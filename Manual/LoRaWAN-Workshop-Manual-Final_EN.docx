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444295" w14:textId="77777777" w:rsidR="00962C94" w:rsidRDefault="00624F5E">
      <w:pPr>
        <w:spacing w:line="200" w:lineRule="exact"/>
      </w:pPr>
      <w:r>
        <w:pict w14:anchorId="6231FDDA">
          <v:group id="_x0000_s1094" style="position:absolute;margin-left:90pt;margin-top:378.05pt;width:468pt;height:232.45pt;z-index:-251672064;mso-position-horizontal-relative:page;mso-position-vertical-relative:page" coordorigin="1800,7561" coordsize="9360,464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6" type="#_x0000_t75" style="position:absolute;left:1800;top:7577;width:9360;height:4633">
              <v:imagedata r:id="rId7" o:title=""/>
            </v:shape>
            <v:shape id="_x0000_s1095" style="position:absolute;left:8175;top:7571;width:1068;height:588" coordorigin="8175,7571" coordsize="1068,588" path="m8175,8159r1068,l9243,7571r-1068,l8175,8159xe" filled="f" strokecolor="#ffc000" strokeweight="1pt">
              <v:path arrowok="t"/>
            </v:shape>
            <w10:wrap anchorx="page" anchory="page"/>
          </v:group>
        </w:pict>
      </w:r>
    </w:p>
    <w:p w14:paraId="12BB3CCD" w14:textId="77777777" w:rsidR="00962C94" w:rsidRDefault="00962C94">
      <w:pPr>
        <w:spacing w:before="5" w:line="260" w:lineRule="exact"/>
        <w:rPr>
          <w:sz w:val="26"/>
          <w:szCs w:val="26"/>
        </w:rPr>
      </w:pPr>
    </w:p>
    <w:p w14:paraId="341842D0" w14:textId="77777777" w:rsidR="00962C94" w:rsidRDefault="001E7FBE">
      <w:pPr>
        <w:spacing w:line="500" w:lineRule="exact"/>
        <w:ind w:left="90" w:right="1716"/>
        <w:jc w:val="center"/>
        <w:rPr>
          <w:rFonts w:ascii="TH Sarabun New" w:eastAsia="TH Sarabun New" w:hAnsi="TH Sarabun New" w:cs="TH Sarabun New"/>
          <w:sz w:val="40"/>
          <w:szCs w:val="40"/>
        </w:rPr>
      </w:pPr>
      <w:r>
        <w:rPr>
          <w:rFonts w:ascii="TH Sarabun New" w:eastAsia="TH Sarabun New" w:hAnsi="TH Sarabun New" w:cs="TH Sarabun New"/>
          <w:b/>
          <w:position w:val="8"/>
          <w:sz w:val="40"/>
          <w:szCs w:val="40"/>
        </w:rPr>
        <w:t>Workshop</w:t>
      </w:r>
      <w:r>
        <w:rPr>
          <w:rFonts w:ascii="TH Sarabun New" w:eastAsia="TH Sarabun New" w:hAnsi="TH Sarabun New" w:cs="TH Sarabun New"/>
          <w:b/>
          <w:spacing w:val="-1"/>
          <w:position w:val="8"/>
          <w:sz w:val="40"/>
          <w:szCs w:val="40"/>
        </w:rPr>
        <w:t xml:space="preserve"> </w:t>
      </w:r>
      <w:r>
        <w:rPr>
          <w:rFonts w:ascii="TH Sarabun New" w:eastAsia="TH Sarabun New" w:hAnsi="TH Sarabun New" w:cs="TH Sarabun New"/>
          <w:b/>
          <w:position w:val="8"/>
          <w:sz w:val="40"/>
          <w:szCs w:val="40"/>
        </w:rPr>
        <w:t>1:</w:t>
      </w:r>
      <w:r>
        <w:rPr>
          <w:rFonts w:ascii="TH Sarabun New" w:eastAsia="TH Sarabun New" w:hAnsi="TH Sarabun New" w:cs="TH Sarabun New"/>
          <w:b/>
          <w:spacing w:val="2"/>
          <w:position w:val="8"/>
          <w:sz w:val="40"/>
          <w:szCs w:val="40"/>
        </w:rPr>
        <w:t xml:space="preserve"> </w:t>
      </w:r>
      <w:r>
        <w:rPr>
          <w:rFonts w:ascii="TH Sarabun New" w:eastAsia="TH Sarabun New" w:hAnsi="TH Sarabun New" w:cs="TH Sarabun New"/>
          <w:b/>
          <w:spacing w:val="-3"/>
          <w:position w:val="8"/>
          <w:sz w:val="40"/>
          <w:szCs w:val="40"/>
        </w:rPr>
        <w:t>B</w:t>
      </w:r>
      <w:r>
        <w:rPr>
          <w:rFonts w:ascii="TH Sarabun New" w:eastAsia="TH Sarabun New" w:hAnsi="TH Sarabun New" w:cs="TH Sarabun New"/>
          <w:b/>
          <w:position w:val="8"/>
          <w:sz w:val="40"/>
          <w:szCs w:val="40"/>
        </w:rPr>
        <w:t>uil</w:t>
      </w:r>
      <w:r>
        <w:rPr>
          <w:rFonts w:ascii="TH Sarabun New" w:eastAsia="TH Sarabun New" w:hAnsi="TH Sarabun New" w:cs="TH Sarabun New"/>
          <w:b/>
          <w:spacing w:val="2"/>
          <w:position w:val="8"/>
          <w:sz w:val="40"/>
          <w:szCs w:val="40"/>
        </w:rPr>
        <w:t>d</w:t>
      </w:r>
      <w:r>
        <w:rPr>
          <w:rFonts w:ascii="TH Sarabun New" w:eastAsia="TH Sarabun New" w:hAnsi="TH Sarabun New" w:cs="TH Sarabun New"/>
          <w:b/>
          <w:spacing w:val="-3"/>
          <w:position w:val="8"/>
          <w:sz w:val="40"/>
          <w:szCs w:val="40"/>
        </w:rPr>
        <w:t>i</w:t>
      </w:r>
      <w:r>
        <w:rPr>
          <w:rFonts w:ascii="TH Sarabun New" w:eastAsia="TH Sarabun New" w:hAnsi="TH Sarabun New" w:cs="TH Sarabun New"/>
          <w:b/>
          <w:position w:val="8"/>
          <w:sz w:val="40"/>
          <w:szCs w:val="40"/>
        </w:rPr>
        <w:t>ng a</w:t>
      </w:r>
      <w:r>
        <w:rPr>
          <w:rFonts w:ascii="TH Sarabun New" w:eastAsia="TH Sarabun New" w:hAnsi="TH Sarabun New" w:cs="TH Sarabun New"/>
          <w:b/>
          <w:spacing w:val="1"/>
          <w:position w:val="8"/>
          <w:sz w:val="40"/>
          <w:szCs w:val="40"/>
        </w:rPr>
        <w:t xml:space="preserve"> </w:t>
      </w:r>
      <w:r>
        <w:rPr>
          <w:rFonts w:ascii="TH Sarabun New" w:eastAsia="TH Sarabun New" w:hAnsi="TH Sarabun New" w:cs="TH Sarabun New"/>
          <w:b/>
          <w:position w:val="8"/>
          <w:sz w:val="40"/>
          <w:szCs w:val="40"/>
        </w:rPr>
        <w:t>Simple</w:t>
      </w:r>
      <w:r>
        <w:rPr>
          <w:rFonts w:ascii="TH Sarabun New" w:eastAsia="TH Sarabun New" w:hAnsi="TH Sarabun New" w:cs="TH Sarabun New"/>
          <w:b/>
          <w:spacing w:val="-2"/>
          <w:position w:val="8"/>
          <w:sz w:val="40"/>
          <w:szCs w:val="40"/>
        </w:rPr>
        <w:t xml:space="preserve"> </w:t>
      </w:r>
      <w:r>
        <w:rPr>
          <w:rFonts w:ascii="TH Sarabun New" w:eastAsia="TH Sarabun New" w:hAnsi="TH Sarabun New" w:cs="TH Sarabun New"/>
          <w:b/>
          <w:position w:val="8"/>
          <w:sz w:val="40"/>
          <w:szCs w:val="40"/>
        </w:rPr>
        <w:t>LoR</w:t>
      </w:r>
      <w:r>
        <w:rPr>
          <w:rFonts w:ascii="TH Sarabun New" w:eastAsia="TH Sarabun New" w:hAnsi="TH Sarabun New" w:cs="TH Sarabun New"/>
          <w:b/>
          <w:spacing w:val="-2"/>
          <w:position w:val="8"/>
          <w:sz w:val="40"/>
          <w:szCs w:val="40"/>
        </w:rPr>
        <w:t>a</w:t>
      </w:r>
      <w:r>
        <w:rPr>
          <w:rFonts w:ascii="TH Sarabun New" w:eastAsia="TH Sarabun New" w:hAnsi="TH Sarabun New" w:cs="TH Sarabun New"/>
          <w:b/>
          <w:position w:val="8"/>
          <w:sz w:val="40"/>
          <w:szCs w:val="40"/>
        </w:rPr>
        <w:t>W</w:t>
      </w:r>
      <w:r>
        <w:rPr>
          <w:rFonts w:ascii="TH Sarabun New" w:eastAsia="TH Sarabun New" w:hAnsi="TH Sarabun New" w:cs="TH Sarabun New"/>
          <w:b/>
          <w:spacing w:val="-1"/>
          <w:position w:val="8"/>
          <w:sz w:val="40"/>
          <w:szCs w:val="40"/>
        </w:rPr>
        <w:t>A</w:t>
      </w:r>
      <w:r>
        <w:rPr>
          <w:rFonts w:ascii="TH Sarabun New" w:eastAsia="TH Sarabun New" w:hAnsi="TH Sarabun New" w:cs="TH Sarabun New"/>
          <w:b/>
          <w:position w:val="8"/>
          <w:sz w:val="40"/>
          <w:szCs w:val="40"/>
        </w:rPr>
        <w:t xml:space="preserve">N </w:t>
      </w:r>
      <w:r>
        <w:rPr>
          <w:rFonts w:ascii="TH Sarabun New" w:eastAsia="TH Sarabun New" w:hAnsi="TH Sarabun New" w:cs="TH Sarabun New"/>
          <w:b/>
          <w:spacing w:val="1"/>
          <w:position w:val="8"/>
          <w:sz w:val="40"/>
          <w:szCs w:val="40"/>
        </w:rPr>
        <w:t>N</w:t>
      </w:r>
      <w:r>
        <w:rPr>
          <w:rFonts w:ascii="TH Sarabun New" w:eastAsia="TH Sarabun New" w:hAnsi="TH Sarabun New" w:cs="TH Sarabun New"/>
          <w:b/>
          <w:position w:val="8"/>
          <w:sz w:val="40"/>
          <w:szCs w:val="40"/>
        </w:rPr>
        <w:t>et</w:t>
      </w:r>
      <w:r>
        <w:rPr>
          <w:rFonts w:ascii="TH Sarabun New" w:eastAsia="TH Sarabun New" w:hAnsi="TH Sarabun New" w:cs="TH Sarabun New"/>
          <w:b/>
          <w:spacing w:val="-1"/>
          <w:position w:val="8"/>
          <w:sz w:val="40"/>
          <w:szCs w:val="40"/>
        </w:rPr>
        <w:t>w</w:t>
      </w:r>
      <w:r>
        <w:rPr>
          <w:rFonts w:ascii="TH Sarabun New" w:eastAsia="TH Sarabun New" w:hAnsi="TH Sarabun New" w:cs="TH Sarabun New"/>
          <w:b/>
          <w:position w:val="8"/>
          <w:sz w:val="40"/>
          <w:szCs w:val="40"/>
        </w:rPr>
        <w:t>ork</w:t>
      </w:r>
      <w:r>
        <w:rPr>
          <w:rFonts w:ascii="TH Sarabun New" w:eastAsia="TH Sarabun New" w:hAnsi="TH Sarabun New" w:cs="TH Sarabun New"/>
          <w:b/>
          <w:spacing w:val="-1"/>
          <w:position w:val="8"/>
          <w:sz w:val="40"/>
          <w:szCs w:val="40"/>
        </w:rPr>
        <w:t xml:space="preserve"> </w:t>
      </w:r>
      <w:r>
        <w:rPr>
          <w:rFonts w:ascii="TH Sarabun New" w:eastAsia="TH Sarabun New" w:hAnsi="TH Sarabun New" w:cs="TH Sarabun New"/>
          <w:b/>
          <w:position w:val="8"/>
          <w:sz w:val="40"/>
          <w:szCs w:val="40"/>
        </w:rPr>
        <w:t xml:space="preserve">for </w:t>
      </w:r>
      <w:r>
        <w:rPr>
          <w:rFonts w:ascii="TH Sarabun New" w:eastAsia="TH Sarabun New" w:hAnsi="TH Sarabun New" w:cs="TH Sarabun New"/>
          <w:b/>
          <w:spacing w:val="-2"/>
          <w:position w:val="8"/>
          <w:sz w:val="40"/>
          <w:szCs w:val="40"/>
        </w:rPr>
        <w:t>B</w:t>
      </w:r>
      <w:r>
        <w:rPr>
          <w:rFonts w:ascii="TH Sarabun New" w:eastAsia="TH Sarabun New" w:hAnsi="TH Sarabun New" w:cs="TH Sarabun New"/>
          <w:b/>
          <w:position w:val="8"/>
          <w:sz w:val="40"/>
          <w:szCs w:val="40"/>
        </w:rPr>
        <w:t>e</w:t>
      </w:r>
      <w:r>
        <w:rPr>
          <w:rFonts w:ascii="TH Sarabun New" w:eastAsia="TH Sarabun New" w:hAnsi="TH Sarabun New" w:cs="TH Sarabun New"/>
          <w:b/>
          <w:spacing w:val="-2"/>
          <w:position w:val="8"/>
          <w:sz w:val="40"/>
          <w:szCs w:val="40"/>
        </w:rPr>
        <w:t>g</w:t>
      </w:r>
      <w:r>
        <w:rPr>
          <w:rFonts w:ascii="TH Sarabun New" w:eastAsia="TH Sarabun New" w:hAnsi="TH Sarabun New" w:cs="TH Sarabun New"/>
          <w:b/>
          <w:position w:val="8"/>
          <w:sz w:val="40"/>
          <w:szCs w:val="40"/>
        </w:rPr>
        <w:t>inners</w:t>
      </w:r>
    </w:p>
    <w:p w14:paraId="21C80433" w14:textId="77777777" w:rsidR="00962C94" w:rsidRDefault="001E7FBE">
      <w:pPr>
        <w:spacing w:before="2"/>
        <w:ind w:left="140" w:right="81" w:firstLine="360"/>
        <w:jc w:val="both"/>
        <w:rPr>
          <w:rFonts w:ascii="TH Sarabun New" w:eastAsia="TH Sarabun New" w:hAnsi="TH Sarabun New" w:cs="TH Sarabun New"/>
          <w:sz w:val="28"/>
          <w:szCs w:val="28"/>
        </w:rPr>
      </w:pPr>
      <w:r>
        <w:rPr>
          <w:rFonts w:ascii="TH Sarabun New" w:eastAsia="TH Sarabun New" w:hAnsi="TH Sarabun New" w:cs="TH Sarabun New"/>
          <w:sz w:val="28"/>
          <w:szCs w:val="28"/>
        </w:rPr>
        <w:t>A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c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c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r</w:t>
      </w:r>
      <w:r>
        <w:rPr>
          <w:rFonts w:ascii="TH Sarabun New" w:eastAsia="TH Sarabun New" w:hAnsi="TH Sarabun New" w:cs="TH Sarabun New"/>
          <w:sz w:val="28"/>
          <w:szCs w:val="28"/>
        </w:rPr>
        <w:t>d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in</w:t>
      </w:r>
      <w:r>
        <w:rPr>
          <w:rFonts w:ascii="TH Sarabun New" w:eastAsia="TH Sarabun New" w:hAnsi="TH Sarabun New" w:cs="TH Sarabun New"/>
          <w:sz w:val="28"/>
          <w:szCs w:val="28"/>
        </w:rPr>
        <w:t>g</w:t>
      </w:r>
      <w:r>
        <w:rPr>
          <w:rFonts w:ascii="TH Sarabun New" w:eastAsia="TH Sarabun New" w:hAnsi="TH Sarabun New" w:cs="TH Sarabun New"/>
          <w:spacing w:val="8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to</w:t>
      </w:r>
      <w:r>
        <w:rPr>
          <w:rFonts w:ascii="TH Sarabun New" w:eastAsia="TH Sarabun New" w:hAnsi="TH Sarabun New" w:cs="TH Sarabun New"/>
          <w:spacing w:val="14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3"/>
          <w:sz w:val="28"/>
          <w:szCs w:val="28"/>
        </w:rPr>
        <w:t>L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z w:val="28"/>
          <w:szCs w:val="28"/>
        </w:rPr>
        <w:t>R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a</w:t>
      </w:r>
      <w:r>
        <w:rPr>
          <w:rFonts w:ascii="TH Sarabun New" w:eastAsia="TH Sarabun New" w:hAnsi="TH Sarabun New" w:cs="TH Sarabun New"/>
          <w:sz w:val="28"/>
          <w:szCs w:val="28"/>
        </w:rPr>
        <w:t>W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A</w:t>
      </w:r>
      <w:r>
        <w:rPr>
          <w:rFonts w:ascii="TH Sarabun New" w:eastAsia="TH Sarabun New" w:hAnsi="TH Sarabun New" w:cs="TH Sarabun New"/>
          <w:sz w:val="28"/>
          <w:szCs w:val="28"/>
        </w:rPr>
        <w:t>N</w:t>
      </w:r>
      <w:r>
        <w:rPr>
          <w:rFonts w:ascii="TH Sarabun New" w:eastAsia="TH Sarabun New" w:hAnsi="TH Sarabun New" w:cs="TH Sarabun New"/>
          <w:spacing w:val="1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1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.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0</w:t>
      </w:r>
      <w:r>
        <w:rPr>
          <w:rFonts w:ascii="TH Sarabun New" w:eastAsia="TH Sarabun New" w:hAnsi="TH Sarabun New" w:cs="TH Sarabun New"/>
          <w:sz w:val="28"/>
          <w:szCs w:val="28"/>
        </w:rPr>
        <w:t>.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2</w:t>
      </w:r>
      <w:r>
        <w:rPr>
          <w:rFonts w:ascii="TH Sarabun New" w:eastAsia="TH Sarabun New" w:hAnsi="TH Sarabun New" w:cs="TH Sarabun New"/>
          <w:sz w:val="28"/>
          <w:szCs w:val="28"/>
        </w:rPr>
        <w:t>,</w:t>
      </w:r>
      <w:r>
        <w:rPr>
          <w:rFonts w:ascii="TH Sarabun New" w:eastAsia="TH Sarabun New" w:hAnsi="TH Sarabun New" w:cs="TH Sarabun New"/>
          <w:spacing w:val="1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LoR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a</w:t>
      </w:r>
      <w:r>
        <w:rPr>
          <w:rFonts w:ascii="TH Sarabun New" w:eastAsia="TH Sarabun New" w:hAnsi="TH Sarabun New" w:cs="TH Sarabun New"/>
          <w:sz w:val="28"/>
          <w:szCs w:val="28"/>
        </w:rPr>
        <w:t>W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A</w:t>
      </w:r>
      <w:r>
        <w:rPr>
          <w:rFonts w:ascii="TH Sarabun New" w:eastAsia="TH Sarabun New" w:hAnsi="TH Sarabun New" w:cs="TH Sarabun New"/>
          <w:sz w:val="28"/>
          <w:szCs w:val="28"/>
        </w:rPr>
        <w:t>N</w:t>
      </w:r>
      <w:r>
        <w:rPr>
          <w:rFonts w:ascii="TH Sarabun New" w:eastAsia="TH Sarabun New" w:hAnsi="TH Sarabun New" w:cs="TH Sarabun New"/>
          <w:spacing w:val="12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n</w:t>
      </w:r>
      <w:r>
        <w:rPr>
          <w:rFonts w:ascii="TH Sarabun New" w:eastAsia="TH Sarabun New" w:hAnsi="TH Sarabun New" w:cs="TH Sarabun New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t</w:t>
      </w:r>
      <w:r>
        <w:rPr>
          <w:rFonts w:ascii="TH Sarabun New" w:eastAsia="TH Sarabun New" w:hAnsi="TH Sarabun New" w:cs="TH Sarabun New"/>
          <w:sz w:val="28"/>
          <w:szCs w:val="28"/>
        </w:rPr>
        <w:t>work</w:t>
      </w:r>
      <w:r>
        <w:rPr>
          <w:rFonts w:ascii="TH Sarabun New" w:eastAsia="TH Sarabun New" w:hAnsi="TH Sarabun New" w:cs="TH Sarabun New"/>
          <w:spacing w:val="8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cons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i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s</w:t>
      </w:r>
      <w:r>
        <w:rPr>
          <w:rFonts w:ascii="TH Sarabun New" w:eastAsia="TH Sarabun New" w:hAnsi="TH Sarabun New" w:cs="TH Sarabun New"/>
          <w:sz w:val="28"/>
          <w:szCs w:val="28"/>
        </w:rPr>
        <w:t>ts</w:t>
      </w:r>
      <w:r>
        <w:rPr>
          <w:rFonts w:ascii="TH Sarabun New" w:eastAsia="TH Sarabun New" w:hAnsi="TH Sarabun New" w:cs="TH Sarabun New"/>
          <w:spacing w:val="9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z w:val="28"/>
          <w:szCs w:val="28"/>
        </w:rPr>
        <w:t>f</w:t>
      </w:r>
      <w:r>
        <w:rPr>
          <w:rFonts w:ascii="TH Sarabun New" w:eastAsia="TH Sarabun New" w:hAnsi="TH Sarabun New" w:cs="TH Sarabun New"/>
          <w:spacing w:val="1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3</w:t>
      </w:r>
      <w:r>
        <w:rPr>
          <w:rFonts w:ascii="TH Sarabun New" w:eastAsia="TH Sarabun New" w:hAnsi="TH Sarabun New" w:cs="TH Sarabun New"/>
          <w:spacing w:val="10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m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a</w:t>
      </w:r>
      <w:r>
        <w:rPr>
          <w:rFonts w:ascii="TH Sarabun New" w:eastAsia="TH Sarabun New" w:hAnsi="TH Sarabun New" w:cs="TH Sarabun New"/>
          <w:sz w:val="28"/>
          <w:szCs w:val="28"/>
        </w:rPr>
        <w:t>jor</w:t>
      </w:r>
      <w:r>
        <w:rPr>
          <w:rFonts w:ascii="TH Sarabun New" w:eastAsia="TH Sarabun New" w:hAnsi="TH Sarabun New" w:cs="TH Sarabun New"/>
          <w:spacing w:val="9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c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z w:val="28"/>
          <w:szCs w:val="28"/>
        </w:rPr>
        <w:t>m</w:t>
      </w:r>
      <w:r>
        <w:rPr>
          <w:rFonts w:ascii="TH Sarabun New" w:eastAsia="TH Sarabun New" w:hAnsi="TH Sarabun New" w:cs="TH Sarabun New"/>
          <w:spacing w:val="-3"/>
          <w:sz w:val="28"/>
          <w:szCs w:val="28"/>
        </w:rPr>
        <w:t>p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n</w:t>
      </w:r>
      <w:r>
        <w:rPr>
          <w:rFonts w:ascii="TH Sarabun New" w:eastAsia="TH Sarabun New" w:hAnsi="TH Sarabun New" w:cs="TH Sarabun New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n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t</w:t>
      </w:r>
      <w:r>
        <w:rPr>
          <w:rFonts w:ascii="TH Sarabun New" w:eastAsia="TH Sarabun New" w:hAnsi="TH Sarabun New" w:cs="TH Sarabun New"/>
          <w:sz w:val="28"/>
          <w:szCs w:val="28"/>
        </w:rPr>
        <w:t>s;</w:t>
      </w:r>
      <w:r>
        <w:rPr>
          <w:rFonts w:ascii="TH Sarabun New" w:eastAsia="TH Sarabun New" w:hAnsi="TH Sarabun New" w:cs="TH Sarabun New"/>
          <w:spacing w:val="17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no</w:t>
      </w:r>
      <w:r>
        <w:rPr>
          <w:rFonts w:ascii="TH Sarabun New" w:eastAsia="TH Sarabun New" w:hAnsi="TH Sarabun New" w:cs="TH Sarabun New"/>
          <w:sz w:val="28"/>
          <w:szCs w:val="28"/>
        </w:rPr>
        <w:t>d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e</w:t>
      </w:r>
      <w:r>
        <w:rPr>
          <w:rFonts w:ascii="TH Sarabun New" w:eastAsia="TH Sarabun New" w:hAnsi="TH Sarabun New" w:cs="TH Sarabun New"/>
          <w:sz w:val="28"/>
          <w:szCs w:val="28"/>
        </w:rPr>
        <w:t>,</w:t>
      </w:r>
      <w:r>
        <w:rPr>
          <w:rFonts w:ascii="TH Sarabun New" w:eastAsia="TH Sarabun New" w:hAnsi="TH Sarabun New" w:cs="TH Sarabun New"/>
          <w:spacing w:val="1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g</w:t>
      </w:r>
      <w:r>
        <w:rPr>
          <w:rFonts w:ascii="TH Sarabun New" w:eastAsia="TH Sarabun New" w:hAnsi="TH Sarabun New" w:cs="TH Sarabun New"/>
          <w:sz w:val="28"/>
          <w:szCs w:val="28"/>
        </w:rPr>
        <w:t>atew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a</w:t>
      </w:r>
      <w:r>
        <w:rPr>
          <w:rFonts w:ascii="TH Sarabun New" w:eastAsia="TH Sarabun New" w:hAnsi="TH Sarabun New" w:cs="TH Sarabun New"/>
          <w:sz w:val="28"/>
          <w:szCs w:val="28"/>
        </w:rPr>
        <w:t>y</w:t>
      </w:r>
      <w:r>
        <w:rPr>
          <w:rFonts w:ascii="TH Sarabun New" w:eastAsia="TH Sarabun New" w:hAnsi="TH Sarabun New" w:cs="TH Sarabun New"/>
          <w:spacing w:val="10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and</w:t>
      </w:r>
      <w:r>
        <w:rPr>
          <w:rFonts w:ascii="TH Sarabun New" w:eastAsia="TH Sarabun New" w:hAnsi="TH Sarabun New" w:cs="TH Sarabun New"/>
          <w:spacing w:val="9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server</w:t>
      </w:r>
      <w:r>
        <w:rPr>
          <w:rFonts w:ascii="TH Sarabun New" w:eastAsia="TH Sarabun New" w:hAnsi="TH Sarabun New" w:cs="TH Sarabun New"/>
          <w:spacing w:val="-3"/>
          <w:sz w:val="28"/>
          <w:szCs w:val="28"/>
        </w:rPr>
        <w:t>s</w:t>
      </w:r>
      <w:r>
        <w:rPr>
          <w:rFonts w:ascii="TH Sarabun New" w:eastAsia="TH Sarabun New" w:hAnsi="TH Sarabun New" w:cs="TH Sarabun New"/>
          <w:sz w:val="28"/>
          <w:szCs w:val="28"/>
        </w:rPr>
        <w:t>. In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o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r</w:t>
      </w:r>
      <w:r>
        <w:rPr>
          <w:rFonts w:ascii="TH Sarabun New" w:eastAsia="TH Sarabun New" w:hAnsi="TH Sarabun New" w:cs="TH Sarabun New"/>
          <w:sz w:val="28"/>
          <w:szCs w:val="28"/>
        </w:rPr>
        <w:t>der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to</w:t>
      </w:r>
      <w:r>
        <w:rPr>
          <w:rFonts w:ascii="TH Sarabun New" w:eastAsia="TH Sarabun New" w:hAnsi="TH Sarabun New" w:cs="TH Sarabun New"/>
          <w:spacing w:val="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u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s</w:t>
      </w:r>
      <w:r>
        <w:rPr>
          <w:rFonts w:ascii="TH Sarabun New" w:eastAsia="TH Sarabun New" w:hAnsi="TH Sarabun New" w:cs="TH Sarabun New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t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h</w:t>
      </w:r>
      <w:r>
        <w:rPr>
          <w:rFonts w:ascii="TH Sarabun New" w:eastAsia="TH Sarabun New" w:hAnsi="TH Sarabun New" w:cs="TH Sarabun New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n</w:t>
      </w:r>
      <w:r>
        <w:rPr>
          <w:rFonts w:ascii="TH Sarabun New" w:eastAsia="TH Sarabun New" w:hAnsi="TH Sarabun New" w:cs="TH Sarabun New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t</w:t>
      </w:r>
      <w:r>
        <w:rPr>
          <w:rFonts w:ascii="TH Sarabun New" w:eastAsia="TH Sarabun New" w:hAnsi="TH Sarabun New" w:cs="TH Sarabun New"/>
          <w:spacing w:val="-3"/>
          <w:sz w:val="28"/>
          <w:szCs w:val="28"/>
        </w:rPr>
        <w:t>w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pacing w:val="-3"/>
          <w:sz w:val="28"/>
          <w:szCs w:val="28"/>
        </w:rPr>
        <w:t>r</w:t>
      </w:r>
      <w:r>
        <w:rPr>
          <w:rFonts w:ascii="TH Sarabun New" w:eastAsia="TH Sarabun New" w:hAnsi="TH Sarabun New" w:cs="TH Sarabun New"/>
          <w:sz w:val="28"/>
          <w:szCs w:val="28"/>
        </w:rPr>
        <w:t>k,</w:t>
      </w:r>
      <w:r>
        <w:rPr>
          <w:rFonts w:ascii="TH Sarabun New" w:eastAsia="TH Sarabun New" w:hAnsi="TH Sarabun New" w:cs="TH Sarabun New"/>
          <w:spacing w:val="5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no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d</w:t>
      </w:r>
      <w:r>
        <w:rPr>
          <w:rFonts w:ascii="TH Sarabun New" w:eastAsia="TH Sarabun New" w:hAnsi="TH Sarabun New" w:cs="TH Sarabun New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and</w:t>
      </w:r>
      <w:r>
        <w:rPr>
          <w:rFonts w:ascii="TH Sarabun New" w:eastAsia="TH Sarabun New" w:hAnsi="TH Sarabun New" w:cs="TH Sarabun New"/>
          <w:spacing w:val="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g</w:t>
      </w:r>
      <w:r>
        <w:rPr>
          <w:rFonts w:ascii="TH Sarabun New" w:eastAsia="TH Sarabun New" w:hAnsi="TH Sarabun New" w:cs="TH Sarabun New"/>
          <w:sz w:val="28"/>
          <w:szCs w:val="28"/>
        </w:rPr>
        <w:t>atew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a</w:t>
      </w:r>
      <w:r>
        <w:rPr>
          <w:rFonts w:ascii="TH Sarabun New" w:eastAsia="TH Sarabun New" w:hAnsi="TH Sarabun New" w:cs="TH Sarabun New"/>
          <w:sz w:val="28"/>
          <w:szCs w:val="28"/>
        </w:rPr>
        <w:t>y must be</w:t>
      </w:r>
      <w:r>
        <w:rPr>
          <w:rFonts w:ascii="TH Sarabun New" w:eastAsia="TH Sarabun New" w:hAnsi="TH Sarabun New" w:cs="TH Sarabun New"/>
          <w:spacing w:val="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i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n</w:t>
      </w:r>
      <w:r>
        <w:rPr>
          <w:rFonts w:ascii="TH Sarabun New" w:eastAsia="TH Sarabun New" w:hAnsi="TH Sarabun New" w:cs="TH Sarabun New"/>
          <w:sz w:val="28"/>
          <w:szCs w:val="28"/>
        </w:rPr>
        <w:t>i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t</w:t>
      </w:r>
      <w:r>
        <w:rPr>
          <w:rFonts w:ascii="TH Sarabun New" w:eastAsia="TH Sarabun New" w:hAnsi="TH Sarabun New" w:cs="TH Sarabun New"/>
          <w:sz w:val="28"/>
          <w:szCs w:val="28"/>
        </w:rPr>
        <w:t>ia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ll</w:t>
      </w:r>
      <w:r>
        <w:rPr>
          <w:rFonts w:ascii="TH Sarabun New" w:eastAsia="TH Sarabun New" w:hAnsi="TH Sarabun New" w:cs="TH Sarabun New"/>
          <w:sz w:val="28"/>
          <w:szCs w:val="28"/>
        </w:rPr>
        <w:t xml:space="preserve">y 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r</w:t>
      </w:r>
      <w:r>
        <w:rPr>
          <w:rFonts w:ascii="TH Sarabun New" w:eastAsia="TH Sarabun New" w:hAnsi="TH Sarabun New" w:cs="TH Sarabun New"/>
          <w:sz w:val="28"/>
          <w:szCs w:val="28"/>
        </w:rPr>
        <w:t>egist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r</w:t>
      </w:r>
      <w:r>
        <w:rPr>
          <w:rFonts w:ascii="TH Sarabun New" w:eastAsia="TH Sarabun New" w:hAnsi="TH Sarabun New" w:cs="TH Sarabun New"/>
          <w:sz w:val="28"/>
          <w:szCs w:val="28"/>
        </w:rPr>
        <w:t>ed</w:t>
      </w:r>
      <w:r>
        <w:rPr>
          <w:rFonts w:ascii="TH Sarabun New" w:eastAsia="TH Sarabun New" w:hAnsi="TH Sarabun New" w:cs="TH Sarabun New"/>
          <w:spacing w:val="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in</w:t>
      </w:r>
      <w:r>
        <w:rPr>
          <w:rFonts w:ascii="TH Sarabun New" w:eastAsia="TH Sarabun New" w:hAnsi="TH Sarabun New" w:cs="TH Sarabun New"/>
          <w:spacing w:val="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t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h</w:t>
      </w:r>
      <w:r>
        <w:rPr>
          <w:rFonts w:ascii="TH Sarabun New" w:eastAsia="TH Sarabun New" w:hAnsi="TH Sarabun New" w:cs="TH Sarabun New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servers,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3"/>
          <w:sz w:val="28"/>
          <w:szCs w:val="28"/>
        </w:rPr>
        <w:t>a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n</w:t>
      </w:r>
      <w:r>
        <w:rPr>
          <w:rFonts w:ascii="TH Sarabun New" w:eastAsia="TH Sarabun New" w:hAnsi="TH Sarabun New" w:cs="TH Sarabun New"/>
          <w:sz w:val="28"/>
          <w:szCs w:val="28"/>
        </w:rPr>
        <w:t>d</w:t>
      </w:r>
      <w:r>
        <w:rPr>
          <w:rFonts w:ascii="TH Sarabun New" w:eastAsia="TH Sarabun New" w:hAnsi="TH Sarabun New" w:cs="TH Sarabun New"/>
          <w:spacing w:val="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s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t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r</w:t>
      </w:r>
      <w:r>
        <w:rPr>
          <w:rFonts w:ascii="TH Sarabun New" w:eastAsia="TH Sarabun New" w:hAnsi="TH Sarabun New" w:cs="TH Sarabun New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r</w:t>
      </w:r>
      <w:r>
        <w:rPr>
          <w:rFonts w:ascii="TH Sarabun New" w:eastAsia="TH Sarabun New" w:hAnsi="TH Sarabun New" w:cs="TH Sarabun New"/>
          <w:sz w:val="28"/>
          <w:szCs w:val="28"/>
        </w:rPr>
        <w:t>eq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u</w:t>
      </w:r>
      <w:r>
        <w:rPr>
          <w:rFonts w:ascii="TH Sarabun New" w:eastAsia="TH Sarabun New" w:hAnsi="TH Sarabun New" w:cs="TH Sarabun New"/>
          <w:sz w:val="28"/>
          <w:szCs w:val="28"/>
        </w:rPr>
        <w:t>i</w:t>
      </w:r>
      <w:r>
        <w:rPr>
          <w:rFonts w:ascii="TH Sarabun New" w:eastAsia="TH Sarabun New" w:hAnsi="TH Sarabun New" w:cs="TH Sarabun New"/>
          <w:spacing w:val="-3"/>
          <w:sz w:val="28"/>
          <w:szCs w:val="28"/>
        </w:rPr>
        <w:t>r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e</w:t>
      </w:r>
      <w:r>
        <w:rPr>
          <w:rFonts w:ascii="TH Sarabun New" w:eastAsia="TH Sarabun New" w:hAnsi="TH Sarabun New" w:cs="TH Sarabun New"/>
          <w:sz w:val="28"/>
          <w:szCs w:val="28"/>
        </w:rPr>
        <w:t>d pa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r</w:t>
      </w:r>
      <w:r>
        <w:rPr>
          <w:rFonts w:ascii="TH Sarabun New" w:eastAsia="TH Sarabun New" w:hAnsi="TH Sarabun New" w:cs="TH Sarabun New"/>
          <w:sz w:val="28"/>
          <w:szCs w:val="28"/>
        </w:rPr>
        <w:t>a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m</w:t>
      </w:r>
      <w:r>
        <w:rPr>
          <w:rFonts w:ascii="TH Sarabun New" w:eastAsia="TH Sarabun New" w:hAnsi="TH Sarabun New" w:cs="TH Sarabun New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t</w:t>
      </w:r>
      <w:r>
        <w:rPr>
          <w:rFonts w:ascii="TH Sarabun New" w:eastAsia="TH Sarabun New" w:hAnsi="TH Sarabun New" w:cs="TH Sarabun New"/>
          <w:sz w:val="28"/>
          <w:szCs w:val="28"/>
        </w:rPr>
        <w:t>er,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so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t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h</w:t>
      </w:r>
      <w:r>
        <w:rPr>
          <w:rFonts w:ascii="TH Sarabun New" w:eastAsia="TH Sarabun New" w:hAnsi="TH Sarabun New" w:cs="TH Sarabun New"/>
          <w:sz w:val="28"/>
          <w:szCs w:val="28"/>
        </w:rPr>
        <w:t>e server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can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ide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n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t</w:t>
      </w:r>
      <w:r>
        <w:rPr>
          <w:rFonts w:ascii="TH Sarabun New" w:eastAsia="TH Sarabun New" w:hAnsi="TH Sarabun New" w:cs="TH Sarabun New"/>
          <w:sz w:val="28"/>
          <w:szCs w:val="28"/>
        </w:rPr>
        <w:t>ify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whi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c</w:t>
      </w:r>
      <w:r>
        <w:rPr>
          <w:rFonts w:ascii="TH Sarabun New" w:eastAsia="TH Sarabun New" w:hAnsi="TH Sarabun New" w:cs="TH Sarabun New"/>
          <w:sz w:val="28"/>
          <w:szCs w:val="28"/>
        </w:rPr>
        <w:t>h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de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v</w:t>
      </w:r>
      <w:r>
        <w:rPr>
          <w:rFonts w:ascii="TH Sarabun New" w:eastAsia="TH Sarabun New" w:hAnsi="TH Sarabun New" w:cs="TH Sarabun New"/>
          <w:sz w:val="28"/>
          <w:szCs w:val="28"/>
        </w:rPr>
        <w:t>i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c</w:t>
      </w:r>
      <w:r>
        <w:rPr>
          <w:rFonts w:ascii="TH Sarabun New" w:eastAsia="TH Sarabun New" w:hAnsi="TH Sarabun New" w:cs="TH Sarabun New"/>
          <w:sz w:val="28"/>
          <w:szCs w:val="28"/>
        </w:rPr>
        <w:t>es a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r</w:t>
      </w:r>
      <w:r>
        <w:rPr>
          <w:rFonts w:ascii="TH Sarabun New" w:eastAsia="TH Sarabun New" w:hAnsi="TH Sarabun New" w:cs="TH Sarabun New"/>
          <w:sz w:val="28"/>
          <w:szCs w:val="28"/>
        </w:rPr>
        <w:t xml:space="preserve">e 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b</w:t>
      </w:r>
      <w:r>
        <w:rPr>
          <w:rFonts w:ascii="TH Sarabun New" w:eastAsia="TH Sarabun New" w:hAnsi="TH Sarabun New" w:cs="TH Sarabun New"/>
          <w:sz w:val="28"/>
          <w:szCs w:val="28"/>
        </w:rPr>
        <w:t>elo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n</w:t>
      </w:r>
      <w:r>
        <w:rPr>
          <w:rFonts w:ascii="TH Sarabun New" w:eastAsia="TH Sarabun New" w:hAnsi="TH Sarabun New" w:cs="TH Sarabun New"/>
          <w:sz w:val="28"/>
          <w:szCs w:val="28"/>
        </w:rPr>
        <w:t>g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 xml:space="preserve">to 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t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h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e</w:t>
      </w:r>
      <w:r>
        <w:rPr>
          <w:rFonts w:ascii="TH Sarabun New" w:eastAsia="TH Sarabun New" w:hAnsi="TH Sarabun New" w:cs="TH Sarabun New"/>
          <w:sz w:val="28"/>
          <w:szCs w:val="28"/>
        </w:rPr>
        <w:t>ir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n</w:t>
      </w:r>
      <w:r>
        <w:rPr>
          <w:rFonts w:ascii="TH Sarabun New" w:eastAsia="TH Sarabun New" w:hAnsi="TH Sarabun New" w:cs="TH Sarabun New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t</w:t>
      </w:r>
      <w:r>
        <w:rPr>
          <w:rFonts w:ascii="TH Sarabun New" w:eastAsia="TH Sarabun New" w:hAnsi="TH Sarabun New" w:cs="TH Sarabun New"/>
          <w:spacing w:val="-3"/>
          <w:sz w:val="28"/>
          <w:szCs w:val="28"/>
        </w:rPr>
        <w:t>w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r</w:t>
      </w:r>
      <w:r>
        <w:rPr>
          <w:rFonts w:ascii="TH Sarabun New" w:eastAsia="TH Sarabun New" w:hAnsi="TH Sarabun New" w:cs="TH Sarabun New"/>
          <w:sz w:val="28"/>
          <w:szCs w:val="28"/>
        </w:rPr>
        <w:t>k.</w:t>
      </w:r>
    </w:p>
    <w:p w14:paraId="1155DBD1" w14:textId="77777777" w:rsidR="00962C94" w:rsidRDefault="001E7FBE">
      <w:pPr>
        <w:spacing w:before="2"/>
        <w:ind w:left="500"/>
        <w:rPr>
          <w:rFonts w:ascii="TH Sarabun New" w:eastAsia="TH Sarabun New" w:hAnsi="TH Sarabun New" w:cs="TH Sarabun New"/>
          <w:sz w:val="28"/>
          <w:szCs w:val="28"/>
        </w:rPr>
      </w:pPr>
      <w:r>
        <w:rPr>
          <w:rFonts w:ascii="TH Sarabun New" w:eastAsia="TH Sarabun New" w:hAnsi="TH Sarabun New" w:cs="TH Sarabun New"/>
          <w:sz w:val="28"/>
          <w:szCs w:val="28"/>
        </w:rPr>
        <w:t>The simp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l</w:t>
      </w:r>
      <w:r>
        <w:rPr>
          <w:rFonts w:ascii="TH Sarabun New" w:eastAsia="TH Sarabun New" w:hAnsi="TH Sarabun New" w:cs="TH Sarabun New"/>
          <w:sz w:val="28"/>
          <w:szCs w:val="28"/>
        </w:rPr>
        <w:t>e st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e</w:t>
      </w:r>
      <w:r>
        <w:rPr>
          <w:rFonts w:ascii="TH Sarabun New" w:eastAsia="TH Sarabun New" w:hAnsi="TH Sarabun New" w:cs="TH Sarabun New"/>
          <w:sz w:val="28"/>
          <w:szCs w:val="28"/>
        </w:rPr>
        <w:t>ps for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de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v</w:t>
      </w:r>
      <w:r>
        <w:rPr>
          <w:rFonts w:ascii="TH Sarabun New" w:eastAsia="TH Sarabun New" w:hAnsi="TH Sarabun New" w:cs="TH Sarabun New"/>
          <w:sz w:val="28"/>
          <w:szCs w:val="28"/>
        </w:rPr>
        <w:t>el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o</w:t>
      </w:r>
      <w:r>
        <w:rPr>
          <w:rFonts w:ascii="TH Sarabun New" w:eastAsia="TH Sarabun New" w:hAnsi="TH Sarabun New" w:cs="TH Sarabun New"/>
          <w:sz w:val="28"/>
          <w:szCs w:val="28"/>
        </w:rPr>
        <w:t>p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in</w:t>
      </w:r>
      <w:r>
        <w:rPr>
          <w:rFonts w:ascii="TH Sarabun New" w:eastAsia="TH Sarabun New" w:hAnsi="TH Sarabun New" w:cs="TH Sarabun New"/>
          <w:sz w:val="28"/>
          <w:szCs w:val="28"/>
        </w:rPr>
        <w:t>g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 xml:space="preserve"> L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z w:val="28"/>
          <w:szCs w:val="28"/>
        </w:rPr>
        <w:t>R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a</w:t>
      </w:r>
      <w:r>
        <w:rPr>
          <w:rFonts w:ascii="TH Sarabun New" w:eastAsia="TH Sarabun New" w:hAnsi="TH Sarabun New" w:cs="TH Sarabun New"/>
          <w:sz w:val="28"/>
          <w:szCs w:val="28"/>
        </w:rPr>
        <w:t>W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A</w:t>
      </w:r>
      <w:r>
        <w:rPr>
          <w:rFonts w:ascii="TH Sarabun New" w:eastAsia="TH Sarabun New" w:hAnsi="TH Sarabun New" w:cs="TH Sarabun New"/>
          <w:sz w:val="28"/>
          <w:szCs w:val="28"/>
        </w:rPr>
        <w:t>N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n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e</w:t>
      </w:r>
      <w:r>
        <w:rPr>
          <w:rFonts w:ascii="TH Sarabun New" w:eastAsia="TH Sarabun New" w:hAnsi="TH Sarabun New" w:cs="TH Sarabun New"/>
          <w:sz w:val="28"/>
          <w:szCs w:val="28"/>
        </w:rPr>
        <w:t>twork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a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r</w:t>
      </w:r>
      <w:r>
        <w:rPr>
          <w:rFonts w:ascii="TH Sarabun New" w:eastAsia="TH Sarabun New" w:hAnsi="TH Sarabun New" w:cs="TH Sarabun New"/>
          <w:sz w:val="28"/>
          <w:szCs w:val="28"/>
        </w:rPr>
        <w:t>e as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bel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z w:val="28"/>
          <w:szCs w:val="28"/>
        </w:rPr>
        <w:t>w:</w:t>
      </w:r>
    </w:p>
    <w:p w14:paraId="25DE98C0" w14:textId="77777777" w:rsidR="00962C94" w:rsidRDefault="001E7FBE">
      <w:pPr>
        <w:spacing w:line="360" w:lineRule="exact"/>
        <w:ind w:left="500"/>
        <w:rPr>
          <w:rFonts w:ascii="TH Sarabun New" w:eastAsia="TH Sarabun New" w:hAnsi="TH Sarabun New" w:cs="TH Sarabun New"/>
          <w:sz w:val="28"/>
          <w:szCs w:val="28"/>
        </w:rPr>
      </w:pPr>
      <w:r>
        <w:rPr>
          <w:rFonts w:ascii="TH Sarabun New" w:eastAsia="TH Sarabun New" w:hAnsi="TH Sarabun New" w:cs="TH Sarabun New"/>
          <w:spacing w:val="-1"/>
          <w:position w:val="5"/>
          <w:sz w:val="28"/>
          <w:szCs w:val="28"/>
        </w:rPr>
        <w:t>1</w:t>
      </w:r>
      <w:r>
        <w:rPr>
          <w:rFonts w:ascii="TH Sarabun New" w:eastAsia="TH Sarabun New" w:hAnsi="TH Sarabun New" w:cs="TH Sarabun New"/>
          <w:position w:val="5"/>
          <w:sz w:val="28"/>
          <w:szCs w:val="28"/>
        </w:rPr>
        <w:t xml:space="preserve">.  </w:t>
      </w:r>
      <w:r>
        <w:rPr>
          <w:rFonts w:ascii="TH Sarabun New" w:eastAsia="TH Sarabun New" w:hAnsi="TH Sarabun New" w:cs="TH Sarabun New"/>
          <w:spacing w:val="32"/>
          <w:position w:val="5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5"/>
          <w:sz w:val="28"/>
          <w:szCs w:val="28"/>
        </w:rPr>
        <w:t>C</w:t>
      </w:r>
      <w:r>
        <w:rPr>
          <w:rFonts w:ascii="TH Sarabun New" w:eastAsia="TH Sarabun New" w:hAnsi="TH Sarabun New" w:cs="TH Sarabun New"/>
          <w:spacing w:val="-1"/>
          <w:position w:val="5"/>
          <w:sz w:val="28"/>
          <w:szCs w:val="28"/>
        </w:rPr>
        <w:t>h</w:t>
      </w:r>
      <w:r>
        <w:rPr>
          <w:rFonts w:ascii="TH Sarabun New" w:eastAsia="TH Sarabun New" w:hAnsi="TH Sarabun New" w:cs="TH Sarabun New"/>
          <w:spacing w:val="1"/>
          <w:position w:val="5"/>
          <w:sz w:val="28"/>
          <w:szCs w:val="28"/>
        </w:rPr>
        <w:t>oo</w:t>
      </w:r>
      <w:r>
        <w:rPr>
          <w:rFonts w:ascii="TH Sarabun New" w:eastAsia="TH Sarabun New" w:hAnsi="TH Sarabun New" w:cs="TH Sarabun New"/>
          <w:spacing w:val="-2"/>
          <w:position w:val="5"/>
          <w:sz w:val="28"/>
          <w:szCs w:val="28"/>
        </w:rPr>
        <w:t>s</w:t>
      </w:r>
      <w:r>
        <w:rPr>
          <w:rFonts w:ascii="TH Sarabun New" w:eastAsia="TH Sarabun New" w:hAnsi="TH Sarabun New" w:cs="TH Sarabun New"/>
          <w:position w:val="5"/>
          <w:sz w:val="28"/>
          <w:szCs w:val="28"/>
        </w:rPr>
        <w:t>e and s</w:t>
      </w:r>
      <w:r>
        <w:rPr>
          <w:rFonts w:ascii="TH Sarabun New" w:eastAsia="TH Sarabun New" w:hAnsi="TH Sarabun New" w:cs="TH Sarabun New"/>
          <w:spacing w:val="-2"/>
          <w:position w:val="5"/>
          <w:sz w:val="28"/>
          <w:szCs w:val="28"/>
        </w:rPr>
        <w:t>e</w:t>
      </w:r>
      <w:r>
        <w:rPr>
          <w:rFonts w:ascii="TH Sarabun New" w:eastAsia="TH Sarabun New" w:hAnsi="TH Sarabun New" w:cs="TH Sarabun New"/>
          <w:position w:val="5"/>
          <w:sz w:val="28"/>
          <w:szCs w:val="28"/>
        </w:rPr>
        <w:t>t up LoR</w:t>
      </w:r>
      <w:r>
        <w:rPr>
          <w:rFonts w:ascii="TH Sarabun New" w:eastAsia="TH Sarabun New" w:hAnsi="TH Sarabun New" w:cs="TH Sarabun New"/>
          <w:spacing w:val="-1"/>
          <w:position w:val="5"/>
          <w:sz w:val="28"/>
          <w:szCs w:val="28"/>
        </w:rPr>
        <w:t>a</w:t>
      </w:r>
      <w:r>
        <w:rPr>
          <w:rFonts w:ascii="TH Sarabun New" w:eastAsia="TH Sarabun New" w:hAnsi="TH Sarabun New" w:cs="TH Sarabun New"/>
          <w:spacing w:val="-2"/>
          <w:position w:val="5"/>
          <w:sz w:val="28"/>
          <w:szCs w:val="28"/>
        </w:rPr>
        <w:t>WA</w:t>
      </w:r>
      <w:r>
        <w:rPr>
          <w:rFonts w:ascii="TH Sarabun New" w:eastAsia="TH Sarabun New" w:hAnsi="TH Sarabun New" w:cs="TH Sarabun New"/>
          <w:position w:val="5"/>
          <w:sz w:val="28"/>
          <w:szCs w:val="28"/>
        </w:rPr>
        <w:t>N</w:t>
      </w:r>
      <w:r>
        <w:rPr>
          <w:rFonts w:ascii="TH Sarabun New" w:eastAsia="TH Sarabun New" w:hAnsi="TH Sarabun New" w:cs="TH Sarabun New"/>
          <w:spacing w:val="1"/>
          <w:position w:val="5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position w:val="5"/>
          <w:sz w:val="28"/>
          <w:szCs w:val="28"/>
        </w:rPr>
        <w:t>se</w:t>
      </w:r>
      <w:r>
        <w:rPr>
          <w:rFonts w:ascii="TH Sarabun New" w:eastAsia="TH Sarabun New" w:hAnsi="TH Sarabun New" w:cs="TH Sarabun New"/>
          <w:spacing w:val="-1"/>
          <w:position w:val="5"/>
          <w:sz w:val="28"/>
          <w:szCs w:val="28"/>
        </w:rPr>
        <w:t>r</w:t>
      </w:r>
      <w:r>
        <w:rPr>
          <w:rFonts w:ascii="TH Sarabun New" w:eastAsia="TH Sarabun New" w:hAnsi="TH Sarabun New" w:cs="TH Sarabun New"/>
          <w:position w:val="5"/>
          <w:sz w:val="28"/>
          <w:szCs w:val="28"/>
        </w:rPr>
        <w:t>vers</w:t>
      </w:r>
    </w:p>
    <w:p w14:paraId="6796BD96" w14:textId="77777777" w:rsidR="00962C94" w:rsidRDefault="001E7FBE">
      <w:pPr>
        <w:spacing w:line="360" w:lineRule="exact"/>
        <w:ind w:left="500"/>
        <w:rPr>
          <w:rFonts w:ascii="TH Sarabun New" w:eastAsia="TH Sarabun New" w:hAnsi="TH Sarabun New" w:cs="TH Sarabun New"/>
          <w:sz w:val="28"/>
          <w:szCs w:val="28"/>
        </w:rPr>
      </w:pPr>
      <w:r>
        <w:rPr>
          <w:rFonts w:ascii="TH Sarabun New" w:eastAsia="TH Sarabun New" w:hAnsi="TH Sarabun New" w:cs="TH Sarabun New"/>
          <w:spacing w:val="-1"/>
          <w:position w:val="5"/>
          <w:sz w:val="28"/>
          <w:szCs w:val="28"/>
        </w:rPr>
        <w:t>2</w:t>
      </w:r>
      <w:r>
        <w:rPr>
          <w:rFonts w:ascii="TH Sarabun New" w:eastAsia="TH Sarabun New" w:hAnsi="TH Sarabun New" w:cs="TH Sarabun New"/>
          <w:position w:val="5"/>
          <w:sz w:val="28"/>
          <w:szCs w:val="28"/>
        </w:rPr>
        <w:t xml:space="preserve">.  </w:t>
      </w:r>
      <w:r>
        <w:rPr>
          <w:rFonts w:ascii="TH Sarabun New" w:eastAsia="TH Sarabun New" w:hAnsi="TH Sarabun New" w:cs="TH Sarabun New"/>
          <w:spacing w:val="32"/>
          <w:position w:val="5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5"/>
          <w:sz w:val="28"/>
          <w:szCs w:val="28"/>
        </w:rPr>
        <w:t>C</w:t>
      </w:r>
      <w:r>
        <w:rPr>
          <w:rFonts w:ascii="TH Sarabun New" w:eastAsia="TH Sarabun New" w:hAnsi="TH Sarabun New" w:cs="TH Sarabun New"/>
          <w:spacing w:val="-1"/>
          <w:position w:val="5"/>
          <w:sz w:val="28"/>
          <w:szCs w:val="28"/>
        </w:rPr>
        <w:t>h</w:t>
      </w:r>
      <w:r>
        <w:rPr>
          <w:rFonts w:ascii="TH Sarabun New" w:eastAsia="TH Sarabun New" w:hAnsi="TH Sarabun New" w:cs="TH Sarabun New"/>
          <w:spacing w:val="1"/>
          <w:position w:val="5"/>
          <w:sz w:val="28"/>
          <w:szCs w:val="28"/>
        </w:rPr>
        <w:t>oo</w:t>
      </w:r>
      <w:r>
        <w:rPr>
          <w:rFonts w:ascii="TH Sarabun New" w:eastAsia="TH Sarabun New" w:hAnsi="TH Sarabun New" w:cs="TH Sarabun New"/>
          <w:spacing w:val="-2"/>
          <w:position w:val="5"/>
          <w:sz w:val="28"/>
          <w:szCs w:val="28"/>
        </w:rPr>
        <w:t>s</w:t>
      </w:r>
      <w:r>
        <w:rPr>
          <w:rFonts w:ascii="TH Sarabun New" w:eastAsia="TH Sarabun New" w:hAnsi="TH Sarabun New" w:cs="TH Sarabun New"/>
          <w:position w:val="5"/>
          <w:sz w:val="28"/>
          <w:szCs w:val="28"/>
        </w:rPr>
        <w:t>e and s</w:t>
      </w:r>
      <w:r>
        <w:rPr>
          <w:rFonts w:ascii="TH Sarabun New" w:eastAsia="TH Sarabun New" w:hAnsi="TH Sarabun New" w:cs="TH Sarabun New"/>
          <w:spacing w:val="-2"/>
          <w:position w:val="5"/>
          <w:sz w:val="28"/>
          <w:szCs w:val="28"/>
        </w:rPr>
        <w:t>e</w:t>
      </w:r>
      <w:r>
        <w:rPr>
          <w:rFonts w:ascii="TH Sarabun New" w:eastAsia="TH Sarabun New" w:hAnsi="TH Sarabun New" w:cs="TH Sarabun New"/>
          <w:position w:val="5"/>
          <w:sz w:val="28"/>
          <w:szCs w:val="28"/>
        </w:rPr>
        <w:t>t up LoR</w:t>
      </w:r>
      <w:r>
        <w:rPr>
          <w:rFonts w:ascii="TH Sarabun New" w:eastAsia="TH Sarabun New" w:hAnsi="TH Sarabun New" w:cs="TH Sarabun New"/>
          <w:spacing w:val="-1"/>
          <w:position w:val="5"/>
          <w:sz w:val="28"/>
          <w:szCs w:val="28"/>
        </w:rPr>
        <w:t>a</w:t>
      </w:r>
      <w:r>
        <w:rPr>
          <w:rFonts w:ascii="TH Sarabun New" w:eastAsia="TH Sarabun New" w:hAnsi="TH Sarabun New" w:cs="TH Sarabun New"/>
          <w:spacing w:val="-2"/>
          <w:position w:val="5"/>
          <w:sz w:val="28"/>
          <w:szCs w:val="28"/>
        </w:rPr>
        <w:t>WA</w:t>
      </w:r>
      <w:r>
        <w:rPr>
          <w:rFonts w:ascii="TH Sarabun New" w:eastAsia="TH Sarabun New" w:hAnsi="TH Sarabun New" w:cs="TH Sarabun New"/>
          <w:position w:val="5"/>
          <w:sz w:val="28"/>
          <w:szCs w:val="28"/>
        </w:rPr>
        <w:t>N</w:t>
      </w:r>
      <w:r>
        <w:rPr>
          <w:rFonts w:ascii="TH Sarabun New" w:eastAsia="TH Sarabun New" w:hAnsi="TH Sarabun New" w:cs="TH Sarabun New"/>
          <w:spacing w:val="1"/>
          <w:position w:val="5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2"/>
          <w:position w:val="5"/>
          <w:sz w:val="28"/>
          <w:szCs w:val="28"/>
        </w:rPr>
        <w:t>g</w:t>
      </w:r>
      <w:r>
        <w:rPr>
          <w:rFonts w:ascii="TH Sarabun New" w:eastAsia="TH Sarabun New" w:hAnsi="TH Sarabun New" w:cs="TH Sarabun New"/>
          <w:position w:val="5"/>
          <w:sz w:val="28"/>
          <w:szCs w:val="28"/>
        </w:rPr>
        <w:t>atew</w:t>
      </w:r>
      <w:r>
        <w:rPr>
          <w:rFonts w:ascii="TH Sarabun New" w:eastAsia="TH Sarabun New" w:hAnsi="TH Sarabun New" w:cs="TH Sarabun New"/>
          <w:spacing w:val="-1"/>
          <w:position w:val="5"/>
          <w:sz w:val="28"/>
          <w:szCs w:val="28"/>
        </w:rPr>
        <w:t>a</w:t>
      </w:r>
      <w:r>
        <w:rPr>
          <w:rFonts w:ascii="TH Sarabun New" w:eastAsia="TH Sarabun New" w:hAnsi="TH Sarabun New" w:cs="TH Sarabun New"/>
          <w:position w:val="5"/>
          <w:sz w:val="28"/>
          <w:szCs w:val="28"/>
        </w:rPr>
        <w:t>y</w:t>
      </w:r>
    </w:p>
    <w:p w14:paraId="1CF41A68" w14:textId="77777777" w:rsidR="00962C94" w:rsidRDefault="001E7FBE">
      <w:pPr>
        <w:spacing w:before="1"/>
        <w:ind w:left="500"/>
        <w:rPr>
          <w:rFonts w:ascii="TH Sarabun New" w:eastAsia="TH Sarabun New" w:hAnsi="TH Sarabun New" w:cs="TH Sarabun New"/>
          <w:sz w:val="28"/>
          <w:szCs w:val="28"/>
        </w:rPr>
      </w:pPr>
      <w:r>
        <w:rPr>
          <w:rFonts w:ascii="TH Sarabun New" w:eastAsia="TH Sarabun New" w:hAnsi="TH Sarabun New" w:cs="TH Sarabun New"/>
          <w:spacing w:val="-1"/>
          <w:sz w:val="28"/>
          <w:szCs w:val="28"/>
        </w:rPr>
        <w:t>3</w:t>
      </w:r>
      <w:r>
        <w:rPr>
          <w:rFonts w:ascii="TH Sarabun New" w:eastAsia="TH Sarabun New" w:hAnsi="TH Sarabun New" w:cs="TH Sarabun New"/>
          <w:sz w:val="28"/>
          <w:szCs w:val="28"/>
        </w:rPr>
        <w:t xml:space="preserve">.  </w:t>
      </w:r>
      <w:r>
        <w:rPr>
          <w:rFonts w:ascii="TH Sarabun New" w:eastAsia="TH Sarabun New" w:hAnsi="TH Sarabun New" w:cs="TH Sarabun New"/>
          <w:spacing w:val="32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C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h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oo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s</w:t>
      </w:r>
      <w:r>
        <w:rPr>
          <w:rFonts w:ascii="TH Sarabun New" w:eastAsia="TH Sarabun New" w:hAnsi="TH Sarabun New" w:cs="TH Sarabun New"/>
          <w:sz w:val="28"/>
          <w:szCs w:val="28"/>
        </w:rPr>
        <w:t>e and s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e</w:t>
      </w:r>
      <w:r>
        <w:rPr>
          <w:rFonts w:ascii="TH Sarabun New" w:eastAsia="TH Sarabun New" w:hAnsi="TH Sarabun New" w:cs="TH Sarabun New"/>
          <w:sz w:val="28"/>
          <w:szCs w:val="28"/>
        </w:rPr>
        <w:t>t up LoR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a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WA</w:t>
      </w:r>
      <w:r>
        <w:rPr>
          <w:rFonts w:ascii="TH Sarabun New" w:eastAsia="TH Sarabun New" w:hAnsi="TH Sarabun New" w:cs="TH Sarabun New"/>
          <w:sz w:val="28"/>
          <w:szCs w:val="28"/>
        </w:rPr>
        <w:t>N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n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z w:val="28"/>
          <w:szCs w:val="28"/>
        </w:rPr>
        <w:t>de</w:t>
      </w:r>
    </w:p>
    <w:p w14:paraId="5BA5C55F" w14:textId="77777777" w:rsidR="00962C94" w:rsidRDefault="00962C94">
      <w:pPr>
        <w:spacing w:before="3" w:line="160" w:lineRule="exact"/>
        <w:rPr>
          <w:sz w:val="17"/>
          <w:szCs w:val="17"/>
        </w:rPr>
      </w:pPr>
    </w:p>
    <w:p w14:paraId="0191B332" w14:textId="77777777" w:rsidR="00962C94" w:rsidRDefault="00962C94">
      <w:pPr>
        <w:spacing w:line="200" w:lineRule="exact"/>
      </w:pPr>
    </w:p>
    <w:p w14:paraId="4D9424EF" w14:textId="77777777" w:rsidR="00962C94" w:rsidRDefault="001E7FBE">
      <w:pPr>
        <w:ind w:left="50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b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b/>
          <w:sz w:val="32"/>
          <w:szCs w:val="32"/>
        </w:rPr>
        <w:t>tep</w:t>
      </w:r>
      <w:r>
        <w:rPr>
          <w:rFonts w:ascii="TH Sarabun New" w:eastAsia="TH Sarabun New" w:hAnsi="TH Sarabun New" w:cs="TH Sarabun New"/>
          <w:b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1:</w:t>
      </w:r>
      <w:r>
        <w:rPr>
          <w:rFonts w:ascii="TH Sarabun New" w:eastAsia="TH Sarabun New" w:hAnsi="TH Sarabun New" w:cs="TH Sarabun New"/>
          <w:b/>
          <w:spacing w:val="-1"/>
          <w:sz w:val="32"/>
          <w:szCs w:val="32"/>
        </w:rPr>
        <w:t xml:space="preserve"> C</w:t>
      </w:r>
      <w:r>
        <w:rPr>
          <w:rFonts w:ascii="TH Sarabun New" w:eastAsia="TH Sarabun New" w:hAnsi="TH Sarabun New" w:cs="TH Sarabun New"/>
          <w:b/>
          <w:sz w:val="32"/>
          <w:szCs w:val="32"/>
        </w:rPr>
        <w:t>ho</w:t>
      </w:r>
      <w:r>
        <w:rPr>
          <w:rFonts w:ascii="TH Sarabun New" w:eastAsia="TH Sarabun New" w:hAnsi="TH Sarabun New" w:cs="TH Sarabun New"/>
          <w:b/>
          <w:spacing w:val="3"/>
          <w:sz w:val="32"/>
          <w:szCs w:val="32"/>
        </w:rPr>
        <w:t>o</w:t>
      </w:r>
      <w:r>
        <w:rPr>
          <w:rFonts w:ascii="TH Sarabun New" w:eastAsia="TH Sarabun New" w:hAnsi="TH Sarabun New" w:cs="TH Sarabun New"/>
          <w:b/>
          <w:sz w:val="32"/>
          <w:szCs w:val="32"/>
        </w:rPr>
        <w:t>se</w:t>
      </w:r>
      <w:r>
        <w:rPr>
          <w:rFonts w:ascii="TH Sarabun New" w:eastAsia="TH Sarabun New" w:hAnsi="TH Sarabun New" w:cs="TH Sarabun New"/>
          <w:b/>
          <w:spacing w:val="-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and</w:t>
      </w:r>
      <w:r>
        <w:rPr>
          <w:rFonts w:ascii="TH Sarabun New" w:eastAsia="TH Sarabun New" w:hAnsi="TH Sarabun New" w:cs="TH Sarabun New"/>
          <w:b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b/>
          <w:spacing w:val="2"/>
          <w:sz w:val="32"/>
          <w:szCs w:val="32"/>
        </w:rPr>
        <w:t>e</w:t>
      </w:r>
      <w:r>
        <w:rPr>
          <w:rFonts w:ascii="TH Sarabun New" w:eastAsia="TH Sarabun New" w:hAnsi="TH Sarabun New" w:cs="TH Sarabun New"/>
          <w:b/>
          <w:sz w:val="32"/>
          <w:szCs w:val="32"/>
        </w:rPr>
        <w:t>t</w:t>
      </w:r>
      <w:r>
        <w:rPr>
          <w:rFonts w:ascii="TH Sarabun New" w:eastAsia="TH Sarabun New" w:hAnsi="TH Sarabun New" w:cs="TH Sarabun New"/>
          <w:b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up</w:t>
      </w:r>
      <w:r>
        <w:rPr>
          <w:rFonts w:ascii="TH Sarabun New" w:eastAsia="TH Sarabun New" w:hAnsi="TH Sarabun New" w:cs="TH Sarabun New"/>
          <w:b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b/>
          <w:sz w:val="32"/>
          <w:szCs w:val="32"/>
        </w:rPr>
        <w:t>er</w:t>
      </w:r>
      <w:r>
        <w:rPr>
          <w:rFonts w:ascii="TH Sarabun New" w:eastAsia="TH Sarabun New" w:hAnsi="TH Sarabun New" w:cs="TH Sarabun New"/>
          <w:b/>
          <w:spacing w:val="1"/>
          <w:sz w:val="32"/>
          <w:szCs w:val="32"/>
        </w:rPr>
        <w:t>v</w:t>
      </w:r>
      <w:r>
        <w:rPr>
          <w:rFonts w:ascii="TH Sarabun New" w:eastAsia="TH Sarabun New" w:hAnsi="TH Sarabun New" w:cs="TH Sarabun New"/>
          <w:b/>
          <w:sz w:val="32"/>
          <w:szCs w:val="32"/>
        </w:rPr>
        <w:t>ers</w:t>
      </w:r>
    </w:p>
    <w:p w14:paraId="4759BF44" w14:textId="77777777" w:rsidR="00962C94" w:rsidRDefault="001E7FBE">
      <w:pPr>
        <w:spacing w:before="1"/>
        <w:ind w:left="50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b/>
          <w:sz w:val="32"/>
          <w:szCs w:val="32"/>
        </w:rPr>
        <w:t>In</w:t>
      </w:r>
      <w:r>
        <w:rPr>
          <w:rFonts w:ascii="TH Sarabun New" w:eastAsia="TH Sarabun New" w:hAnsi="TH Sarabun New" w:cs="TH Sarabun New"/>
          <w:b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t</w:t>
      </w:r>
      <w:r>
        <w:rPr>
          <w:rFonts w:ascii="TH Sarabun New" w:eastAsia="TH Sarabun New" w:hAnsi="TH Sarabun New" w:cs="TH Sarabun New"/>
          <w:b/>
          <w:spacing w:val="-1"/>
          <w:sz w:val="32"/>
          <w:szCs w:val="32"/>
        </w:rPr>
        <w:t>h</w:t>
      </w:r>
      <w:r>
        <w:rPr>
          <w:rFonts w:ascii="TH Sarabun New" w:eastAsia="TH Sarabun New" w:hAnsi="TH Sarabun New" w:cs="TH Sarabun New"/>
          <w:b/>
          <w:sz w:val="32"/>
          <w:szCs w:val="32"/>
        </w:rPr>
        <w:t>is</w:t>
      </w:r>
      <w:r>
        <w:rPr>
          <w:rFonts w:ascii="TH Sarabun New" w:eastAsia="TH Sarabun New" w:hAnsi="TH Sarabun New" w:cs="TH Sarabun New"/>
          <w:b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m</w:t>
      </w:r>
      <w:r>
        <w:rPr>
          <w:rFonts w:ascii="TH Sarabun New" w:eastAsia="TH Sarabun New" w:hAnsi="TH Sarabun New" w:cs="TH Sarabun New"/>
          <w:b/>
          <w:spacing w:val="3"/>
          <w:sz w:val="32"/>
          <w:szCs w:val="32"/>
        </w:rPr>
        <w:t>a</w:t>
      </w:r>
      <w:r>
        <w:rPr>
          <w:rFonts w:ascii="TH Sarabun New" w:eastAsia="TH Sarabun New" w:hAnsi="TH Sarabun New" w:cs="TH Sarabun New"/>
          <w:b/>
          <w:sz w:val="32"/>
          <w:szCs w:val="32"/>
        </w:rPr>
        <w:t>nual,</w:t>
      </w:r>
      <w:r>
        <w:rPr>
          <w:rFonts w:ascii="TH Sarabun New" w:eastAsia="TH Sarabun New" w:hAnsi="TH Sarabun New" w:cs="TH Sarabun New"/>
          <w:b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we</w:t>
      </w:r>
      <w:r>
        <w:rPr>
          <w:rFonts w:ascii="TH Sarabun New" w:eastAsia="TH Sarabun New" w:hAnsi="TH Sarabun New" w:cs="TH Sarabun New"/>
          <w:b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pacing w:val="1"/>
          <w:sz w:val="32"/>
          <w:szCs w:val="32"/>
        </w:rPr>
        <w:t>u</w:t>
      </w:r>
      <w:r>
        <w:rPr>
          <w:rFonts w:ascii="TH Sarabun New" w:eastAsia="TH Sarabun New" w:hAnsi="TH Sarabun New" w:cs="TH Sarabun New"/>
          <w:b/>
          <w:sz w:val="32"/>
          <w:szCs w:val="32"/>
        </w:rPr>
        <w:t>se</w:t>
      </w:r>
      <w:r>
        <w:rPr>
          <w:rFonts w:ascii="TH Sarabun New" w:eastAsia="TH Sarabun New" w:hAnsi="TH Sarabun New" w:cs="TH Sarabun New"/>
          <w:b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The</w:t>
      </w:r>
      <w:r>
        <w:rPr>
          <w:rFonts w:ascii="TH Sarabun New" w:eastAsia="TH Sarabun New" w:hAnsi="TH Sarabun New" w:cs="TH Sarabun New"/>
          <w:b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T</w:t>
      </w:r>
      <w:r>
        <w:rPr>
          <w:rFonts w:ascii="TH Sarabun New" w:eastAsia="TH Sarabun New" w:hAnsi="TH Sarabun New" w:cs="TH Sarabun New"/>
          <w:b/>
          <w:spacing w:val="-1"/>
          <w:sz w:val="32"/>
          <w:szCs w:val="32"/>
        </w:rPr>
        <w:t>h</w:t>
      </w:r>
      <w:r>
        <w:rPr>
          <w:rFonts w:ascii="TH Sarabun New" w:eastAsia="TH Sarabun New" w:hAnsi="TH Sarabun New" w:cs="TH Sarabun New"/>
          <w:b/>
          <w:sz w:val="32"/>
          <w:szCs w:val="32"/>
        </w:rPr>
        <w:t>i</w:t>
      </w:r>
      <w:r>
        <w:rPr>
          <w:rFonts w:ascii="TH Sarabun New" w:eastAsia="TH Sarabun New" w:hAnsi="TH Sarabun New" w:cs="TH Sarabun New"/>
          <w:b/>
          <w:spacing w:val="2"/>
          <w:sz w:val="32"/>
          <w:szCs w:val="32"/>
        </w:rPr>
        <w:t>n</w:t>
      </w:r>
      <w:r>
        <w:rPr>
          <w:rFonts w:ascii="TH Sarabun New" w:eastAsia="TH Sarabun New" w:hAnsi="TH Sarabun New" w:cs="TH Sarabun New"/>
          <w:b/>
          <w:sz w:val="32"/>
          <w:szCs w:val="32"/>
        </w:rPr>
        <w:t>gs</w:t>
      </w:r>
      <w:r>
        <w:rPr>
          <w:rFonts w:ascii="TH Sarabun New" w:eastAsia="TH Sarabun New" w:hAnsi="TH Sarabun New" w:cs="TH Sarabun New"/>
          <w:b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N</w:t>
      </w:r>
      <w:r>
        <w:rPr>
          <w:rFonts w:ascii="TH Sarabun New" w:eastAsia="TH Sarabun New" w:hAnsi="TH Sarabun New" w:cs="TH Sarabun New"/>
          <w:b/>
          <w:spacing w:val="3"/>
          <w:sz w:val="32"/>
          <w:szCs w:val="32"/>
        </w:rPr>
        <w:t>e</w:t>
      </w:r>
      <w:r>
        <w:rPr>
          <w:rFonts w:ascii="TH Sarabun New" w:eastAsia="TH Sarabun New" w:hAnsi="TH Sarabun New" w:cs="TH Sarabun New"/>
          <w:b/>
          <w:sz w:val="32"/>
          <w:szCs w:val="32"/>
        </w:rPr>
        <w:t>twork</w:t>
      </w:r>
      <w:r>
        <w:rPr>
          <w:rFonts w:ascii="TH Sarabun New" w:eastAsia="TH Sarabun New" w:hAnsi="TH Sarabun New" w:cs="TH Sarabun New"/>
          <w:b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pacing w:val="-1"/>
          <w:sz w:val="32"/>
          <w:szCs w:val="32"/>
        </w:rPr>
        <w:t>(</w:t>
      </w:r>
      <w:r>
        <w:rPr>
          <w:rFonts w:ascii="TH Sarabun New" w:eastAsia="TH Sarabun New" w:hAnsi="TH Sarabun New" w:cs="TH Sarabun New"/>
          <w:b/>
          <w:sz w:val="32"/>
          <w:szCs w:val="32"/>
        </w:rPr>
        <w:t>T</w:t>
      </w:r>
      <w:r>
        <w:rPr>
          <w:rFonts w:ascii="TH Sarabun New" w:eastAsia="TH Sarabun New" w:hAnsi="TH Sarabun New" w:cs="TH Sarabun New"/>
          <w:b/>
          <w:spacing w:val="2"/>
          <w:sz w:val="32"/>
          <w:szCs w:val="32"/>
        </w:rPr>
        <w:t>T</w:t>
      </w:r>
      <w:r>
        <w:rPr>
          <w:rFonts w:ascii="TH Sarabun New" w:eastAsia="TH Sarabun New" w:hAnsi="TH Sarabun New" w:cs="TH Sarabun New"/>
          <w:b/>
          <w:sz w:val="32"/>
          <w:szCs w:val="32"/>
        </w:rPr>
        <w:t>N)</w:t>
      </w:r>
    </w:p>
    <w:p w14:paraId="590B5BDC" w14:textId="77777777" w:rsidR="00962C94" w:rsidRDefault="00962C94">
      <w:pPr>
        <w:spacing w:before="9" w:line="120" w:lineRule="exact"/>
        <w:rPr>
          <w:sz w:val="13"/>
          <w:szCs w:val="13"/>
        </w:rPr>
      </w:pPr>
    </w:p>
    <w:p w14:paraId="23CFDDB1" w14:textId="77777777" w:rsidR="00962C94" w:rsidRDefault="001E7FBE">
      <w:pPr>
        <w:spacing w:line="360" w:lineRule="exact"/>
        <w:ind w:left="140" w:right="85" w:firstLine="360"/>
        <w:jc w:val="both"/>
        <w:rPr>
          <w:rFonts w:ascii="TH Sarabun New" w:eastAsia="TH Sarabun New" w:hAnsi="TH Sarabun New" w:cs="TH Sarabun New"/>
          <w:sz w:val="28"/>
          <w:szCs w:val="28"/>
        </w:rPr>
      </w:pPr>
      <w:r>
        <w:rPr>
          <w:rFonts w:ascii="TH Sarabun New" w:eastAsia="TH Sarabun New" w:hAnsi="TH Sarabun New" w:cs="TH Sarabun New"/>
          <w:sz w:val="28"/>
          <w:szCs w:val="28"/>
        </w:rPr>
        <w:t>F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z w:val="28"/>
          <w:szCs w:val="28"/>
        </w:rPr>
        <w:t>r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n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e</w:t>
      </w:r>
      <w:r>
        <w:rPr>
          <w:rFonts w:ascii="TH Sarabun New" w:eastAsia="TH Sarabun New" w:hAnsi="TH Sarabun New" w:cs="TH Sarabun New"/>
          <w:sz w:val="28"/>
          <w:szCs w:val="28"/>
        </w:rPr>
        <w:t>twork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ser</w:t>
      </w:r>
      <w:r>
        <w:rPr>
          <w:rFonts w:ascii="TH Sarabun New" w:eastAsia="TH Sarabun New" w:hAnsi="TH Sarabun New" w:cs="TH Sarabun New"/>
          <w:spacing w:val="-3"/>
          <w:sz w:val="28"/>
          <w:szCs w:val="28"/>
        </w:rPr>
        <w:t>v</w:t>
      </w:r>
      <w:r>
        <w:rPr>
          <w:rFonts w:ascii="TH Sarabun New" w:eastAsia="TH Sarabun New" w:hAnsi="TH Sarabun New" w:cs="TH Sarabun New"/>
          <w:sz w:val="28"/>
          <w:szCs w:val="28"/>
        </w:rPr>
        <w:t>er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and</w:t>
      </w:r>
      <w:r>
        <w:rPr>
          <w:rFonts w:ascii="TH Sarabun New" w:eastAsia="TH Sarabun New" w:hAnsi="TH Sarabun New" w:cs="TH Sarabun New"/>
          <w:spacing w:val="2"/>
          <w:sz w:val="28"/>
          <w:szCs w:val="28"/>
        </w:rPr>
        <w:t xml:space="preserve"> a</w:t>
      </w:r>
      <w:r>
        <w:rPr>
          <w:rFonts w:ascii="TH Sarabun New" w:eastAsia="TH Sarabun New" w:hAnsi="TH Sarabun New" w:cs="TH Sarabun New"/>
          <w:sz w:val="28"/>
          <w:szCs w:val="28"/>
        </w:rPr>
        <w:t>ppl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i</w:t>
      </w:r>
      <w:r>
        <w:rPr>
          <w:rFonts w:ascii="TH Sarabun New" w:eastAsia="TH Sarabun New" w:hAnsi="TH Sarabun New" w:cs="TH Sarabun New"/>
          <w:sz w:val="28"/>
          <w:szCs w:val="28"/>
        </w:rPr>
        <w:t>cat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i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z w:val="28"/>
          <w:szCs w:val="28"/>
        </w:rPr>
        <w:t>n</w:t>
      </w:r>
      <w:r>
        <w:rPr>
          <w:rFonts w:ascii="TH Sarabun New" w:eastAsia="TH Sarabun New" w:hAnsi="TH Sarabun New" w:cs="TH Sarabun New"/>
          <w:spacing w:val="2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ser</w:t>
      </w:r>
      <w:r>
        <w:rPr>
          <w:rFonts w:ascii="TH Sarabun New" w:eastAsia="TH Sarabun New" w:hAnsi="TH Sarabun New" w:cs="TH Sarabun New"/>
          <w:spacing w:val="-3"/>
          <w:sz w:val="28"/>
          <w:szCs w:val="28"/>
        </w:rPr>
        <w:t>v</w:t>
      </w:r>
      <w:r>
        <w:rPr>
          <w:rFonts w:ascii="TH Sarabun New" w:eastAsia="TH Sarabun New" w:hAnsi="TH Sarabun New" w:cs="TH Sarabun New"/>
          <w:sz w:val="28"/>
          <w:szCs w:val="28"/>
        </w:rPr>
        <w:t>er,</w:t>
      </w:r>
      <w:r>
        <w:rPr>
          <w:rFonts w:ascii="TH Sarabun New" w:eastAsia="TH Sarabun New" w:hAnsi="TH Sarabun New" w:cs="TH Sarabun New"/>
          <w:spacing w:val="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u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s</w:t>
      </w:r>
      <w:r>
        <w:rPr>
          <w:rFonts w:ascii="TH Sarabun New" w:eastAsia="TH Sarabun New" w:hAnsi="TH Sarabun New" w:cs="TH Sarabun New"/>
          <w:sz w:val="28"/>
          <w:szCs w:val="28"/>
        </w:rPr>
        <w:t>ers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can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c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ho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z w:val="28"/>
          <w:szCs w:val="28"/>
        </w:rPr>
        <w:t>se</w:t>
      </w:r>
      <w:r>
        <w:rPr>
          <w:rFonts w:ascii="TH Sarabun New" w:eastAsia="TH Sarabun New" w:hAnsi="TH Sarabun New" w:cs="TH Sarabun New"/>
          <w:spacing w:val="2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t</w:t>
      </w:r>
      <w:r>
        <w:rPr>
          <w:rFonts w:ascii="TH Sarabun New" w:eastAsia="TH Sarabun New" w:hAnsi="TH Sarabun New" w:cs="TH Sarabun New"/>
          <w:sz w:val="28"/>
          <w:szCs w:val="28"/>
        </w:rPr>
        <w:t>o</w:t>
      </w:r>
      <w:r>
        <w:rPr>
          <w:rFonts w:ascii="TH Sarabun New" w:eastAsia="TH Sarabun New" w:hAnsi="TH Sarabun New" w:cs="TH Sarabun New"/>
          <w:spacing w:val="2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d</w:t>
      </w:r>
      <w:r>
        <w:rPr>
          <w:rFonts w:ascii="TH Sarabun New" w:eastAsia="TH Sarabun New" w:hAnsi="TH Sarabun New" w:cs="TH Sarabun New"/>
          <w:sz w:val="28"/>
          <w:szCs w:val="28"/>
        </w:rPr>
        <w:t>ev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lo</w:t>
      </w:r>
      <w:r>
        <w:rPr>
          <w:rFonts w:ascii="TH Sarabun New" w:eastAsia="TH Sarabun New" w:hAnsi="TH Sarabun New" w:cs="TH Sarabun New"/>
          <w:sz w:val="28"/>
          <w:szCs w:val="28"/>
        </w:rPr>
        <w:t>p</w:t>
      </w:r>
      <w:r>
        <w:rPr>
          <w:rFonts w:ascii="TH Sarabun New" w:eastAsia="TH Sarabun New" w:hAnsi="TH Sarabun New" w:cs="TH Sarabun New"/>
          <w:spacing w:val="2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t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h</w:t>
      </w:r>
      <w:r>
        <w:rPr>
          <w:rFonts w:ascii="TH Sarabun New" w:eastAsia="TH Sarabun New" w:hAnsi="TH Sarabun New" w:cs="TH Sarabun New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i</w:t>
      </w:r>
      <w:r>
        <w:rPr>
          <w:rFonts w:ascii="TH Sarabun New" w:eastAsia="TH Sarabun New" w:hAnsi="TH Sarabun New" w:cs="TH Sarabun New"/>
          <w:sz w:val="28"/>
          <w:szCs w:val="28"/>
        </w:rPr>
        <w:t>r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own</w:t>
      </w:r>
      <w:r>
        <w:rPr>
          <w:rFonts w:ascii="TH Sarabun New" w:eastAsia="TH Sarabun New" w:hAnsi="TH Sarabun New" w:cs="TH Sarabun New"/>
          <w:spacing w:val="2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pr</w:t>
      </w:r>
      <w:r>
        <w:rPr>
          <w:rFonts w:ascii="TH Sarabun New" w:eastAsia="TH Sarabun New" w:hAnsi="TH Sarabun New" w:cs="TH Sarabun New"/>
          <w:spacing w:val="-3"/>
          <w:sz w:val="28"/>
          <w:szCs w:val="28"/>
        </w:rPr>
        <w:t>i</w:t>
      </w:r>
      <w:r>
        <w:rPr>
          <w:rFonts w:ascii="TH Sarabun New" w:eastAsia="TH Sarabun New" w:hAnsi="TH Sarabun New" w:cs="TH Sarabun New"/>
          <w:sz w:val="28"/>
          <w:szCs w:val="28"/>
        </w:rPr>
        <w:t>vate</w:t>
      </w:r>
      <w:r>
        <w:rPr>
          <w:rFonts w:ascii="TH Sarabun New" w:eastAsia="TH Sarabun New" w:hAnsi="TH Sarabun New" w:cs="TH Sarabun New"/>
          <w:spacing w:val="2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ser</w:t>
      </w:r>
      <w:r>
        <w:rPr>
          <w:rFonts w:ascii="TH Sarabun New" w:eastAsia="TH Sarabun New" w:hAnsi="TH Sarabun New" w:cs="TH Sarabun New"/>
          <w:spacing w:val="-3"/>
          <w:sz w:val="28"/>
          <w:szCs w:val="28"/>
        </w:rPr>
        <w:t>v</w:t>
      </w:r>
      <w:r>
        <w:rPr>
          <w:rFonts w:ascii="TH Sarabun New" w:eastAsia="TH Sarabun New" w:hAnsi="TH Sarabun New" w:cs="TH Sarabun New"/>
          <w:sz w:val="28"/>
          <w:szCs w:val="28"/>
        </w:rPr>
        <w:t>ers,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o</w:t>
      </w:r>
      <w:r>
        <w:rPr>
          <w:rFonts w:ascii="TH Sarabun New" w:eastAsia="TH Sarabun New" w:hAnsi="TH Sarabun New" w:cs="TH Sarabun New"/>
          <w:sz w:val="28"/>
          <w:szCs w:val="28"/>
        </w:rPr>
        <w:t>r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s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u</w:t>
      </w:r>
      <w:r>
        <w:rPr>
          <w:rFonts w:ascii="TH Sarabun New" w:eastAsia="TH Sarabun New" w:hAnsi="TH Sarabun New" w:cs="TH Sarabun New"/>
          <w:sz w:val="28"/>
          <w:szCs w:val="28"/>
        </w:rPr>
        <w:t>bs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c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r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ib</w:t>
      </w:r>
      <w:r>
        <w:rPr>
          <w:rFonts w:ascii="TH Sarabun New" w:eastAsia="TH Sarabun New" w:hAnsi="TH Sarabun New" w:cs="TH Sarabun New"/>
          <w:sz w:val="28"/>
          <w:szCs w:val="28"/>
        </w:rPr>
        <w:t>e LoR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a</w:t>
      </w:r>
      <w:r>
        <w:rPr>
          <w:rFonts w:ascii="TH Sarabun New" w:eastAsia="TH Sarabun New" w:hAnsi="TH Sarabun New" w:cs="TH Sarabun New"/>
          <w:sz w:val="28"/>
          <w:szCs w:val="28"/>
        </w:rPr>
        <w:t>W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A</w:t>
      </w:r>
      <w:r>
        <w:rPr>
          <w:rFonts w:ascii="TH Sarabun New" w:eastAsia="TH Sarabun New" w:hAnsi="TH Sarabun New" w:cs="TH Sarabun New"/>
          <w:sz w:val="28"/>
          <w:szCs w:val="28"/>
        </w:rPr>
        <w:t>N</w:t>
      </w:r>
      <w:r>
        <w:rPr>
          <w:rFonts w:ascii="TH Sarabun New" w:eastAsia="TH Sarabun New" w:hAnsi="TH Sarabun New" w:cs="TH Sarabun New"/>
          <w:spacing w:val="3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p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u</w:t>
      </w:r>
      <w:r>
        <w:rPr>
          <w:rFonts w:ascii="TH Sarabun New" w:eastAsia="TH Sarabun New" w:hAnsi="TH Sarabun New" w:cs="TH Sarabun New"/>
          <w:sz w:val="28"/>
          <w:szCs w:val="28"/>
        </w:rPr>
        <w:t>blic</w:t>
      </w:r>
      <w:r>
        <w:rPr>
          <w:rFonts w:ascii="TH Sarabun New" w:eastAsia="TH Sarabun New" w:hAnsi="TH Sarabun New" w:cs="TH Sarabun New"/>
          <w:spacing w:val="3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cloud</w:t>
      </w:r>
      <w:r>
        <w:rPr>
          <w:rFonts w:ascii="TH Sarabun New" w:eastAsia="TH Sarabun New" w:hAnsi="TH Sarabun New" w:cs="TH Sarabun New"/>
          <w:spacing w:val="32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ser</w:t>
      </w:r>
      <w:r>
        <w:rPr>
          <w:rFonts w:ascii="TH Sarabun New" w:eastAsia="TH Sarabun New" w:hAnsi="TH Sarabun New" w:cs="TH Sarabun New"/>
          <w:spacing w:val="-3"/>
          <w:sz w:val="28"/>
          <w:szCs w:val="28"/>
        </w:rPr>
        <w:t>v</w:t>
      </w:r>
      <w:r>
        <w:rPr>
          <w:rFonts w:ascii="TH Sarabun New" w:eastAsia="TH Sarabun New" w:hAnsi="TH Sarabun New" w:cs="TH Sarabun New"/>
          <w:sz w:val="28"/>
          <w:szCs w:val="28"/>
        </w:rPr>
        <w:t>ers.</w:t>
      </w:r>
      <w:r>
        <w:rPr>
          <w:rFonts w:ascii="TH Sarabun New" w:eastAsia="TH Sarabun New" w:hAnsi="TH Sarabun New" w:cs="TH Sarabun New"/>
          <w:spacing w:val="35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The</w:t>
      </w:r>
      <w:r>
        <w:rPr>
          <w:rFonts w:ascii="TH Sarabun New" w:eastAsia="TH Sarabun New" w:hAnsi="TH Sarabun New" w:cs="TH Sarabun New"/>
          <w:spacing w:val="3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simp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l</w:t>
      </w:r>
      <w:r>
        <w:rPr>
          <w:rFonts w:ascii="TH Sarabun New" w:eastAsia="TH Sarabun New" w:hAnsi="TH Sarabun New" w:cs="TH Sarabun New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3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imp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l</w:t>
      </w:r>
      <w:r>
        <w:rPr>
          <w:rFonts w:ascii="TH Sarabun New" w:eastAsia="TH Sarabun New" w:hAnsi="TH Sarabun New" w:cs="TH Sarabun New"/>
          <w:sz w:val="28"/>
          <w:szCs w:val="28"/>
        </w:rPr>
        <w:t>eme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n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t</w:t>
      </w:r>
      <w:r>
        <w:rPr>
          <w:rFonts w:ascii="TH Sarabun New" w:eastAsia="TH Sarabun New" w:hAnsi="TH Sarabun New" w:cs="TH Sarabun New"/>
          <w:sz w:val="28"/>
          <w:szCs w:val="28"/>
        </w:rPr>
        <w:t>ati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z w:val="28"/>
          <w:szCs w:val="28"/>
        </w:rPr>
        <w:t>n</w:t>
      </w:r>
      <w:r>
        <w:rPr>
          <w:rFonts w:ascii="TH Sarabun New" w:eastAsia="TH Sarabun New" w:hAnsi="TH Sarabun New" w:cs="TH Sarabun New"/>
          <w:spacing w:val="3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fo</w:t>
      </w:r>
      <w:r>
        <w:rPr>
          <w:rFonts w:ascii="TH Sarabun New" w:eastAsia="TH Sarabun New" w:hAnsi="TH Sarabun New" w:cs="TH Sarabun New"/>
          <w:sz w:val="28"/>
          <w:szCs w:val="28"/>
        </w:rPr>
        <w:t>r</w:t>
      </w:r>
      <w:r>
        <w:rPr>
          <w:rFonts w:ascii="TH Sarabun New" w:eastAsia="TH Sarabun New" w:hAnsi="TH Sarabun New" w:cs="TH Sarabun New"/>
          <w:spacing w:val="3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b</w:t>
      </w:r>
      <w:r>
        <w:rPr>
          <w:rFonts w:ascii="TH Sarabun New" w:eastAsia="TH Sarabun New" w:hAnsi="TH Sarabun New" w:cs="TH Sarabun New"/>
          <w:sz w:val="28"/>
          <w:szCs w:val="28"/>
        </w:rPr>
        <w:t>egi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n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n</w:t>
      </w:r>
      <w:r>
        <w:rPr>
          <w:rFonts w:ascii="TH Sarabun New" w:eastAsia="TH Sarabun New" w:hAnsi="TH Sarabun New" w:cs="TH Sarabun New"/>
          <w:sz w:val="28"/>
          <w:szCs w:val="28"/>
        </w:rPr>
        <w:t>ers</w:t>
      </w:r>
      <w:r>
        <w:rPr>
          <w:rFonts w:ascii="TH Sarabun New" w:eastAsia="TH Sarabun New" w:hAnsi="TH Sarabun New" w:cs="TH Sarabun New"/>
          <w:spacing w:val="30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is</w:t>
      </w:r>
      <w:r>
        <w:rPr>
          <w:rFonts w:ascii="TH Sarabun New" w:eastAsia="TH Sarabun New" w:hAnsi="TH Sarabun New" w:cs="TH Sarabun New"/>
          <w:spacing w:val="3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t</w:t>
      </w:r>
      <w:r>
        <w:rPr>
          <w:rFonts w:ascii="TH Sarabun New" w:eastAsia="TH Sarabun New" w:hAnsi="TH Sarabun New" w:cs="TH Sarabun New"/>
          <w:sz w:val="28"/>
          <w:szCs w:val="28"/>
        </w:rPr>
        <w:t>o</w:t>
      </w:r>
      <w:r>
        <w:rPr>
          <w:rFonts w:ascii="TH Sarabun New" w:eastAsia="TH Sarabun New" w:hAnsi="TH Sarabun New" w:cs="TH Sarabun New"/>
          <w:spacing w:val="3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u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s</w:t>
      </w:r>
      <w:r>
        <w:rPr>
          <w:rFonts w:ascii="TH Sarabun New" w:eastAsia="TH Sarabun New" w:hAnsi="TH Sarabun New" w:cs="TH Sarabun New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3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t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h</w:t>
      </w:r>
      <w:r>
        <w:rPr>
          <w:rFonts w:ascii="TH Sarabun New" w:eastAsia="TH Sarabun New" w:hAnsi="TH Sarabun New" w:cs="TH Sarabun New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3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p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u</w:t>
      </w:r>
      <w:r>
        <w:rPr>
          <w:rFonts w:ascii="TH Sarabun New" w:eastAsia="TH Sarabun New" w:hAnsi="TH Sarabun New" w:cs="TH Sarabun New"/>
          <w:sz w:val="28"/>
          <w:szCs w:val="28"/>
        </w:rPr>
        <w:t>blic</w:t>
      </w:r>
      <w:r>
        <w:rPr>
          <w:rFonts w:ascii="TH Sarabun New" w:eastAsia="TH Sarabun New" w:hAnsi="TH Sarabun New" w:cs="TH Sarabun New"/>
          <w:spacing w:val="30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servers</w:t>
      </w:r>
      <w:r>
        <w:rPr>
          <w:rFonts w:ascii="TH Sarabun New" w:eastAsia="TH Sarabun New" w:hAnsi="TH Sarabun New" w:cs="TH Sarabun New"/>
          <w:spacing w:val="30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ex.</w:t>
      </w:r>
      <w:r>
        <w:rPr>
          <w:rFonts w:ascii="TH Sarabun New" w:eastAsia="TH Sarabun New" w:hAnsi="TH Sarabun New" w:cs="TH Sarabun New"/>
          <w:spacing w:val="33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T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h</w:t>
      </w:r>
      <w:r>
        <w:rPr>
          <w:rFonts w:ascii="TH Sarabun New" w:eastAsia="TH Sarabun New" w:hAnsi="TH Sarabun New" w:cs="TH Sarabun New"/>
          <w:sz w:val="28"/>
          <w:szCs w:val="28"/>
        </w:rPr>
        <w:t>e Thi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n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g</w:t>
      </w:r>
      <w:r>
        <w:rPr>
          <w:rFonts w:ascii="TH Sarabun New" w:eastAsia="TH Sarabun New" w:hAnsi="TH Sarabun New" w:cs="TH Sarabun New"/>
          <w:sz w:val="28"/>
          <w:szCs w:val="28"/>
        </w:rPr>
        <w:t xml:space="preserve">s 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N</w:t>
      </w:r>
      <w:r>
        <w:rPr>
          <w:rFonts w:ascii="TH Sarabun New" w:eastAsia="TH Sarabun New" w:hAnsi="TH Sarabun New" w:cs="TH Sarabun New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t</w:t>
      </w:r>
      <w:r>
        <w:rPr>
          <w:rFonts w:ascii="TH Sarabun New" w:eastAsia="TH Sarabun New" w:hAnsi="TH Sarabun New" w:cs="TH Sarabun New"/>
          <w:sz w:val="28"/>
          <w:szCs w:val="28"/>
        </w:rPr>
        <w:t>work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(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T</w:t>
      </w:r>
      <w:r>
        <w:rPr>
          <w:rFonts w:ascii="TH Sarabun New" w:eastAsia="TH Sarabun New" w:hAnsi="TH Sarabun New" w:cs="TH Sarabun New"/>
          <w:sz w:val="28"/>
          <w:szCs w:val="28"/>
        </w:rPr>
        <w:t>TN).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F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z w:val="28"/>
          <w:szCs w:val="28"/>
        </w:rPr>
        <w:t>r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 xml:space="preserve"> T</w:t>
      </w:r>
      <w:r>
        <w:rPr>
          <w:rFonts w:ascii="TH Sarabun New" w:eastAsia="TH Sarabun New" w:hAnsi="TH Sarabun New" w:cs="TH Sarabun New"/>
          <w:sz w:val="28"/>
          <w:szCs w:val="28"/>
        </w:rPr>
        <w:t>TN, us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e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r</w:t>
      </w:r>
      <w:r>
        <w:rPr>
          <w:rFonts w:ascii="TH Sarabun New" w:eastAsia="TH Sarabun New" w:hAnsi="TH Sarabun New" w:cs="TH Sarabun New"/>
          <w:sz w:val="28"/>
          <w:szCs w:val="28"/>
        </w:rPr>
        <w:t>s c</w:t>
      </w:r>
      <w:r>
        <w:rPr>
          <w:rFonts w:ascii="TH Sarabun New" w:eastAsia="TH Sarabun New" w:hAnsi="TH Sarabun New" w:cs="TH Sarabun New"/>
          <w:spacing w:val="-3"/>
          <w:sz w:val="28"/>
          <w:szCs w:val="28"/>
        </w:rPr>
        <w:t>a</w:t>
      </w:r>
      <w:r>
        <w:rPr>
          <w:rFonts w:ascii="TH Sarabun New" w:eastAsia="TH Sarabun New" w:hAnsi="TH Sarabun New" w:cs="TH Sarabun New"/>
          <w:sz w:val="28"/>
          <w:szCs w:val="28"/>
        </w:rPr>
        <w:t>n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c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ho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</w:t>
      </w:r>
      <w:r>
        <w:rPr>
          <w:rFonts w:ascii="TH Sarabun New" w:eastAsia="TH Sarabun New" w:hAnsi="TH Sarabun New" w:cs="TH Sarabun New"/>
          <w:sz w:val="28"/>
          <w:szCs w:val="28"/>
        </w:rPr>
        <w:t>se f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r</w:t>
      </w:r>
      <w:r>
        <w:rPr>
          <w:rFonts w:ascii="TH Sarabun New" w:eastAsia="TH Sarabun New" w:hAnsi="TH Sarabun New" w:cs="TH Sarabun New"/>
          <w:sz w:val="28"/>
          <w:szCs w:val="28"/>
        </w:rPr>
        <w:t>ee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p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l</w:t>
      </w:r>
      <w:r>
        <w:rPr>
          <w:rFonts w:ascii="TH Sarabun New" w:eastAsia="TH Sarabun New" w:hAnsi="TH Sarabun New" w:cs="TH Sarabun New"/>
          <w:spacing w:val="-3"/>
          <w:sz w:val="28"/>
          <w:szCs w:val="28"/>
        </w:rPr>
        <w:t>a</w:t>
      </w:r>
      <w:r>
        <w:rPr>
          <w:rFonts w:ascii="TH Sarabun New" w:eastAsia="TH Sarabun New" w:hAnsi="TH Sarabun New" w:cs="TH Sarabun New"/>
          <w:sz w:val="28"/>
          <w:szCs w:val="28"/>
        </w:rPr>
        <w:t>n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a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n</w:t>
      </w:r>
      <w:r>
        <w:rPr>
          <w:rFonts w:ascii="TH Sarabun New" w:eastAsia="TH Sarabun New" w:hAnsi="TH Sarabun New" w:cs="TH Sarabun New"/>
          <w:sz w:val="28"/>
          <w:szCs w:val="28"/>
        </w:rPr>
        <w:t>d de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v</w:t>
      </w:r>
      <w:r>
        <w:rPr>
          <w:rFonts w:ascii="TH Sarabun New" w:eastAsia="TH Sarabun New" w:hAnsi="TH Sarabun New" w:cs="TH Sarabun New"/>
          <w:sz w:val="28"/>
          <w:szCs w:val="28"/>
        </w:rPr>
        <w:t>elop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si</w:t>
      </w:r>
      <w:r>
        <w:rPr>
          <w:rFonts w:ascii="TH Sarabun New" w:eastAsia="TH Sarabun New" w:hAnsi="TH Sarabun New" w:cs="TH Sarabun New"/>
          <w:spacing w:val="-3"/>
          <w:sz w:val="28"/>
          <w:szCs w:val="28"/>
        </w:rPr>
        <w:t>m</w:t>
      </w:r>
      <w:r>
        <w:rPr>
          <w:rFonts w:ascii="TH Sarabun New" w:eastAsia="TH Sarabun New" w:hAnsi="TH Sarabun New" w:cs="TH Sarabun New"/>
          <w:sz w:val="28"/>
          <w:szCs w:val="28"/>
        </w:rPr>
        <w:t>ple n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e</w:t>
      </w:r>
      <w:r>
        <w:rPr>
          <w:rFonts w:ascii="TH Sarabun New" w:eastAsia="TH Sarabun New" w:hAnsi="TH Sarabun New" w:cs="TH Sarabun New"/>
          <w:sz w:val="28"/>
          <w:szCs w:val="28"/>
        </w:rPr>
        <w:t>twork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sz w:val="28"/>
          <w:szCs w:val="28"/>
        </w:rPr>
        <w:t>app</w:t>
      </w:r>
      <w:r>
        <w:rPr>
          <w:rFonts w:ascii="TH Sarabun New" w:eastAsia="TH Sarabun New" w:hAnsi="TH Sarabun New" w:cs="TH Sarabun New"/>
          <w:spacing w:val="-1"/>
          <w:sz w:val="28"/>
          <w:szCs w:val="28"/>
        </w:rPr>
        <w:t>l</w:t>
      </w:r>
      <w:r>
        <w:rPr>
          <w:rFonts w:ascii="TH Sarabun New" w:eastAsia="TH Sarabun New" w:hAnsi="TH Sarabun New" w:cs="TH Sarabun New"/>
          <w:sz w:val="28"/>
          <w:szCs w:val="28"/>
        </w:rPr>
        <w:t>i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c</w:t>
      </w:r>
      <w:r>
        <w:rPr>
          <w:rFonts w:ascii="TH Sarabun New" w:eastAsia="TH Sarabun New" w:hAnsi="TH Sarabun New" w:cs="TH Sarabun New"/>
          <w:sz w:val="28"/>
          <w:szCs w:val="28"/>
        </w:rPr>
        <w:t>at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i</w:t>
      </w:r>
      <w:r>
        <w:rPr>
          <w:rFonts w:ascii="TH Sarabun New" w:eastAsia="TH Sarabun New" w:hAnsi="TH Sarabun New" w:cs="TH Sarabun New"/>
          <w:spacing w:val="1"/>
          <w:sz w:val="28"/>
          <w:szCs w:val="28"/>
        </w:rPr>
        <w:t>on</w:t>
      </w:r>
      <w:r>
        <w:rPr>
          <w:rFonts w:ascii="TH Sarabun New" w:eastAsia="TH Sarabun New" w:hAnsi="TH Sarabun New" w:cs="TH Sarabun New"/>
          <w:spacing w:val="-2"/>
          <w:sz w:val="28"/>
          <w:szCs w:val="28"/>
        </w:rPr>
        <w:t>s</w:t>
      </w:r>
      <w:r>
        <w:rPr>
          <w:rFonts w:ascii="TH Sarabun New" w:eastAsia="TH Sarabun New" w:hAnsi="TH Sarabun New" w:cs="TH Sarabun New"/>
          <w:sz w:val="28"/>
          <w:szCs w:val="28"/>
        </w:rPr>
        <w:t>.</w:t>
      </w:r>
    </w:p>
    <w:p w14:paraId="78788FD0" w14:textId="77777777" w:rsidR="00962C94" w:rsidRDefault="001E7FBE">
      <w:pPr>
        <w:spacing w:before="56"/>
        <w:ind w:left="50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1) </w:t>
      </w:r>
      <w:r>
        <w:rPr>
          <w:rFonts w:ascii="TH Sarabun New" w:eastAsia="TH Sarabun New" w:hAnsi="TH Sarabun New" w:cs="TH Sarabun New"/>
          <w:spacing w:val="4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6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h</w:t>
      </w:r>
      <w:r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t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tp</w:t>
      </w:r>
      <w:r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s:</w:t>
      </w:r>
      <w:hyperlink r:id="rId8">
        <w:r>
          <w:rPr>
            <w:rFonts w:ascii="TH Sarabun New" w:eastAsia="TH Sarabun New" w:hAnsi="TH Sarabun New" w:cs="TH Sarabun New"/>
            <w:w w:val="99"/>
            <w:sz w:val="32"/>
            <w:szCs w:val="32"/>
          </w:rPr>
          <w:t>//w</w:t>
        </w:r>
        <w:r>
          <w:rPr>
            <w:rFonts w:ascii="TH Sarabun New" w:eastAsia="TH Sarabun New" w:hAnsi="TH Sarabun New" w:cs="TH Sarabun New"/>
            <w:spacing w:val="-2"/>
            <w:w w:val="99"/>
            <w:sz w:val="32"/>
            <w:szCs w:val="32"/>
          </w:rPr>
          <w:t>w</w:t>
        </w:r>
        <w:r>
          <w:rPr>
            <w:rFonts w:ascii="TH Sarabun New" w:eastAsia="TH Sarabun New" w:hAnsi="TH Sarabun New" w:cs="TH Sarabun New"/>
            <w:spacing w:val="-1"/>
            <w:w w:val="99"/>
            <w:sz w:val="32"/>
            <w:szCs w:val="32"/>
          </w:rPr>
          <w:t>w</w:t>
        </w:r>
        <w:r>
          <w:rPr>
            <w:rFonts w:ascii="TH Sarabun New" w:eastAsia="TH Sarabun New" w:hAnsi="TH Sarabun New" w:cs="TH Sarabun New"/>
            <w:spacing w:val="1"/>
            <w:w w:val="99"/>
            <w:sz w:val="32"/>
            <w:szCs w:val="32"/>
          </w:rPr>
          <w:t>.</w:t>
        </w:r>
        <w:r>
          <w:rPr>
            <w:rFonts w:ascii="TH Sarabun New" w:eastAsia="TH Sarabun New" w:hAnsi="TH Sarabun New" w:cs="TH Sarabun New"/>
            <w:w w:val="99"/>
            <w:sz w:val="32"/>
            <w:szCs w:val="32"/>
          </w:rPr>
          <w:t>t</w:t>
        </w:r>
        <w:r>
          <w:rPr>
            <w:rFonts w:ascii="TH Sarabun New" w:eastAsia="TH Sarabun New" w:hAnsi="TH Sarabun New" w:cs="TH Sarabun New"/>
            <w:spacing w:val="1"/>
            <w:w w:val="99"/>
            <w:sz w:val="32"/>
            <w:szCs w:val="32"/>
          </w:rPr>
          <w:t>h</w:t>
        </w:r>
        <w:r>
          <w:rPr>
            <w:rFonts w:ascii="TH Sarabun New" w:eastAsia="TH Sarabun New" w:hAnsi="TH Sarabun New" w:cs="TH Sarabun New"/>
            <w:w w:val="99"/>
            <w:sz w:val="32"/>
            <w:szCs w:val="32"/>
          </w:rPr>
          <w:t>e</w:t>
        </w:r>
        <w:r>
          <w:rPr>
            <w:rFonts w:ascii="TH Sarabun New" w:eastAsia="TH Sarabun New" w:hAnsi="TH Sarabun New" w:cs="TH Sarabun New"/>
            <w:spacing w:val="1"/>
            <w:w w:val="99"/>
            <w:sz w:val="32"/>
            <w:szCs w:val="32"/>
          </w:rPr>
          <w:t>t</w:t>
        </w:r>
        <w:r>
          <w:rPr>
            <w:rFonts w:ascii="TH Sarabun New" w:eastAsia="TH Sarabun New" w:hAnsi="TH Sarabun New" w:cs="TH Sarabun New"/>
            <w:w w:val="99"/>
            <w:sz w:val="32"/>
            <w:szCs w:val="32"/>
          </w:rPr>
          <w:t>hings</w:t>
        </w:r>
        <w:r>
          <w:rPr>
            <w:rFonts w:ascii="TH Sarabun New" w:eastAsia="TH Sarabun New" w:hAnsi="TH Sarabun New" w:cs="TH Sarabun New"/>
            <w:spacing w:val="1"/>
            <w:w w:val="99"/>
            <w:sz w:val="32"/>
            <w:szCs w:val="32"/>
          </w:rPr>
          <w:t>n</w:t>
        </w:r>
        <w:r>
          <w:rPr>
            <w:rFonts w:ascii="TH Sarabun New" w:eastAsia="TH Sarabun New" w:hAnsi="TH Sarabun New" w:cs="TH Sarabun New"/>
            <w:w w:val="99"/>
            <w:sz w:val="32"/>
            <w:szCs w:val="32"/>
          </w:rPr>
          <w:t>e</w:t>
        </w:r>
        <w:r>
          <w:rPr>
            <w:rFonts w:ascii="TH Sarabun New" w:eastAsia="TH Sarabun New" w:hAnsi="TH Sarabun New" w:cs="TH Sarabun New"/>
            <w:spacing w:val="1"/>
            <w:w w:val="99"/>
            <w:sz w:val="32"/>
            <w:szCs w:val="32"/>
          </w:rPr>
          <w:t>t</w:t>
        </w:r>
        <w:r>
          <w:rPr>
            <w:rFonts w:ascii="TH Sarabun New" w:eastAsia="TH Sarabun New" w:hAnsi="TH Sarabun New" w:cs="TH Sarabun New"/>
            <w:spacing w:val="-1"/>
            <w:w w:val="99"/>
            <w:sz w:val="32"/>
            <w:szCs w:val="32"/>
          </w:rPr>
          <w:t>w</w:t>
        </w:r>
        <w:r>
          <w:rPr>
            <w:rFonts w:ascii="TH Sarabun New" w:eastAsia="TH Sarabun New" w:hAnsi="TH Sarabun New" w:cs="TH Sarabun New"/>
            <w:w w:val="99"/>
            <w:sz w:val="32"/>
            <w:szCs w:val="32"/>
          </w:rPr>
          <w:t>ork</w:t>
        </w:r>
        <w:r>
          <w:rPr>
            <w:rFonts w:ascii="TH Sarabun New" w:eastAsia="TH Sarabun New" w:hAnsi="TH Sarabun New" w:cs="TH Sarabun New"/>
            <w:spacing w:val="1"/>
            <w:w w:val="99"/>
            <w:sz w:val="32"/>
            <w:szCs w:val="32"/>
          </w:rPr>
          <w:t>.</w:t>
        </w:r>
        <w:r>
          <w:rPr>
            <w:rFonts w:ascii="TH Sarabun New" w:eastAsia="TH Sarabun New" w:hAnsi="TH Sarabun New" w:cs="TH Sarabun New"/>
            <w:w w:val="99"/>
            <w:sz w:val="32"/>
            <w:szCs w:val="32"/>
          </w:rPr>
          <w:t>org/</w:t>
        </w:r>
      </w:hyperlink>
      <w:r>
        <w:rPr>
          <w:rFonts w:ascii="TH Sarabun New" w:eastAsia="TH Sarabun New" w:hAnsi="TH Sarabun New" w:cs="TH Sarabun New"/>
          <w:spacing w:val="4"/>
          <w:w w:val="9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and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ect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“Si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U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z w:val="32"/>
          <w:szCs w:val="32"/>
        </w:rPr>
        <w:t>”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(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f</w:t>
      </w:r>
      <w:r>
        <w:rPr>
          <w:rFonts w:ascii="TH Sarabun New" w:eastAsia="TH Sarabun New" w:hAnsi="TH Sarabun New" w:cs="TH Sarabun New"/>
          <w:sz w:val="32"/>
          <w:szCs w:val="32"/>
        </w:rPr>
        <w:t>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1)</w:t>
      </w:r>
    </w:p>
    <w:p w14:paraId="44320776" w14:textId="77777777" w:rsidR="00962C94" w:rsidRDefault="00962C94">
      <w:pPr>
        <w:spacing w:line="200" w:lineRule="exact"/>
      </w:pPr>
    </w:p>
    <w:p w14:paraId="4E551F18" w14:textId="77777777" w:rsidR="00962C94" w:rsidRDefault="00962C94">
      <w:pPr>
        <w:spacing w:line="200" w:lineRule="exact"/>
      </w:pPr>
    </w:p>
    <w:p w14:paraId="3296C4C5" w14:textId="77777777" w:rsidR="00962C94" w:rsidRDefault="00962C94">
      <w:pPr>
        <w:spacing w:line="200" w:lineRule="exact"/>
      </w:pPr>
    </w:p>
    <w:p w14:paraId="5D07865E" w14:textId="77777777" w:rsidR="00962C94" w:rsidRDefault="00962C94">
      <w:pPr>
        <w:spacing w:line="200" w:lineRule="exact"/>
      </w:pPr>
    </w:p>
    <w:p w14:paraId="04BAA4F6" w14:textId="77777777" w:rsidR="00962C94" w:rsidRDefault="00962C94">
      <w:pPr>
        <w:spacing w:line="200" w:lineRule="exact"/>
      </w:pPr>
    </w:p>
    <w:p w14:paraId="0757188F" w14:textId="77777777" w:rsidR="00962C94" w:rsidRDefault="00962C94">
      <w:pPr>
        <w:spacing w:line="200" w:lineRule="exact"/>
      </w:pPr>
    </w:p>
    <w:p w14:paraId="3355D95A" w14:textId="77777777" w:rsidR="00962C94" w:rsidRDefault="00962C94">
      <w:pPr>
        <w:spacing w:line="200" w:lineRule="exact"/>
      </w:pPr>
    </w:p>
    <w:p w14:paraId="7F801C65" w14:textId="77777777" w:rsidR="00962C94" w:rsidRDefault="00962C94">
      <w:pPr>
        <w:spacing w:line="200" w:lineRule="exact"/>
      </w:pPr>
    </w:p>
    <w:p w14:paraId="70CE5290" w14:textId="77777777" w:rsidR="00962C94" w:rsidRDefault="00962C94">
      <w:pPr>
        <w:spacing w:line="200" w:lineRule="exact"/>
      </w:pPr>
    </w:p>
    <w:p w14:paraId="36425287" w14:textId="77777777" w:rsidR="00962C94" w:rsidRDefault="00962C94">
      <w:pPr>
        <w:spacing w:line="200" w:lineRule="exact"/>
      </w:pPr>
    </w:p>
    <w:p w14:paraId="2964D465" w14:textId="77777777" w:rsidR="00962C94" w:rsidRDefault="00962C94">
      <w:pPr>
        <w:spacing w:line="200" w:lineRule="exact"/>
      </w:pPr>
    </w:p>
    <w:p w14:paraId="1C34E7E2" w14:textId="77777777" w:rsidR="00962C94" w:rsidRDefault="00962C94">
      <w:pPr>
        <w:spacing w:line="200" w:lineRule="exact"/>
      </w:pPr>
    </w:p>
    <w:p w14:paraId="34B07DA1" w14:textId="77777777" w:rsidR="00962C94" w:rsidRDefault="00962C94">
      <w:pPr>
        <w:spacing w:line="200" w:lineRule="exact"/>
      </w:pPr>
    </w:p>
    <w:p w14:paraId="71D049A0" w14:textId="77777777" w:rsidR="00962C94" w:rsidRDefault="00962C94">
      <w:pPr>
        <w:spacing w:line="200" w:lineRule="exact"/>
      </w:pPr>
    </w:p>
    <w:p w14:paraId="5EA56B8B" w14:textId="77777777" w:rsidR="00962C94" w:rsidRDefault="00962C94">
      <w:pPr>
        <w:spacing w:line="200" w:lineRule="exact"/>
      </w:pPr>
    </w:p>
    <w:p w14:paraId="0B1BAD68" w14:textId="77777777" w:rsidR="00962C94" w:rsidRDefault="00962C94">
      <w:pPr>
        <w:spacing w:line="200" w:lineRule="exact"/>
      </w:pPr>
    </w:p>
    <w:p w14:paraId="3FD83690" w14:textId="77777777" w:rsidR="00962C94" w:rsidRDefault="00962C94">
      <w:pPr>
        <w:spacing w:line="200" w:lineRule="exact"/>
      </w:pPr>
    </w:p>
    <w:p w14:paraId="64B20C99" w14:textId="77777777" w:rsidR="00962C94" w:rsidRDefault="00962C94">
      <w:pPr>
        <w:spacing w:line="200" w:lineRule="exact"/>
      </w:pPr>
    </w:p>
    <w:p w14:paraId="1D9A4511" w14:textId="77777777" w:rsidR="00962C94" w:rsidRDefault="00962C94">
      <w:pPr>
        <w:spacing w:line="200" w:lineRule="exact"/>
      </w:pPr>
    </w:p>
    <w:p w14:paraId="42585DD7" w14:textId="77777777" w:rsidR="00962C94" w:rsidRDefault="00962C94">
      <w:pPr>
        <w:spacing w:line="200" w:lineRule="exact"/>
      </w:pPr>
    </w:p>
    <w:p w14:paraId="5314D194" w14:textId="77777777" w:rsidR="00962C94" w:rsidRDefault="00962C94">
      <w:pPr>
        <w:spacing w:line="200" w:lineRule="exact"/>
      </w:pPr>
    </w:p>
    <w:p w14:paraId="60B8F7C0" w14:textId="77777777" w:rsidR="00962C94" w:rsidRDefault="00962C94">
      <w:pPr>
        <w:spacing w:line="200" w:lineRule="exact"/>
      </w:pPr>
    </w:p>
    <w:p w14:paraId="33056A8D" w14:textId="77777777" w:rsidR="00962C94" w:rsidRDefault="00962C94">
      <w:pPr>
        <w:spacing w:line="200" w:lineRule="exact"/>
      </w:pPr>
    </w:p>
    <w:p w14:paraId="71D568FA" w14:textId="77777777" w:rsidR="00962C94" w:rsidRDefault="00962C94">
      <w:pPr>
        <w:spacing w:before="20" w:line="240" w:lineRule="exact"/>
        <w:rPr>
          <w:sz w:val="24"/>
          <w:szCs w:val="24"/>
        </w:rPr>
      </w:pPr>
    </w:p>
    <w:p w14:paraId="23294325" w14:textId="77777777" w:rsidR="00962C94" w:rsidRDefault="001E7FBE">
      <w:pPr>
        <w:ind w:left="2697"/>
        <w:rPr>
          <w:rFonts w:ascii="TH Sarabun New" w:eastAsia="TH Sarabun New" w:hAnsi="TH Sarabun New" w:cs="TH Sarabun New"/>
          <w:sz w:val="32"/>
          <w:szCs w:val="32"/>
        </w:rPr>
        <w:sectPr w:rsidR="00962C94">
          <w:headerReference w:type="default" r:id="rId9"/>
          <w:footerReference w:type="default" r:id="rId10"/>
          <w:pgSz w:w="11900" w:h="16860"/>
          <w:pgMar w:top="1000" w:right="940" w:bottom="280" w:left="940" w:header="761" w:footer="912" w:gutter="0"/>
          <w:pgNumType w:start="1"/>
          <w:cols w:space="720"/>
        </w:sect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1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Web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ge</w:t>
      </w:r>
      <w:r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inging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u</w:t>
      </w:r>
      <w:r>
        <w:rPr>
          <w:rFonts w:ascii="TH Sarabun New" w:eastAsia="TH Sarabun New" w:hAnsi="TH Sarabun New" w:cs="TH Sarabun New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accou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at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TTN</w:t>
      </w:r>
    </w:p>
    <w:p w14:paraId="0101B3E5" w14:textId="77777777" w:rsidR="00962C94" w:rsidRDefault="00962C94">
      <w:pPr>
        <w:spacing w:line="200" w:lineRule="exact"/>
      </w:pPr>
    </w:p>
    <w:p w14:paraId="395EF650" w14:textId="77777777" w:rsidR="00962C94" w:rsidRDefault="00962C94">
      <w:pPr>
        <w:spacing w:before="11" w:line="240" w:lineRule="exact"/>
        <w:rPr>
          <w:sz w:val="24"/>
          <w:szCs w:val="24"/>
        </w:rPr>
      </w:pPr>
    </w:p>
    <w:p w14:paraId="0B1C35A8" w14:textId="77777777" w:rsidR="00962C94" w:rsidRDefault="001E7FBE">
      <w:pPr>
        <w:spacing w:line="400" w:lineRule="exact"/>
        <w:ind w:left="50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2) </w:t>
      </w:r>
      <w:r>
        <w:rPr>
          <w:rFonts w:ascii="TH Sarabun New" w:eastAsia="TH Sarabun New" w:hAnsi="TH Sarabun New" w:cs="TH Sarabun New"/>
          <w:spacing w:val="4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Cr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U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er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ame</w:t>
      </w:r>
      <w:r>
        <w:rPr>
          <w:rFonts w:ascii="TH Sarabun New" w:eastAsia="TH Sarabun New" w:hAnsi="TH Sarabun New" w:cs="TH Sarabun New"/>
          <w:spacing w:val="-1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/ Em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il</w:t>
      </w:r>
      <w:r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/ pa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ss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w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ord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and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co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rm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h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cre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tion</w:t>
      </w:r>
      <w:r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via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em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il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(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f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igure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2)</w:t>
      </w:r>
    </w:p>
    <w:p w14:paraId="54431DC2" w14:textId="77777777" w:rsidR="00962C94" w:rsidRDefault="00962C94">
      <w:pPr>
        <w:spacing w:before="5" w:line="180" w:lineRule="exact"/>
        <w:rPr>
          <w:sz w:val="19"/>
          <w:szCs w:val="19"/>
        </w:rPr>
      </w:pPr>
    </w:p>
    <w:p w14:paraId="2DD9905E" w14:textId="77777777" w:rsidR="00962C94" w:rsidRDefault="00A34AAA">
      <w:pPr>
        <w:ind w:left="2650"/>
      </w:pPr>
      <w:r>
        <w:pict w14:anchorId="32E47F32">
          <v:shape id="_x0000_i1025" type="#_x0000_t75" style="width:235.8pt;height:266.4pt">
            <v:imagedata r:id="rId11" o:title=""/>
          </v:shape>
        </w:pict>
      </w:r>
    </w:p>
    <w:p w14:paraId="0E84276A" w14:textId="77777777" w:rsidR="00962C94" w:rsidRDefault="00962C94">
      <w:pPr>
        <w:spacing w:before="9" w:line="180" w:lineRule="exact"/>
        <w:rPr>
          <w:sz w:val="19"/>
          <w:szCs w:val="19"/>
        </w:rPr>
      </w:pPr>
    </w:p>
    <w:p w14:paraId="7EE8C8FF" w14:textId="77777777" w:rsidR="00962C94" w:rsidRDefault="001E7FBE">
      <w:pPr>
        <w:ind w:left="2647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940" w:bottom="280" w:left="940" w:header="761" w:footer="912" w:gutter="0"/>
          <w:cols w:space="720"/>
        </w:sect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2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Web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ge</w:t>
      </w:r>
      <w:r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cr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ing</w:t>
      </w:r>
      <w:r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an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accou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at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TTN</w:t>
      </w:r>
    </w:p>
    <w:p w14:paraId="4373E762" w14:textId="77777777" w:rsidR="00962C94" w:rsidRDefault="00962C94">
      <w:pPr>
        <w:spacing w:line="200" w:lineRule="exact"/>
      </w:pPr>
    </w:p>
    <w:p w14:paraId="5080611C" w14:textId="77777777" w:rsidR="00962C94" w:rsidRDefault="00962C94">
      <w:pPr>
        <w:spacing w:before="11" w:line="240" w:lineRule="exact"/>
        <w:rPr>
          <w:sz w:val="24"/>
          <w:szCs w:val="24"/>
        </w:rPr>
      </w:pPr>
    </w:p>
    <w:p w14:paraId="681A4616" w14:textId="77777777" w:rsidR="00962C94" w:rsidRDefault="001E7FBE">
      <w:pPr>
        <w:spacing w:line="400" w:lineRule="exact"/>
        <w:ind w:left="50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b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tep</w:t>
      </w:r>
      <w:r>
        <w:rPr>
          <w:rFonts w:ascii="TH Sarabun New" w:eastAsia="TH Sarabun New" w:hAnsi="TH Sarabun New" w:cs="TH Sarabun New"/>
          <w:b/>
          <w:spacing w:val="-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2:</w:t>
      </w:r>
      <w:r>
        <w:rPr>
          <w:rFonts w:ascii="TH Sarabun New" w:eastAsia="TH Sarabun New" w:hAnsi="TH Sarabun New" w:cs="TH Sarabun New"/>
          <w:b/>
          <w:spacing w:val="-1"/>
          <w:position w:val="6"/>
          <w:sz w:val="32"/>
          <w:szCs w:val="32"/>
        </w:rPr>
        <w:t xml:space="preserve"> C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ho</w:t>
      </w:r>
      <w:r>
        <w:rPr>
          <w:rFonts w:ascii="TH Sarabun New" w:eastAsia="TH Sarabun New" w:hAnsi="TH Sarabun New" w:cs="TH Sarabun New"/>
          <w:b/>
          <w:spacing w:val="3"/>
          <w:position w:val="6"/>
          <w:sz w:val="32"/>
          <w:szCs w:val="32"/>
        </w:rPr>
        <w:t>o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se</w:t>
      </w:r>
      <w:r>
        <w:rPr>
          <w:rFonts w:ascii="TH Sarabun New" w:eastAsia="TH Sarabun New" w:hAnsi="TH Sarabun New" w:cs="TH Sarabun New"/>
          <w:b/>
          <w:spacing w:val="-9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and</w:t>
      </w:r>
      <w:r>
        <w:rPr>
          <w:rFonts w:ascii="TH Sarabun New" w:eastAsia="TH Sarabun New" w:hAnsi="TH Sarabun New" w:cs="TH Sarabun New"/>
          <w:b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b/>
          <w:spacing w:val="2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b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up</w:t>
      </w:r>
      <w:r>
        <w:rPr>
          <w:rFonts w:ascii="TH Sarabun New" w:eastAsia="TH Sarabun New" w:hAnsi="TH Sarabun New" w:cs="TH Sarabun New"/>
          <w:b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pacing w:val="-1"/>
          <w:position w:val="6"/>
          <w:sz w:val="32"/>
          <w:szCs w:val="32"/>
        </w:rPr>
        <w:t>G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atew</w:t>
      </w:r>
      <w:r>
        <w:rPr>
          <w:rFonts w:ascii="TH Sarabun New" w:eastAsia="TH Sarabun New" w:hAnsi="TH Sarabun New" w:cs="TH Sarabun New"/>
          <w:b/>
          <w:spacing w:val="3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y</w:t>
      </w:r>
    </w:p>
    <w:p w14:paraId="52FFAECE" w14:textId="77777777" w:rsidR="00962C94" w:rsidRDefault="00962C94">
      <w:pPr>
        <w:spacing w:before="3" w:line="180" w:lineRule="exact"/>
        <w:rPr>
          <w:sz w:val="19"/>
          <w:szCs w:val="19"/>
        </w:rPr>
      </w:pPr>
    </w:p>
    <w:p w14:paraId="35E1F57F" w14:textId="77777777" w:rsidR="00962C94" w:rsidRDefault="001E7FBE">
      <w:pPr>
        <w:ind w:left="50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b/>
          <w:sz w:val="32"/>
          <w:szCs w:val="32"/>
        </w:rPr>
        <w:t>In</w:t>
      </w:r>
      <w:r>
        <w:rPr>
          <w:rFonts w:ascii="TH Sarabun New" w:eastAsia="TH Sarabun New" w:hAnsi="TH Sarabun New" w:cs="TH Sarabun New"/>
          <w:b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t</w:t>
      </w:r>
      <w:r>
        <w:rPr>
          <w:rFonts w:ascii="TH Sarabun New" w:eastAsia="TH Sarabun New" w:hAnsi="TH Sarabun New" w:cs="TH Sarabun New"/>
          <w:b/>
          <w:spacing w:val="-1"/>
          <w:sz w:val="32"/>
          <w:szCs w:val="32"/>
        </w:rPr>
        <w:t>h</w:t>
      </w:r>
      <w:r>
        <w:rPr>
          <w:rFonts w:ascii="TH Sarabun New" w:eastAsia="TH Sarabun New" w:hAnsi="TH Sarabun New" w:cs="TH Sarabun New"/>
          <w:b/>
          <w:sz w:val="32"/>
          <w:szCs w:val="32"/>
        </w:rPr>
        <w:t>is</w:t>
      </w:r>
      <w:r>
        <w:rPr>
          <w:rFonts w:ascii="TH Sarabun New" w:eastAsia="TH Sarabun New" w:hAnsi="TH Sarabun New" w:cs="TH Sarabun New"/>
          <w:b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m</w:t>
      </w:r>
      <w:r>
        <w:rPr>
          <w:rFonts w:ascii="TH Sarabun New" w:eastAsia="TH Sarabun New" w:hAnsi="TH Sarabun New" w:cs="TH Sarabun New"/>
          <w:b/>
          <w:spacing w:val="3"/>
          <w:sz w:val="32"/>
          <w:szCs w:val="32"/>
        </w:rPr>
        <w:t>a</w:t>
      </w:r>
      <w:r>
        <w:rPr>
          <w:rFonts w:ascii="TH Sarabun New" w:eastAsia="TH Sarabun New" w:hAnsi="TH Sarabun New" w:cs="TH Sarabun New"/>
          <w:b/>
          <w:sz w:val="32"/>
          <w:szCs w:val="32"/>
        </w:rPr>
        <w:t>nual,</w:t>
      </w:r>
      <w:r>
        <w:rPr>
          <w:rFonts w:ascii="TH Sarabun New" w:eastAsia="TH Sarabun New" w:hAnsi="TH Sarabun New" w:cs="TH Sarabun New"/>
          <w:b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we</w:t>
      </w:r>
      <w:r>
        <w:rPr>
          <w:rFonts w:ascii="TH Sarabun New" w:eastAsia="TH Sarabun New" w:hAnsi="TH Sarabun New" w:cs="TH Sarabun New"/>
          <w:b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pacing w:val="1"/>
          <w:sz w:val="32"/>
          <w:szCs w:val="32"/>
        </w:rPr>
        <w:t>u</w:t>
      </w:r>
      <w:r>
        <w:rPr>
          <w:rFonts w:ascii="TH Sarabun New" w:eastAsia="TH Sarabun New" w:hAnsi="TH Sarabun New" w:cs="TH Sarabun New"/>
          <w:b/>
          <w:sz w:val="32"/>
          <w:szCs w:val="32"/>
        </w:rPr>
        <w:t>se</w:t>
      </w:r>
      <w:r>
        <w:rPr>
          <w:rFonts w:ascii="TH Sarabun New" w:eastAsia="TH Sarabun New" w:hAnsi="TH Sarabun New" w:cs="TH Sarabun New"/>
          <w:b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Ke</w:t>
      </w:r>
      <w:r>
        <w:rPr>
          <w:rFonts w:ascii="TH Sarabun New" w:eastAsia="TH Sarabun New" w:hAnsi="TH Sarabun New" w:cs="TH Sarabun New"/>
          <w:b/>
          <w:spacing w:val="1"/>
          <w:sz w:val="32"/>
          <w:szCs w:val="32"/>
        </w:rPr>
        <w:t>r</w:t>
      </w:r>
      <w:r>
        <w:rPr>
          <w:rFonts w:ascii="TH Sarabun New" w:eastAsia="TH Sarabun New" w:hAnsi="TH Sarabun New" w:cs="TH Sarabun New"/>
          <w:b/>
          <w:sz w:val="32"/>
          <w:szCs w:val="32"/>
        </w:rPr>
        <w:t>link</w:t>
      </w:r>
      <w:r>
        <w:rPr>
          <w:rFonts w:ascii="TH Sarabun New" w:eastAsia="TH Sarabun New" w:hAnsi="TH Sarabun New" w:cs="TH Sarabun New"/>
          <w:b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gatew</w:t>
      </w:r>
      <w:r>
        <w:rPr>
          <w:rFonts w:ascii="TH Sarabun New" w:eastAsia="TH Sarabun New" w:hAnsi="TH Sarabun New" w:cs="TH Sarabun New"/>
          <w:b/>
          <w:spacing w:val="2"/>
          <w:sz w:val="32"/>
          <w:szCs w:val="32"/>
        </w:rPr>
        <w:t>a</w:t>
      </w:r>
      <w:r>
        <w:rPr>
          <w:rFonts w:ascii="TH Sarabun New" w:eastAsia="TH Sarabun New" w:hAnsi="TH Sarabun New" w:cs="TH Sarabun New"/>
          <w:b/>
          <w:sz w:val="32"/>
          <w:szCs w:val="32"/>
        </w:rPr>
        <w:t>y</w:t>
      </w:r>
    </w:p>
    <w:p w14:paraId="3893C8C0" w14:textId="77777777" w:rsidR="00962C94" w:rsidRDefault="00962C94">
      <w:pPr>
        <w:spacing w:before="3" w:line="180" w:lineRule="exact"/>
        <w:rPr>
          <w:sz w:val="19"/>
          <w:szCs w:val="19"/>
        </w:rPr>
      </w:pPr>
    </w:p>
    <w:p w14:paraId="18894FC2" w14:textId="77777777" w:rsidR="00962C94" w:rsidRDefault="001E7FBE">
      <w:pPr>
        <w:spacing w:line="259" w:lineRule="auto"/>
        <w:ind w:left="860" w:right="151" w:hanging="36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1) </w:t>
      </w:r>
      <w:r>
        <w:rPr>
          <w:rFonts w:ascii="TH Sarabun New" w:eastAsia="TH Sarabun New" w:hAnsi="TH Sarabun New" w:cs="TH Sarabun New"/>
          <w:spacing w:val="4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De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v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op</w:t>
      </w:r>
      <w:r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gat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ay</w:t>
      </w:r>
      <w:r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ith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packet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arder</w:t>
      </w:r>
      <w:r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m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o</w:t>
      </w:r>
      <w:r>
        <w:rPr>
          <w:rFonts w:ascii="TH Sarabun New" w:eastAsia="TH Sarabun New" w:hAnsi="TH Sarabun New" w:cs="TH Sarabun New"/>
          <w:sz w:val="32"/>
          <w:szCs w:val="32"/>
        </w:rPr>
        <w:t>dule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to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forward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pa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c</w:t>
      </w:r>
      <w:r>
        <w:rPr>
          <w:rFonts w:ascii="TH Sarabun New" w:eastAsia="TH Sarabun New" w:hAnsi="TH Sarabun New" w:cs="TH Sarabun New"/>
          <w:sz w:val="32"/>
          <w:szCs w:val="32"/>
        </w:rPr>
        <w:t>ket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(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as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nd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more det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il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in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K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r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ink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Wiki)</w:t>
      </w:r>
    </w:p>
    <w:p w14:paraId="66C58F6E" w14:textId="77777777" w:rsidR="00962C94" w:rsidRDefault="001E7FBE">
      <w:pPr>
        <w:spacing w:line="420" w:lineRule="exact"/>
        <w:ind w:left="50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2) </w:t>
      </w:r>
      <w:r>
        <w:rPr>
          <w:rFonts w:ascii="TH Sarabun New" w:eastAsia="TH Sarabun New" w:hAnsi="TH Sarabun New" w:cs="TH Sarabun New"/>
          <w:spacing w:val="4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R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egis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er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gat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w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ay</w:t>
      </w:r>
      <w:r>
        <w:rPr>
          <w:rFonts w:ascii="TH Sarabun New" w:eastAsia="TH Sarabun New" w:hAnsi="TH Sarabun New" w:cs="TH Sarabun New"/>
          <w:spacing w:val="-8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with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</w:p>
    <w:p w14:paraId="441C5384" w14:textId="77777777" w:rsidR="00962C94" w:rsidRDefault="00624F5E">
      <w:pPr>
        <w:spacing w:before="35"/>
        <w:ind w:left="848"/>
        <w:rPr>
          <w:rFonts w:ascii="TH Sarabun New" w:eastAsia="TH Sarabun New" w:hAnsi="TH Sarabun New" w:cs="TH Sarabun New"/>
          <w:sz w:val="32"/>
          <w:szCs w:val="32"/>
        </w:rPr>
      </w:pPr>
      <w:r>
        <w:pict w14:anchorId="02F06354">
          <v:group id="_x0000_s1090" style="position:absolute;left:0;text-align:left;margin-left:63.5pt;margin-top:30.25pt;width:467.95pt;height:203.55pt;z-index:-251671040;mso-position-horizontal-relative:page" coordorigin="1270,605" coordsize="9359,4071">
            <v:shape id="_x0000_s1092" type="#_x0000_t75" style="position:absolute;left:1270;top:655;width:9359;height:4020">
              <v:imagedata r:id="rId12" o:title=""/>
            </v:shape>
            <v:shape id="_x0000_s1091" type="#_x0000_t75" style="position:absolute;left:8623;top:605;width:850;height:474">
              <v:imagedata r:id="rId13" o:title=""/>
            </v:shape>
            <w10:wrap anchorx="page"/>
          </v:group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>2.1)</w:t>
      </w:r>
      <w:r w:rsidR="001E7FBE"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Login</w:t>
      </w:r>
      <w:r w:rsidR="001E7FBE"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at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by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u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ing</w:t>
      </w:r>
      <w:r w:rsidR="001E7FBE"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regi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red</w:t>
      </w:r>
      <w:r w:rsidR="001E7FBE"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ccount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(f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igure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3)</w:t>
      </w:r>
    </w:p>
    <w:p w14:paraId="0DBCBFA7" w14:textId="77777777" w:rsidR="00962C94" w:rsidRDefault="00962C94">
      <w:pPr>
        <w:spacing w:line="200" w:lineRule="exact"/>
      </w:pPr>
    </w:p>
    <w:p w14:paraId="1D113533" w14:textId="77777777" w:rsidR="00962C94" w:rsidRDefault="00962C94">
      <w:pPr>
        <w:spacing w:line="200" w:lineRule="exact"/>
      </w:pPr>
    </w:p>
    <w:p w14:paraId="38329C9A" w14:textId="77777777" w:rsidR="00962C94" w:rsidRDefault="00962C94">
      <w:pPr>
        <w:spacing w:line="200" w:lineRule="exact"/>
      </w:pPr>
    </w:p>
    <w:p w14:paraId="08AE86D5" w14:textId="77777777" w:rsidR="00962C94" w:rsidRDefault="00962C94">
      <w:pPr>
        <w:spacing w:line="200" w:lineRule="exact"/>
      </w:pPr>
    </w:p>
    <w:p w14:paraId="2A77466A" w14:textId="77777777" w:rsidR="00962C94" w:rsidRDefault="00962C94">
      <w:pPr>
        <w:spacing w:line="200" w:lineRule="exact"/>
      </w:pPr>
    </w:p>
    <w:p w14:paraId="3CD50A5A" w14:textId="77777777" w:rsidR="00962C94" w:rsidRDefault="00962C94">
      <w:pPr>
        <w:spacing w:line="200" w:lineRule="exact"/>
      </w:pPr>
    </w:p>
    <w:p w14:paraId="53FB013A" w14:textId="77777777" w:rsidR="00962C94" w:rsidRDefault="00962C94">
      <w:pPr>
        <w:spacing w:line="200" w:lineRule="exact"/>
      </w:pPr>
    </w:p>
    <w:p w14:paraId="5F6AE270" w14:textId="77777777" w:rsidR="00962C94" w:rsidRDefault="00962C94">
      <w:pPr>
        <w:spacing w:line="200" w:lineRule="exact"/>
      </w:pPr>
    </w:p>
    <w:p w14:paraId="227DD0C2" w14:textId="77777777" w:rsidR="00962C94" w:rsidRDefault="00962C94">
      <w:pPr>
        <w:spacing w:line="200" w:lineRule="exact"/>
      </w:pPr>
    </w:p>
    <w:p w14:paraId="4FBE75CC" w14:textId="77777777" w:rsidR="00962C94" w:rsidRDefault="00962C94">
      <w:pPr>
        <w:spacing w:line="200" w:lineRule="exact"/>
      </w:pPr>
    </w:p>
    <w:p w14:paraId="58B9EC59" w14:textId="77777777" w:rsidR="00962C94" w:rsidRDefault="00962C94">
      <w:pPr>
        <w:spacing w:line="200" w:lineRule="exact"/>
      </w:pPr>
    </w:p>
    <w:p w14:paraId="6FACF8FB" w14:textId="77777777" w:rsidR="00962C94" w:rsidRDefault="00962C94">
      <w:pPr>
        <w:spacing w:line="200" w:lineRule="exact"/>
      </w:pPr>
    </w:p>
    <w:p w14:paraId="59D8AF8A" w14:textId="77777777" w:rsidR="00962C94" w:rsidRDefault="00962C94">
      <w:pPr>
        <w:spacing w:line="200" w:lineRule="exact"/>
      </w:pPr>
    </w:p>
    <w:p w14:paraId="68D332CC" w14:textId="77777777" w:rsidR="00962C94" w:rsidRDefault="00962C94">
      <w:pPr>
        <w:spacing w:line="200" w:lineRule="exact"/>
      </w:pPr>
    </w:p>
    <w:p w14:paraId="0950AB02" w14:textId="77777777" w:rsidR="00962C94" w:rsidRDefault="00962C94">
      <w:pPr>
        <w:spacing w:line="200" w:lineRule="exact"/>
      </w:pPr>
    </w:p>
    <w:p w14:paraId="76BD189B" w14:textId="77777777" w:rsidR="00962C94" w:rsidRDefault="00962C94">
      <w:pPr>
        <w:spacing w:line="200" w:lineRule="exact"/>
      </w:pPr>
    </w:p>
    <w:p w14:paraId="4F65EAF1" w14:textId="77777777" w:rsidR="00962C94" w:rsidRDefault="00962C94">
      <w:pPr>
        <w:spacing w:line="200" w:lineRule="exact"/>
      </w:pPr>
    </w:p>
    <w:p w14:paraId="13F30A7A" w14:textId="77777777" w:rsidR="00962C94" w:rsidRDefault="00962C94">
      <w:pPr>
        <w:spacing w:line="200" w:lineRule="exact"/>
      </w:pPr>
    </w:p>
    <w:p w14:paraId="6DE5A583" w14:textId="77777777" w:rsidR="00962C94" w:rsidRDefault="00962C94">
      <w:pPr>
        <w:spacing w:line="200" w:lineRule="exact"/>
      </w:pPr>
    </w:p>
    <w:p w14:paraId="1E0B7F77" w14:textId="77777777" w:rsidR="00962C94" w:rsidRDefault="00962C94">
      <w:pPr>
        <w:spacing w:line="200" w:lineRule="exact"/>
      </w:pPr>
    </w:p>
    <w:p w14:paraId="3A25A8DC" w14:textId="77777777" w:rsidR="00962C94" w:rsidRDefault="00962C94">
      <w:pPr>
        <w:spacing w:line="200" w:lineRule="exact"/>
      </w:pPr>
    </w:p>
    <w:p w14:paraId="51CBD557" w14:textId="77777777" w:rsidR="00962C94" w:rsidRDefault="00962C94">
      <w:pPr>
        <w:spacing w:before="9" w:line="200" w:lineRule="exact"/>
      </w:pPr>
    </w:p>
    <w:p w14:paraId="13C44725" w14:textId="77777777" w:rsidR="00962C94" w:rsidRDefault="001E7FBE">
      <w:pPr>
        <w:ind w:left="3678" w:right="3677"/>
        <w:jc w:val="center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3 Login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page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o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w w:val="99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T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N</w:t>
      </w:r>
    </w:p>
    <w:p w14:paraId="6BEA166E" w14:textId="77777777" w:rsidR="00962C94" w:rsidRDefault="00962C94">
      <w:pPr>
        <w:spacing w:before="3" w:line="180" w:lineRule="exact"/>
        <w:rPr>
          <w:sz w:val="19"/>
          <w:szCs w:val="19"/>
        </w:rPr>
      </w:pPr>
    </w:p>
    <w:p w14:paraId="0E6B5873" w14:textId="77777777" w:rsidR="00962C94" w:rsidRDefault="00624F5E">
      <w:pPr>
        <w:ind w:left="848"/>
        <w:rPr>
          <w:rFonts w:ascii="TH Sarabun New" w:eastAsia="TH Sarabun New" w:hAnsi="TH Sarabun New" w:cs="TH Sarabun New"/>
          <w:sz w:val="32"/>
          <w:szCs w:val="32"/>
        </w:rPr>
      </w:pPr>
      <w:r>
        <w:pict w14:anchorId="5B1F4FE7">
          <v:group id="_x0000_s1087" style="position:absolute;left:0;text-align:left;margin-left:79.7pt;margin-top:30.95pt;width:436.1pt;height:215.5pt;z-index:-251670016;mso-position-horizontal-relative:page" coordorigin="1594,619" coordsize="8722,4310">
            <v:shape id="_x0000_s1089" type="#_x0000_t75" style="position:absolute;left:1594;top:619;width:8712;height:4310">
              <v:imagedata r:id="rId14" o:title=""/>
            </v:shape>
            <v:shape id="_x0000_s1088" style="position:absolute;left:8349;top:1351;width:1956;height:480" coordorigin="8349,1351" coordsize="1956,480" path="m8349,1831r1956,l10305,1351r-1956,l8349,1831xe" filled="f" strokecolor="#ffc000" strokeweight="1pt">
              <v:path arrowok="t"/>
            </v:shape>
            <w10:wrap anchorx="page"/>
          </v:group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>2.2)</w:t>
      </w:r>
      <w:r w:rsidR="001E7FBE"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ect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“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Con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”</w:t>
      </w:r>
      <w:r w:rsidR="001E7FBE"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(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igure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4)</w:t>
      </w:r>
    </w:p>
    <w:p w14:paraId="472CE933" w14:textId="77777777" w:rsidR="00962C94" w:rsidRDefault="00962C94">
      <w:pPr>
        <w:spacing w:before="9" w:line="100" w:lineRule="exact"/>
        <w:rPr>
          <w:sz w:val="10"/>
          <w:szCs w:val="10"/>
        </w:rPr>
      </w:pPr>
    </w:p>
    <w:p w14:paraId="20FB36ED" w14:textId="77777777" w:rsidR="00962C94" w:rsidRDefault="00962C94">
      <w:pPr>
        <w:spacing w:line="200" w:lineRule="exact"/>
      </w:pPr>
    </w:p>
    <w:p w14:paraId="6076DD11" w14:textId="77777777" w:rsidR="00962C94" w:rsidRDefault="00962C94">
      <w:pPr>
        <w:spacing w:line="200" w:lineRule="exact"/>
      </w:pPr>
    </w:p>
    <w:p w14:paraId="4B0BAD24" w14:textId="77777777" w:rsidR="00962C94" w:rsidRDefault="00962C94">
      <w:pPr>
        <w:spacing w:line="200" w:lineRule="exact"/>
      </w:pPr>
    </w:p>
    <w:p w14:paraId="19FE215C" w14:textId="77777777" w:rsidR="00962C94" w:rsidRDefault="00962C94">
      <w:pPr>
        <w:spacing w:line="200" w:lineRule="exact"/>
      </w:pPr>
    </w:p>
    <w:p w14:paraId="455293BF" w14:textId="77777777" w:rsidR="00962C94" w:rsidRDefault="00962C94">
      <w:pPr>
        <w:spacing w:line="200" w:lineRule="exact"/>
      </w:pPr>
    </w:p>
    <w:p w14:paraId="0BFAF19D" w14:textId="77777777" w:rsidR="00962C94" w:rsidRDefault="00962C94">
      <w:pPr>
        <w:spacing w:line="200" w:lineRule="exact"/>
      </w:pPr>
    </w:p>
    <w:p w14:paraId="3513C4BD" w14:textId="77777777" w:rsidR="00962C94" w:rsidRDefault="00962C94">
      <w:pPr>
        <w:spacing w:line="200" w:lineRule="exact"/>
      </w:pPr>
    </w:p>
    <w:p w14:paraId="526F630C" w14:textId="77777777" w:rsidR="00962C94" w:rsidRDefault="00962C94">
      <w:pPr>
        <w:spacing w:line="200" w:lineRule="exact"/>
      </w:pPr>
    </w:p>
    <w:p w14:paraId="16379BC7" w14:textId="77777777" w:rsidR="00962C94" w:rsidRDefault="00962C94">
      <w:pPr>
        <w:spacing w:line="200" w:lineRule="exact"/>
      </w:pPr>
    </w:p>
    <w:p w14:paraId="6E5FE1A7" w14:textId="77777777" w:rsidR="00962C94" w:rsidRDefault="00962C94">
      <w:pPr>
        <w:spacing w:line="200" w:lineRule="exact"/>
      </w:pPr>
    </w:p>
    <w:p w14:paraId="6F60C4FE" w14:textId="77777777" w:rsidR="00962C94" w:rsidRDefault="00962C94">
      <w:pPr>
        <w:spacing w:line="200" w:lineRule="exact"/>
      </w:pPr>
    </w:p>
    <w:p w14:paraId="6E7231E4" w14:textId="77777777" w:rsidR="00962C94" w:rsidRDefault="00962C94">
      <w:pPr>
        <w:spacing w:line="200" w:lineRule="exact"/>
      </w:pPr>
    </w:p>
    <w:p w14:paraId="2DF0EE24" w14:textId="77777777" w:rsidR="00962C94" w:rsidRDefault="00962C94">
      <w:pPr>
        <w:spacing w:line="200" w:lineRule="exact"/>
      </w:pPr>
    </w:p>
    <w:p w14:paraId="0EECADBA" w14:textId="77777777" w:rsidR="00962C94" w:rsidRDefault="00962C94">
      <w:pPr>
        <w:spacing w:line="200" w:lineRule="exact"/>
      </w:pPr>
    </w:p>
    <w:p w14:paraId="28D17976" w14:textId="77777777" w:rsidR="00962C94" w:rsidRDefault="00962C94">
      <w:pPr>
        <w:spacing w:line="200" w:lineRule="exact"/>
      </w:pPr>
    </w:p>
    <w:p w14:paraId="072D62E3" w14:textId="77777777" w:rsidR="00962C94" w:rsidRDefault="00962C94">
      <w:pPr>
        <w:spacing w:line="200" w:lineRule="exact"/>
      </w:pPr>
    </w:p>
    <w:p w14:paraId="733748B9" w14:textId="77777777" w:rsidR="00962C94" w:rsidRDefault="00962C94">
      <w:pPr>
        <w:spacing w:line="200" w:lineRule="exact"/>
      </w:pPr>
    </w:p>
    <w:p w14:paraId="2AEDCC22" w14:textId="77777777" w:rsidR="00962C94" w:rsidRDefault="00962C94">
      <w:pPr>
        <w:spacing w:line="200" w:lineRule="exact"/>
      </w:pPr>
    </w:p>
    <w:p w14:paraId="7FBCEF9E" w14:textId="77777777" w:rsidR="00962C94" w:rsidRDefault="00962C94">
      <w:pPr>
        <w:spacing w:line="200" w:lineRule="exact"/>
      </w:pPr>
    </w:p>
    <w:p w14:paraId="0E41743E" w14:textId="77777777" w:rsidR="00962C94" w:rsidRDefault="00962C94">
      <w:pPr>
        <w:spacing w:line="200" w:lineRule="exact"/>
      </w:pPr>
    </w:p>
    <w:p w14:paraId="00151B1C" w14:textId="77777777" w:rsidR="00962C94" w:rsidRDefault="00962C94">
      <w:pPr>
        <w:spacing w:line="200" w:lineRule="exact"/>
      </w:pPr>
    </w:p>
    <w:p w14:paraId="44BDB792" w14:textId="77777777" w:rsidR="00962C94" w:rsidRDefault="00962C94">
      <w:pPr>
        <w:spacing w:line="200" w:lineRule="exact"/>
      </w:pPr>
    </w:p>
    <w:p w14:paraId="3D3830EF" w14:textId="77777777" w:rsidR="00962C94" w:rsidRDefault="00962C94">
      <w:pPr>
        <w:spacing w:line="200" w:lineRule="exact"/>
      </w:pPr>
    </w:p>
    <w:p w14:paraId="2FBA2095" w14:textId="77777777" w:rsidR="00962C94" w:rsidRDefault="001E7FBE">
      <w:pPr>
        <w:ind w:left="3227" w:right="3231"/>
        <w:jc w:val="center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940" w:bottom="280" w:left="940" w:header="761" w:footer="912" w:gutter="0"/>
          <w:cols w:space="720"/>
        </w:sect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4 Web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ge</w:t>
      </w:r>
      <w:r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fter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ogin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of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w w:val="99"/>
          <w:sz w:val="32"/>
          <w:szCs w:val="32"/>
        </w:rPr>
        <w:t>TN</w:t>
      </w:r>
    </w:p>
    <w:p w14:paraId="1280D337" w14:textId="77777777" w:rsidR="00962C94" w:rsidRDefault="00962C94">
      <w:pPr>
        <w:spacing w:line="200" w:lineRule="exact"/>
      </w:pPr>
    </w:p>
    <w:p w14:paraId="7333ABB6" w14:textId="77777777" w:rsidR="00962C94" w:rsidRDefault="00962C94">
      <w:pPr>
        <w:spacing w:before="11" w:line="240" w:lineRule="exact"/>
        <w:rPr>
          <w:sz w:val="24"/>
          <w:szCs w:val="24"/>
        </w:rPr>
      </w:pPr>
    </w:p>
    <w:p w14:paraId="204F50F1" w14:textId="77777777" w:rsidR="00962C94" w:rsidRDefault="00624F5E">
      <w:pPr>
        <w:spacing w:line="400" w:lineRule="exact"/>
        <w:ind w:left="848"/>
        <w:rPr>
          <w:rFonts w:ascii="TH Sarabun New" w:eastAsia="TH Sarabun New" w:hAnsi="TH Sarabun New" w:cs="TH Sarabun New"/>
          <w:sz w:val="32"/>
          <w:szCs w:val="32"/>
        </w:rPr>
      </w:pPr>
      <w:r>
        <w:pict w14:anchorId="5B492836">
          <v:group id="_x0000_s1083" style="position:absolute;left:0;text-align:left;margin-left:1in;margin-top:30.4pt;width:468pt;height:207.65pt;z-index:-251668992;mso-position-horizontal-relative:page" coordorigin="1440,608" coordsize="9360,4153">
            <v:shape id="_x0000_s1086" type="#_x0000_t75" style="position:absolute;left:1440;top:608;width:9360;height:4153">
              <v:imagedata r:id="rId15" o:title=""/>
            </v:shape>
            <v:shape id="_x0000_s1085" style="position:absolute;left:6243;top:2623;width:3374;height:2052" coordorigin="6243,2623" coordsize="3374,2052" path="m6243,4675r3374,l9617,2623r-3374,l6243,4675xe" filled="f" strokecolor="#ffc000" strokeweight="1pt">
              <v:path arrowok="t"/>
            </v:shape>
            <v:shape id="_x0000_s1084" type="#_x0000_t75" style="position:absolute;left:6252;top:2705;width:3355;height:1889">
              <v:imagedata r:id="rId16" o:title=""/>
            </v:shape>
            <w10:wrap anchorx="page"/>
          </v:group>
        </w:pic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2.3)</w:t>
      </w:r>
      <w:r w:rsidR="001E7FBE">
        <w:rPr>
          <w:rFonts w:ascii="TH Sarabun New" w:eastAsia="TH Sarabun New" w:hAnsi="TH Sarabun New" w:cs="TH Sarabun New"/>
          <w:spacing w:val="9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el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ec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ing</w:t>
      </w:r>
      <w:r w:rsidR="001E7FBE">
        <w:rPr>
          <w:rFonts w:ascii="TH Sarabun New" w:eastAsia="TH Sarabun New" w:hAnsi="TH Sarabun New" w:cs="TH Sarabun New"/>
          <w:spacing w:val="-9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“G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w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ys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”</w:t>
      </w:r>
      <w:r w:rsidR="001E7FBE">
        <w:rPr>
          <w:rFonts w:ascii="TH Sarabun New" w:eastAsia="TH Sarabun New" w:hAnsi="TH Sarabun New" w:cs="TH Sarabun New"/>
          <w:spacing w:val="-11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as</w:t>
      </w:r>
      <w:r w:rsidR="001E7FBE"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to</w:t>
      </w:r>
      <w:r w:rsidR="001E7FBE"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go</w:t>
      </w:r>
      <w:r w:rsidR="001E7FBE"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ga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eway</w:t>
      </w:r>
      <w:r w:rsidR="001E7FBE"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regi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-11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w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eb</w:t>
      </w:r>
      <w:r w:rsidR="001E7FBE"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3"/>
          <w:position w:val="6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ge</w:t>
      </w:r>
      <w:r w:rsidR="001E7FBE"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(</w:t>
      </w:r>
      <w:r w:rsidR="001E7FBE"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gure</w:t>
      </w:r>
      <w:r w:rsidR="001E7FBE"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6)</w:t>
      </w:r>
    </w:p>
    <w:p w14:paraId="1DE0EFB7" w14:textId="77777777" w:rsidR="00962C94" w:rsidRDefault="00962C94">
      <w:pPr>
        <w:spacing w:line="140" w:lineRule="exact"/>
        <w:rPr>
          <w:sz w:val="14"/>
          <w:szCs w:val="14"/>
        </w:rPr>
      </w:pPr>
    </w:p>
    <w:p w14:paraId="595901DE" w14:textId="77777777" w:rsidR="00962C94" w:rsidRDefault="00962C94">
      <w:pPr>
        <w:spacing w:line="200" w:lineRule="exact"/>
      </w:pPr>
    </w:p>
    <w:p w14:paraId="46A978F1" w14:textId="77777777" w:rsidR="00962C94" w:rsidRDefault="00962C94">
      <w:pPr>
        <w:spacing w:line="200" w:lineRule="exact"/>
      </w:pPr>
    </w:p>
    <w:p w14:paraId="6E91807A" w14:textId="77777777" w:rsidR="00962C94" w:rsidRDefault="00962C94">
      <w:pPr>
        <w:spacing w:line="200" w:lineRule="exact"/>
      </w:pPr>
    </w:p>
    <w:p w14:paraId="5EFABABC" w14:textId="77777777" w:rsidR="00962C94" w:rsidRDefault="00962C94">
      <w:pPr>
        <w:spacing w:line="200" w:lineRule="exact"/>
      </w:pPr>
    </w:p>
    <w:p w14:paraId="53DAA639" w14:textId="77777777" w:rsidR="00962C94" w:rsidRDefault="00962C94">
      <w:pPr>
        <w:spacing w:line="200" w:lineRule="exact"/>
      </w:pPr>
    </w:p>
    <w:p w14:paraId="0627B014" w14:textId="77777777" w:rsidR="00962C94" w:rsidRDefault="00962C94">
      <w:pPr>
        <w:spacing w:line="200" w:lineRule="exact"/>
      </w:pPr>
    </w:p>
    <w:p w14:paraId="3B9A9ACD" w14:textId="77777777" w:rsidR="00962C94" w:rsidRDefault="00962C94">
      <w:pPr>
        <w:spacing w:line="200" w:lineRule="exact"/>
      </w:pPr>
    </w:p>
    <w:p w14:paraId="35317268" w14:textId="77777777" w:rsidR="00962C94" w:rsidRDefault="00962C94">
      <w:pPr>
        <w:spacing w:line="200" w:lineRule="exact"/>
      </w:pPr>
    </w:p>
    <w:p w14:paraId="44FEC1A5" w14:textId="77777777" w:rsidR="00962C94" w:rsidRDefault="00962C94">
      <w:pPr>
        <w:spacing w:line="200" w:lineRule="exact"/>
      </w:pPr>
    </w:p>
    <w:p w14:paraId="7C57A3D1" w14:textId="77777777" w:rsidR="00962C94" w:rsidRDefault="00962C94">
      <w:pPr>
        <w:spacing w:line="200" w:lineRule="exact"/>
      </w:pPr>
    </w:p>
    <w:p w14:paraId="493470B4" w14:textId="77777777" w:rsidR="00962C94" w:rsidRDefault="00962C94">
      <w:pPr>
        <w:spacing w:line="200" w:lineRule="exact"/>
      </w:pPr>
    </w:p>
    <w:p w14:paraId="7BD472E4" w14:textId="77777777" w:rsidR="00962C94" w:rsidRDefault="00962C94">
      <w:pPr>
        <w:spacing w:line="200" w:lineRule="exact"/>
      </w:pPr>
    </w:p>
    <w:p w14:paraId="20489C4D" w14:textId="77777777" w:rsidR="00962C94" w:rsidRDefault="00962C94">
      <w:pPr>
        <w:spacing w:line="200" w:lineRule="exact"/>
      </w:pPr>
    </w:p>
    <w:p w14:paraId="1CA0F909" w14:textId="77777777" w:rsidR="00962C94" w:rsidRDefault="00962C94">
      <w:pPr>
        <w:spacing w:line="200" w:lineRule="exact"/>
      </w:pPr>
    </w:p>
    <w:p w14:paraId="667E978C" w14:textId="77777777" w:rsidR="00962C94" w:rsidRDefault="00962C94">
      <w:pPr>
        <w:spacing w:line="200" w:lineRule="exact"/>
      </w:pPr>
    </w:p>
    <w:p w14:paraId="2188C86D" w14:textId="77777777" w:rsidR="00962C94" w:rsidRDefault="00962C94">
      <w:pPr>
        <w:spacing w:line="200" w:lineRule="exact"/>
      </w:pPr>
    </w:p>
    <w:p w14:paraId="177DCD06" w14:textId="77777777" w:rsidR="00962C94" w:rsidRDefault="00962C94">
      <w:pPr>
        <w:spacing w:line="200" w:lineRule="exact"/>
      </w:pPr>
    </w:p>
    <w:p w14:paraId="502F2756" w14:textId="77777777" w:rsidR="00962C94" w:rsidRDefault="00962C94">
      <w:pPr>
        <w:spacing w:line="200" w:lineRule="exact"/>
      </w:pPr>
    </w:p>
    <w:p w14:paraId="3C04E502" w14:textId="77777777" w:rsidR="00962C94" w:rsidRDefault="00962C94">
      <w:pPr>
        <w:spacing w:line="200" w:lineRule="exact"/>
      </w:pPr>
    </w:p>
    <w:p w14:paraId="22D2649B" w14:textId="77777777" w:rsidR="00962C94" w:rsidRDefault="00962C94">
      <w:pPr>
        <w:spacing w:line="200" w:lineRule="exact"/>
      </w:pPr>
    </w:p>
    <w:p w14:paraId="7C6A50D7" w14:textId="77777777" w:rsidR="00962C94" w:rsidRDefault="00962C94">
      <w:pPr>
        <w:spacing w:line="200" w:lineRule="exact"/>
      </w:pPr>
    </w:p>
    <w:p w14:paraId="15AC53B3" w14:textId="77777777" w:rsidR="00962C94" w:rsidRDefault="00962C94">
      <w:pPr>
        <w:spacing w:line="200" w:lineRule="exact"/>
      </w:pPr>
    </w:p>
    <w:p w14:paraId="0F13BCCB" w14:textId="77777777" w:rsidR="00962C94" w:rsidRDefault="001E7FBE">
      <w:pPr>
        <w:ind w:left="3541" w:right="3543"/>
        <w:jc w:val="center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6 Con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pa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of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w w:val="99"/>
          <w:sz w:val="32"/>
          <w:szCs w:val="32"/>
        </w:rPr>
        <w:t>TTN</w:t>
      </w:r>
    </w:p>
    <w:p w14:paraId="033E6528" w14:textId="77777777" w:rsidR="00962C94" w:rsidRDefault="00962C94">
      <w:pPr>
        <w:spacing w:before="3" w:line="180" w:lineRule="exact"/>
        <w:rPr>
          <w:sz w:val="19"/>
          <w:szCs w:val="19"/>
        </w:rPr>
      </w:pPr>
    </w:p>
    <w:p w14:paraId="0BBB65DC" w14:textId="77777777" w:rsidR="00962C94" w:rsidRDefault="00624F5E">
      <w:pPr>
        <w:ind w:left="848"/>
        <w:rPr>
          <w:rFonts w:ascii="TH Sarabun New" w:eastAsia="TH Sarabun New" w:hAnsi="TH Sarabun New" w:cs="TH Sarabun New"/>
          <w:sz w:val="32"/>
          <w:szCs w:val="32"/>
        </w:rPr>
      </w:pPr>
      <w:r>
        <w:pict w14:anchorId="2098818D">
          <v:group id="_x0000_s1079" style="position:absolute;left:0;text-align:left;margin-left:89.45pt;margin-top:31.1pt;width:432.9pt;height:130.75pt;z-index:-251667968;mso-position-horizontal-relative:page" coordorigin="1789,622" coordsize="8658,2615">
            <v:shape id="_x0000_s1082" type="#_x0000_t75" style="position:absolute;left:1789;top:621;width:8658;height:2616">
              <v:imagedata r:id="rId17" o:title=""/>
            </v:shape>
            <v:shape id="_x0000_s1081" style="position:absolute;left:9021;top:1816;width:1182;height:260" coordorigin="9021,1816" coordsize="1182,260" path="m9021,2076r1182,l10203,1816r-1182,l9021,2076xe" filled="f" strokecolor="#ffc000" strokeweight="1pt">
              <v:path arrowok="t"/>
            </v:shape>
            <v:shape id="_x0000_s1080" type="#_x0000_t75" style="position:absolute;left:9031;top:1899;width:1162;height:96">
              <v:imagedata r:id="rId18" o:title=""/>
            </v:shape>
            <w10:wrap anchorx="page"/>
          </v:group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>2.4)</w:t>
      </w:r>
      <w:r w:rsidR="001E7FBE"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egis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er</w:t>
      </w:r>
      <w:r w:rsidR="001E7FBE">
        <w:rPr>
          <w:rFonts w:ascii="TH Sarabun New" w:eastAsia="TH Sarabun New" w:hAnsi="TH Sarabun New" w:cs="TH Sarabun New"/>
          <w:spacing w:val="6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G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eway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by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el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ec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ing</w:t>
      </w:r>
      <w:r w:rsidR="001E7FBE"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“regis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er</w:t>
      </w:r>
      <w:r w:rsidR="001E7FBE"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gat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y</w:t>
      </w:r>
      <w:r w:rsidR="001E7FBE">
        <w:rPr>
          <w:rFonts w:ascii="TH Sarabun New" w:eastAsia="TH Sarabun New" w:hAnsi="TH Sarabun New" w:cs="TH Sarabun New"/>
          <w:sz w:val="32"/>
          <w:szCs w:val="32"/>
        </w:rPr>
        <w:t>”</w:t>
      </w:r>
      <w:r w:rsidR="001E7FBE"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(f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igure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7)</w:t>
      </w:r>
    </w:p>
    <w:p w14:paraId="2F3F507D" w14:textId="77777777" w:rsidR="00962C94" w:rsidRDefault="00962C94">
      <w:pPr>
        <w:spacing w:line="200" w:lineRule="exact"/>
      </w:pPr>
    </w:p>
    <w:p w14:paraId="2AFF9249" w14:textId="77777777" w:rsidR="00962C94" w:rsidRDefault="00962C94">
      <w:pPr>
        <w:spacing w:line="200" w:lineRule="exact"/>
      </w:pPr>
    </w:p>
    <w:p w14:paraId="299BBEAB" w14:textId="77777777" w:rsidR="00962C94" w:rsidRDefault="00962C94">
      <w:pPr>
        <w:spacing w:line="200" w:lineRule="exact"/>
      </w:pPr>
    </w:p>
    <w:p w14:paraId="56EE7488" w14:textId="77777777" w:rsidR="00962C94" w:rsidRDefault="00962C94">
      <w:pPr>
        <w:spacing w:line="200" w:lineRule="exact"/>
      </w:pPr>
    </w:p>
    <w:p w14:paraId="14F975C4" w14:textId="77777777" w:rsidR="00962C94" w:rsidRDefault="00962C94">
      <w:pPr>
        <w:spacing w:line="200" w:lineRule="exact"/>
      </w:pPr>
    </w:p>
    <w:p w14:paraId="41278EA9" w14:textId="77777777" w:rsidR="00962C94" w:rsidRDefault="00962C94">
      <w:pPr>
        <w:spacing w:line="200" w:lineRule="exact"/>
      </w:pPr>
    </w:p>
    <w:p w14:paraId="2598B48D" w14:textId="77777777" w:rsidR="00962C94" w:rsidRDefault="00962C94">
      <w:pPr>
        <w:spacing w:line="200" w:lineRule="exact"/>
      </w:pPr>
    </w:p>
    <w:p w14:paraId="6E533FD0" w14:textId="77777777" w:rsidR="00962C94" w:rsidRDefault="00962C94">
      <w:pPr>
        <w:spacing w:line="200" w:lineRule="exact"/>
      </w:pPr>
    </w:p>
    <w:p w14:paraId="0AC4106B" w14:textId="77777777" w:rsidR="00962C94" w:rsidRDefault="00962C94">
      <w:pPr>
        <w:spacing w:line="200" w:lineRule="exact"/>
      </w:pPr>
    </w:p>
    <w:p w14:paraId="1EB6841B" w14:textId="77777777" w:rsidR="00962C94" w:rsidRDefault="00962C94">
      <w:pPr>
        <w:spacing w:line="200" w:lineRule="exact"/>
      </w:pPr>
    </w:p>
    <w:p w14:paraId="5AF6D23A" w14:textId="77777777" w:rsidR="00962C94" w:rsidRDefault="00962C94">
      <w:pPr>
        <w:spacing w:line="200" w:lineRule="exact"/>
      </w:pPr>
    </w:p>
    <w:p w14:paraId="49EBF3C8" w14:textId="77777777" w:rsidR="00962C94" w:rsidRDefault="00962C94">
      <w:pPr>
        <w:spacing w:line="200" w:lineRule="exact"/>
      </w:pPr>
    </w:p>
    <w:p w14:paraId="7BF40B08" w14:textId="77777777" w:rsidR="00962C94" w:rsidRDefault="00962C94">
      <w:pPr>
        <w:spacing w:line="200" w:lineRule="exact"/>
      </w:pPr>
    </w:p>
    <w:p w14:paraId="5C5827C4" w14:textId="77777777" w:rsidR="00962C94" w:rsidRDefault="00962C94">
      <w:pPr>
        <w:spacing w:line="200" w:lineRule="exact"/>
      </w:pPr>
    </w:p>
    <w:p w14:paraId="3CFA7FC4" w14:textId="77777777" w:rsidR="00962C94" w:rsidRDefault="00962C94">
      <w:pPr>
        <w:spacing w:before="4" w:line="200" w:lineRule="exact"/>
      </w:pPr>
    </w:p>
    <w:p w14:paraId="71045BD1" w14:textId="77777777" w:rsidR="00962C94" w:rsidRDefault="001E7FBE">
      <w:pPr>
        <w:ind w:left="3272" w:right="3271"/>
        <w:jc w:val="center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7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eways</w:t>
      </w:r>
      <w:r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web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z w:val="32"/>
          <w:szCs w:val="32"/>
        </w:rPr>
        <w:t>age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of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w w:val="99"/>
          <w:sz w:val="32"/>
          <w:szCs w:val="32"/>
        </w:rPr>
        <w:t>T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N</w:t>
      </w:r>
    </w:p>
    <w:p w14:paraId="4F43440E" w14:textId="77777777" w:rsidR="00962C94" w:rsidRDefault="00962C94">
      <w:pPr>
        <w:spacing w:before="6" w:line="180" w:lineRule="exact"/>
        <w:rPr>
          <w:sz w:val="19"/>
          <w:szCs w:val="19"/>
        </w:rPr>
      </w:pPr>
    </w:p>
    <w:p w14:paraId="6296B2E9" w14:textId="77777777" w:rsidR="00962C94" w:rsidRDefault="001E7FBE">
      <w:pPr>
        <w:ind w:left="848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2.5)</w:t>
      </w:r>
      <w:r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ul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l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informa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</w:t>
      </w:r>
      <w:r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gat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y</w:t>
      </w:r>
      <w:r>
        <w:rPr>
          <w:rFonts w:ascii="TH Sarabun New" w:eastAsia="TH Sarabun New" w:hAnsi="TH Sarabun New" w:cs="TH Sarabun New"/>
          <w:sz w:val="32"/>
          <w:szCs w:val="32"/>
        </w:rPr>
        <w:t>,</w:t>
      </w:r>
      <w:r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nd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ect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“Re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er</w:t>
      </w:r>
      <w:r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4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eway”</w:t>
      </w:r>
      <w:r>
        <w:rPr>
          <w:rFonts w:ascii="TH Sarabun New" w:eastAsia="TH Sarabun New" w:hAnsi="TH Sarabun New" w:cs="TH Sarabun New"/>
          <w:spacing w:val="-2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(Figure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8):</w:t>
      </w:r>
    </w:p>
    <w:p w14:paraId="4A5A8F14" w14:textId="77777777" w:rsidR="00962C94" w:rsidRDefault="001E7FBE">
      <w:pPr>
        <w:spacing w:before="32"/>
        <w:ind w:left="122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-   </w:t>
      </w:r>
      <w:r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eway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D: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nput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EUI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of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gat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ay</w:t>
      </w:r>
    </w:p>
    <w:p w14:paraId="0F2FC477" w14:textId="77777777" w:rsidR="00962C94" w:rsidRDefault="001E7FBE">
      <w:pPr>
        <w:spacing w:before="35"/>
        <w:ind w:left="122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-   </w:t>
      </w:r>
      <w:r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De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cription: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nput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de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cription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yo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u</w:t>
      </w:r>
      <w:r>
        <w:rPr>
          <w:rFonts w:ascii="TH Sarabun New" w:eastAsia="TH Sarabun New" w:hAnsi="TH Sarabun New" w:cs="TH Sarabun New"/>
          <w:sz w:val="32"/>
          <w:szCs w:val="32"/>
        </w:rPr>
        <w:t>r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gat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ay</w:t>
      </w:r>
      <w:r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(o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p</w:t>
      </w:r>
      <w:r>
        <w:rPr>
          <w:rFonts w:ascii="TH Sarabun New" w:eastAsia="TH Sarabun New" w:hAnsi="TH Sarabun New" w:cs="TH Sarabun New"/>
          <w:sz w:val="32"/>
          <w:szCs w:val="32"/>
        </w:rPr>
        <w:t>tio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)</w:t>
      </w:r>
    </w:p>
    <w:p w14:paraId="3690C6AC" w14:textId="77777777" w:rsidR="00962C94" w:rsidRDefault="001E7FBE">
      <w:pPr>
        <w:spacing w:before="32"/>
        <w:ind w:left="122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-   </w:t>
      </w:r>
      <w:r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’m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u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ing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egacy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packet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forwarde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: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Tick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he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b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o</w:t>
      </w:r>
      <w:r>
        <w:rPr>
          <w:rFonts w:ascii="TH Sarabun New" w:eastAsia="TH Sarabun New" w:hAnsi="TH Sarabun New" w:cs="TH Sarabun New"/>
          <w:sz w:val="32"/>
          <w:szCs w:val="32"/>
        </w:rPr>
        <w:t>x</w:t>
      </w:r>
    </w:p>
    <w:p w14:paraId="6B228C39" w14:textId="77777777" w:rsidR="00962C94" w:rsidRDefault="001E7FBE">
      <w:pPr>
        <w:spacing w:before="35"/>
        <w:ind w:left="122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-   </w:t>
      </w:r>
      <w:r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eque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cy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Pla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:</w:t>
      </w:r>
      <w:r>
        <w:rPr>
          <w:rFonts w:ascii="TH Sarabun New" w:eastAsia="TH Sarabun New" w:hAnsi="TH Sarabun New" w:cs="TH Sarabun New"/>
          <w:spacing w:val="6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Choo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AS_923_9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2</w:t>
      </w:r>
      <w:r>
        <w:rPr>
          <w:rFonts w:ascii="TH Sarabun New" w:eastAsia="TH Sarabun New" w:hAnsi="TH Sarabun New" w:cs="TH Sarabun New"/>
          <w:sz w:val="32"/>
          <w:szCs w:val="32"/>
        </w:rPr>
        <w:t>5</w:t>
      </w:r>
      <w:r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Thai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d</w:t>
      </w:r>
    </w:p>
    <w:p w14:paraId="276A5B72" w14:textId="77777777" w:rsidR="00962C94" w:rsidRDefault="001E7FBE">
      <w:pPr>
        <w:spacing w:before="32"/>
        <w:ind w:left="1220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940" w:bottom="280" w:left="940" w:header="761" w:footer="912" w:gutter="0"/>
          <w:cols w:space="720"/>
        </w:sect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-   </w:t>
      </w:r>
      <w:r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ou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: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Choo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-</w:t>
      </w:r>
      <w:r>
        <w:rPr>
          <w:rFonts w:ascii="TH Sarabun New" w:eastAsia="TH Sarabun New" w:hAnsi="TH Sarabun New" w:cs="TH Sarabun New"/>
          <w:sz w:val="32"/>
          <w:szCs w:val="32"/>
        </w:rPr>
        <w:t>rou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r-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a-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1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Tha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il</w:t>
      </w:r>
      <w:r>
        <w:rPr>
          <w:rFonts w:ascii="TH Sarabun New" w:eastAsia="TH Sarabun New" w:hAnsi="TH Sarabun New" w:cs="TH Sarabun New"/>
          <w:sz w:val="32"/>
          <w:szCs w:val="32"/>
        </w:rPr>
        <w:t>and</w:t>
      </w:r>
    </w:p>
    <w:p w14:paraId="3642FE41" w14:textId="77777777" w:rsidR="00962C94" w:rsidRDefault="00962C94">
      <w:pPr>
        <w:spacing w:line="200" w:lineRule="exact"/>
      </w:pPr>
    </w:p>
    <w:p w14:paraId="4320D549" w14:textId="77777777" w:rsidR="00962C94" w:rsidRDefault="00962C94">
      <w:pPr>
        <w:spacing w:before="19" w:line="220" w:lineRule="exact"/>
        <w:rPr>
          <w:sz w:val="22"/>
          <w:szCs w:val="22"/>
        </w:rPr>
      </w:pPr>
    </w:p>
    <w:p w14:paraId="5DA32AE8" w14:textId="77777777" w:rsidR="00962C94" w:rsidRDefault="00624F5E">
      <w:pPr>
        <w:ind w:left="330"/>
      </w:pPr>
      <w:r>
        <w:pict w14:anchorId="15AEC136">
          <v:shape id="_x0000_i1026" type="#_x0000_t75" style="width:468pt;height:202.2pt">
            <v:imagedata r:id="rId19" o:title=""/>
          </v:shape>
        </w:pict>
      </w:r>
    </w:p>
    <w:p w14:paraId="57B1FADE" w14:textId="77777777" w:rsidR="00962C94" w:rsidRDefault="00962C94">
      <w:pPr>
        <w:spacing w:before="18" w:line="200" w:lineRule="exact"/>
      </w:pPr>
    </w:p>
    <w:p w14:paraId="61F208C3" w14:textId="77777777" w:rsidR="00962C94" w:rsidRDefault="001E7FBE">
      <w:pPr>
        <w:spacing w:line="400" w:lineRule="exact"/>
        <w:ind w:left="2687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8 Web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3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ge</w:t>
      </w:r>
      <w:r>
        <w:rPr>
          <w:rFonts w:ascii="TH Sarabun New" w:eastAsia="TH Sarabun New" w:hAnsi="TH Sarabun New" w:cs="TH Sarabun New"/>
          <w:spacing w:val="-9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r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g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is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ring</w:t>
      </w:r>
      <w:r>
        <w:rPr>
          <w:rFonts w:ascii="TH Sarabun New" w:eastAsia="TH Sarabun New" w:hAnsi="TH Sarabun New" w:cs="TH Sarabun New"/>
          <w:spacing w:val="-10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gat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w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ay</w:t>
      </w:r>
      <w:r>
        <w:rPr>
          <w:rFonts w:ascii="TH Sarabun New" w:eastAsia="TH Sarabun New" w:hAnsi="TH Sarabun New" w:cs="TH Sarabun New"/>
          <w:spacing w:val="-8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 xml:space="preserve"> TT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</w:p>
    <w:p w14:paraId="1D47132F" w14:textId="77777777" w:rsidR="00962C94" w:rsidRDefault="00962C94">
      <w:pPr>
        <w:spacing w:before="3" w:line="180" w:lineRule="exact"/>
        <w:rPr>
          <w:sz w:val="19"/>
          <w:szCs w:val="19"/>
        </w:rPr>
      </w:pPr>
    </w:p>
    <w:p w14:paraId="4AB7AC98" w14:textId="77777777" w:rsidR="00962C94" w:rsidRDefault="001E7FBE">
      <w:pPr>
        <w:spacing w:line="258" w:lineRule="auto"/>
        <w:ind w:left="1273" w:right="75" w:hanging="425"/>
        <w:jc w:val="both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2.6)</w:t>
      </w:r>
      <w:r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f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r</w:t>
      </w:r>
      <w:r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ni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h</w:t>
      </w:r>
      <w:r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gat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ay</w:t>
      </w:r>
      <w:r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regi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r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ion, 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user</w:t>
      </w:r>
      <w:r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can</w:t>
      </w:r>
      <w:r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go</w:t>
      </w:r>
      <w:r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back</w:t>
      </w:r>
      <w:r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to</w:t>
      </w:r>
      <w:r>
        <w:rPr>
          <w:rFonts w:ascii="TH Sarabun New" w:eastAsia="TH Sarabun New" w:hAnsi="TH Sarabun New" w:cs="TH Sarabun New"/>
          <w:spacing w:val="1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eway</w:t>
      </w:r>
      <w:r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eb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by</w:t>
      </w:r>
      <w:r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c</w:t>
      </w:r>
      <w:r>
        <w:rPr>
          <w:rFonts w:ascii="TH Sarabun New" w:eastAsia="TH Sarabun New" w:hAnsi="TH Sarabun New" w:cs="TH Sarabun New"/>
          <w:sz w:val="32"/>
          <w:szCs w:val="32"/>
        </w:rPr>
        <w:t>ti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g “G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ys</w:t>
      </w:r>
      <w:r>
        <w:rPr>
          <w:rFonts w:ascii="TH Sarabun New" w:eastAsia="TH Sarabun New" w:hAnsi="TH Sarabun New" w:cs="TH Sarabun New"/>
          <w:sz w:val="32"/>
          <w:szCs w:val="32"/>
        </w:rPr>
        <w:t>”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(at</w:t>
      </w:r>
      <w:r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right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o</w:t>
      </w:r>
      <w:r>
        <w:rPr>
          <w:rFonts w:ascii="TH Sarabun New" w:eastAsia="TH Sarabun New" w:hAnsi="TH Sarabun New" w:cs="TH Sarabun New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corn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r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of</w:t>
      </w:r>
      <w:r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b</w:t>
      </w:r>
      <w:r>
        <w:rPr>
          <w:rFonts w:ascii="TH Sarabun New" w:eastAsia="TH Sarabun New" w:hAnsi="TH Sarabun New" w:cs="TH Sarabun New"/>
          <w:sz w:val="32"/>
          <w:szCs w:val="32"/>
        </w:rPr>
        <w:t>pa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e),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d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choo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any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regi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red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g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ay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to</w:t>
      </w:r>
      <w:r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d more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informa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ion.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As</w:t>
      </w:r>
      <w:r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f</w:t>
      </w:r>
      <w:r>
        <w:rPr>
          <w:rFonts w:ascii="TH Sarabun New" w:eastAsia="TH Sarabun New" w:hAnsi="TH Sarabun New" w:cs="TH Sarabun New"/>
          <w:sz w:val="32"/>
          <w:szCs w:val="32"/>
        </w:rPr>
        <w:t>r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o</w:t>
      </w:r>
      <w:r>
        <w:rPr>
          <w:rFonts w:ascii="TH Sarabun New" w:eastAsia="TH Sarabun New" w:hAnsi="TH Sarabun New" w:cs="TH Sarabun New"/>
          <w:sz w:val="32"/>
          <w:szCs w:val="32"/>
        </w:rPr>
        <w:t>m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gure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7,</w:t>
      </w:r>
      <w:r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u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er</w:t>
      </w:r>
      <w:r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can</w:t>
      </w:r>
      <w:r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ect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“eu</w:t>
      </w:r>
      <w:r>
        <w:rPr>
          <w:rFonts w:ascii="TH Sarabun New" w:eastAsia="TH Sarabun New" w:hAnsi="TH Sarabun New" w:cs="TH Sarabun New"/>
          <w:spacing w:val="4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-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55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5</w:t>
      </w:r>
      <w:r>
        <w:rPr>
          <w:rFonts w:ascii="TH Sarabun New" w:eastAsia="TH Sarabun New" w:hAnsi="TH Sarabun New" w:cs="TH Sarabun New"/>
          <w:sz w:val="32"/>
          <w:szCs w:val="32"/>
        </w:rPr>
        <w:t>a0000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0</w:t>
      </w:r>
      <w:r>
        <w:rPr>
          <w:rFonts w:ascii="TH Sarabun New" w:eastAsia="TH Sarabun New" w:hAnsi="TH Sarabun New" w:cs="TH Sarabun New"/>
          <w:sz w:val="32"/>
          <w:szCs w:val="32"/>
        </w:rPr>
        <w:t>00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0</w:t>
      </w:r>
      <w:r>
        <w:rPr>
          <w:rFonts w:ascii="TH Sarabun New" w:eastAsia="TH Sarabun New" w:hAnsi="TH Sarabun New" w:cs="TH Sarabun New"/>
          <w:sz w:val="32"/>
          <w:szCs w:val="32"/>
        </w:rPr>
        <w:t>a0”</w:t>
      </w:r>
      <w:r>
        <w:rPr>
          <w:rFonts w:ascii="TH Sarabun New" w:eastAsia="TH Sarabun New" w:hAnsi="TH Sarabun New" w:cs="TH Sarabun New"/>
          <w:spacing w:val="-1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to</w:t>
      </w:r>
      <w:r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d more </w:t>
      </w:r>
      <w:r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informa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ion  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o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f </w:t>
      </w:r>
      <w:r>
        <w:rPr>
          <w:rFonts w:ascii="TH Sarabun New" w:eastAsia="TH Sarabun New" w:hAnsi="TH Sarabun New" w:cs="TH Sarabun New"/>
          <w:spacing w:val="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eway 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“eu</w:t>
      </w:r>
      <w:r>
        <w:rPr>
          <w:rFonts w:ascii="TH Sarabun New" w:eastAsia="TH Sarabun New" w:hAnsi="TH Sarabun New" w:cs="TH Sarabun New"/>
          <w:spacing w:val="4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-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55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5</w:t>
      </w:r>
      <w:r>
        <w:rPr>
          <w:rFonts w:ascii="TH Sarabun New" w:eastAsia="TH Sarabun New" w:hAnsi="TH Sarabun New" w:cs="TH Sarabun New"/>
          <w:sz w:val="32"/>
          <w:szCs w:val="32"/>
        </w:rPr>
        <w:t>a0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00</w:t>
      </w:r>
      <w:r>
        <w:rPr>
          <w:rFonts w:ascii="TH Sarabun New" w:eastAsia="TH Sarabun New" w:hAnsi="TH Sarabun New" w:cs="TH Sarabun New"/>
          <w:sz w:val="32"/>
          <w:szCs w:val="32"/>
        </w:rPr>
        <w:t>00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0</w:t>
      </w:r>
      <w:r>
        <w:rPr>
          <w:rFonts w:ascii="TH Sarabun New" w:eastAsia="TH Sarabun New" w:hAnsi="TH Sarabun New" w:cs="TH Sarabun New"/>
          <w:sz w:val="32"/>
          <w:szCs w:val="32"/>
        </w:rPr>
        <w:t>00a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0</w:t>
      </w:r>
      <w:r>
        <w:rPr>
          <w:rFonts w:ascii="TH Sarabun New" w:eastAsia="TH Sarabun New" w:hAnsi="TH Sarabun New" w:cs="TH Sarabun New"/>
          <w:sz w:val="32"/>
          <w:szCs w:val="32"/>
        </w:rPr>
        <w:t>”</w:t>
      </w:r>
      <w:r>
        <w:rPr>
          <w:rFonts w:ascii="TH Sarabun New" w:eastAsia="TH Sarabun New" w:hAnsi="TH Sarabun New" w:cs="TH Sarabun New"/>
          <w:spacing w:val="5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as </w:t>
      </w:r>
      <w:r>
        <w:rPr>
          <w:rFonts w:ascii="TH Sarabun New" w:eastAsia="TH Sarabun New" w:hAnsi="TH Sarabun New" w:cs="TH Sarabun New"/>
          <w:spacing w:val="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h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n </w:t>
      </w:r>
      <w:r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in </w:t>
      </w:r>
      <w:r>
        <w:rPr>
          <w:rFonts w:ascii="TH Sarabun New" w:eastAsia="TH Sarabun New" w:hAnsi="TH Sarabun New" w:cs="TH Sarabun New"/>
          <w:spacing w:val="1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gure </w:t>
      </w:r>
      <w:r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9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. </w:t>
      </w:r>
      <w:r>
        <w:rPr>
          <w:rFonts w:ascii="TH Sarabun New" w:eastAsia="TH Sarabun New" w:hAnsi="TH Sarabun New" w:cs="TH Sarabun New"/>
          <w:spacing w:val="1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he informa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ion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ou</w:t>
      </w:r>
      <w:r>
        <w:rPr>
          <w:rFonts w:ascii="TH Sarabun New" w:eastAsia="TH Sarabun New" w:hAnsi="TH Sarabun New" w:cs="TH Sarabun New"/>
          <w:spacing w:val="4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d</w:t>
      </w:r>
      <w:r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be</w:t>
      </w:r>
      <w:r>
        <w:rPr>
          <w:rFonts w:ascii="TH Sarabun New" w:eastAsia="TH Sarabun New" w:hAnsi="TH Sarabun New" w:cs="TH Sarabun New"/>
          <w:spacing w:val="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ame</w:t>
      </w:r>
      <w:r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as</w:t>
      </w:r>
      <w:r>
        <w:rPr>
          <w:rFonts w:ascii="TH Sarabun New" w:eastAsia="TH Sarabun New" w:hAnsi="TH Sarabun New" w:cs="TH Sarabun New"/>
          <w:spacing w:val="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regi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o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in</w:t>
      </w:r>
      <w:r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5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)</w:t>
      </w:r>
      <w:r>
        <w:rPr>
          <w:rFonts w:ascii="TH Sarabun New" w:eastAsia="TH Sarabun New" w:hAnsi="TH Sarabun New" w:cs="TH Sarabun New"/>
          <w:sz w:val="32"/>
          <w:szCs w:val="32"/>
        </w:rPr>
        <w:t>.</w:t>
      </w:r>
      <w:r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H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ever,</w:t>
      </w:r>
      <w:r>
        <w:rPr>
          <w:rFonts w:ascii="TH Sarabun New" w:eastAsia="TH Sarabun New" w:hAnsi="TH Sarabun New" w:cs="TH Sarabun New"/>
          <w:spacing w:val="1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he</w:t>
      </w:r>
      <w:r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hings</w:t>
      </w:r>
      <w:r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twork 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ls</w:t>
      </w:r>
      <w:r>
        <w:rPr>
          <w:rFonts w:ascii="TH Sarabun New" w:eastAsia="TH Sarabun New" w:hAnsi="TH Sarabun New" w:cs="TH Sarabun New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cre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tes</w:t>
      </w:r>
      <w:r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“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eway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ke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y</w:t>
      </w:r>
      <w:r>
        <w:rPr>
          <w:rFonts w:ascii="TH Sarabun New" w:eastAsia="TH Sarabun New" w:hAnsi="TH Sarabun New" w:cs="TH Sarabun New"/>
          <w:sz w:val="32"/>
          <w:szCs w:val="32"/>
        </w:rPr>
        <w:t>”</w:t>
      </w:r>
      <w:r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to</w:t>
      </w:r>
      <w:r>
        <w:rPr>
          <w:rFonts w:ascii="TH Sarabun New" w:eastAsia="TH Sarabun New" w:hAnsi="TH Sarabun New" w:cs="TH Sarabun New"/>
          <w:spacing w:val="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co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nect</w:t>
      </w:r>
      <w:r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o</w:t>
      </w:r>
      <w:r>
        <w:rPr>
          <w:rFonts w:ascii="TH Sarabun New" w:eastAsia="TH Sarabun New" w:hAnsi="TH Sarabun New" w:cs="TH Sarabun New"/>
          <w:sz w:val="32"/>
          <w:szCs w:val="32"/>
        </w:rPr>
        <w:t>de</w:t>
      </w:r>
      <w:r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ith</w:t>
      </w:r>
      <w:r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eway.</w:t>
      </w:r>
      <w:r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Mor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over, 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pa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ls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o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hows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amo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u</w:t>
      </w:r>
      <w:r>
        <w:rPr>
          <w:rFonts w:ascii="TH Sarabun New" w:eastAsia="TH Sarabun New" w:hAnsi="TH Sarabun New" w:cs="TH Sarabun New"/>
          <w:sz w:val="32"/>
          <w:szCs w:val="32"/>
        </w:rPr>
        <w:t>nt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of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r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ceived/tr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mit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ed</w:t>
      </w:r>
      <w:r>
        <w:rPr>
          <w:rFonts w:ascii="TH Sarabun New" w:eastAsia="TH Sarabun New" w:hAnsi="TH Sarabun New" w:cs="TH Sarabun New"/>
          <w:spacing w:val="-2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m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ess</w:t>
      </w:r>
      <w:r>
        <w:rPr>
          <w:rFonts w:ascii="TH Sarabun New" w:eastAsia="TH Sarabun New" w:hAnsi="TH Sarabun New" w:cs="TH Sarabun New"/>
          <w:sz w:val="32"/>
          <w:szCs w:val="32"/>
        </w:rPr>
        <w:t>ag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s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and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se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time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h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gat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y</w:t>
      </w:r>
      <w:r>
        <w:rPr>
          <w:rFonts w:ascii="TH Sarabun New" w:eastAsia="TH Sarabun New" w:hAnsi="TH Sarabun New" w:cs="TH Sarabun New"/>
          <w:sz w:val="32"/>
          <w:szCs w:val="32"/>
        </w:rPr>
        <w:t>.</w:t>
      </w:r>
    </w:p>
    <w:p w14:paraId="036517BE" w14:textId="77777777" w:rsidR="00962C94" w:rsidRDefault="00962C94">
      <w:pPr>
        <w:spacing w:before="2" w:line="160" w:lineRule="exact"/>
        <w:rPr>
          <w:sz w:val="16"/>
          <w:szCs w:val="16"/>
        </w:rPr>
      </w:pPr>
    </w:p>
    <w:p w14:paraId="584C834D" w14:textId="77777777" w:rsidR="00962C94" w:rsidRDefault="00624F5E">
      <w:pPr>
        <w:ind w:left="500"/>
      </w:pPr>
      <w:r>
        <w:pict w14:anchorId="6C36F6ED">
          <v:shape id="_x0000_i1027" type="#_x0000_t75" style="width:468pt;height:226.8pt">
            <v:imagedata r:id="rId20" o:title=""/>
          </v:shape>
        </w:pict>
      </w:r>
    </w:p>
    <w:p w14:paraId="0A56126B" w14:textId="77777777" w:rsidR="00962C94" w:rsidRDefault="00962C94">
      <w:pPr>
        <w:spacing w:before="5" w:line="180" w:lineRule="exact"/>
        <w:rPr>
          <w:sz w:val="19"/>
          <w:szCs w:val="19"/>
        </w:rPr>
      </w:pPr>
    </w:p>
    <w:p w14:paraId="230D4680" w14:textId="77777777" w:rsidR="00962C94" w:rsidRDefault="001E7FBE">
      <w:pPr>
        <w:ind w:left="3035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940" w:bottom="280" w:left="940" w:header="761" w:footer="912" w:gutter="0"/>
          <w:cols w:space="720"/>
        </w:sect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9 Det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ils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of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r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gis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red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gat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ay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of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</w:p>
    <w:p w14:paraId="4F5655BF" w14:textId="77777777" w:rsidR="00962C94" w:rsidRDefault="00962C94">
      <w:pPr>
        <w:spacing w:line="200" w:lineRule="exact"/>
      </w:pPr>
    </w:p>
    <w:p w14:paraId="3E245189" w14:textId="77777777" w:rsidR="00962C94" w:rsidRDefault="00962C94">
      <w:pPr>
        <w:spacing w:before="11" w:line="240" w:lineRule="exact"/>
        <w:rPr>
          <w:sz w:val="24"/>
          <w:szCs w:val="24"/>
        </w:rPr>
      </w:pPr>
    </w:p>
    <w:p w14:paraId="1258C3BF" w14:textId="77777777" w:rsidR="00962C94" w:rsidRDefault="001E7FBE">
      <w:pPr>
        <w:spacing w:line="400" w:lineRule="exact"/>
        <w:ind w:left="50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b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tep</w:t>
      </w:r>
      <w:r>
        <w:rPr>
          <w:rFonts w:ascii="TH Sarabun New" w:eastAsia="TH Sarabun New" w:hAnsi="TH Sarabun New" w:cs="TH Sarabun New"/>
          <w:b/>
          <w:spacing w:val="-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3:</w:t>
      </w:r>
      <w:r>
        <w:rPr>
          <w:rFonts w:ascii="TH Sarabun New" w:eastAsia="TH Sarabun New" w:hAnsi="TH Sarabun New" w:cs="TH Sarabun New"/>
          <w:b/>
          <w:spacing w:val="-1"/>
          <w:position w:val="6"/>
          <w:sz w:val="32"/>
          <w:szCs w:val="32"/>
        </w:rPr>
        <w:t xml:space="preserve"> C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ho</w:t>
      </w:r>
      <w:r>
        <w:rPr>
          <w:rFonts w:ascii="TH Sarabun New" w:eastAsia="TH Sarabun New" w:hAnsi="TH Sarabun New" w:cs="TH Sarabun New"/>
          <w:b/>
          <w:spacing w:val="3"/>
          <w:position w:val="6"/>
          <w:sz w:val="32"/>
          <w:szCs w:val="32"/>
        </w:rPr>
        <w:t>o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se</w:t>
      </w:r>
      <w:r>
        <w:rPr>
          <w:rFonts w:ascii="TH Sarabun New" w:eastAsia="TH Sarabun New" w:hAnsi="TH Sarabun New" w:cs="TH Sarabun New"/>
          <w:b/>
          <w:spacing w:val="-9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and</w:t>
      </w:r>
      <w:r>
        <w:rPr>
          <w:rFonts w:ascii="TH Sarabun New" w:eastAsia="TH Sarabun New" w:hAnsi="TH Sarabun New" w:cs="TH Sarabun New"/>
          <w:b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b/>
          <w:spacing w:val="2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b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up</w:t>
      </w:r>
      <w:r>
        <w:rPr>
          <w:rFonts w:ascii="TH Sarabun New" w:eastAsia="TH Sarabun New" w:hAnsi="TH Sarabun New" w:cs="TH Sarabun New"/>
          <w:b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No</w:t>
      </w:r>
      <w:r>
        <w:rPr>
          <w:rFonts w:ascii="TH Sarabun New" w:eastAsia="TH Sarabun New" w:hAnsi="TH Sarabun New" w:cs="TH Sarabun New"/>
          <w:b/>
          <w:spacing w:val="1"/>
          <w:position w:val="6"/>
          <w:sz w:val="32"/>
          <w:szCs w:val="32"/>
        </w:rPr>
        <w:t>d</w:t>
      </w:r>
      <w:r>
        <w:rPr>
          <w:rFonts w:ascii="TH Sarabun New" w:eastAsia="TH Sarabun New" w:hAnsi="TH Sarabun New" w:cs="TH Sarabun New"/>
          <w:b/>
          <w:position w:val="6"/>
          <w:sz w:val="32"/>
          <w:szCs w:val="32"/>
        </w:rPr>
        <w:t>e</w:t>
      </w:r>
    </w:p>
    <w:p w14:paraId="725A3B18" w14:textId="77777777" w:rsidR="00962C94" w:rsidRDefault="00962C94">
      <w:pPr>
        <w:spacing w:before="3" w:line="180" w:lineRule="exact"/>
        <w:rPr>
          <w:sz w:val="19"/>
          <w:szCs w:val="19"/>
        </w:rPr>
      </w:pPr>
    </w:p>
    <w:p w14:paraId="0A99F737" w14:textId="77777777" w:rsidR="00962C94" w:rsidRDefault="001E7FBE">
      <w:pPr>
        <w:ind w:left="50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b/>
          <w:sz w:val="32"/>
          <w:szCs w:val="32"/>
        </w:rPr>
        <w:t>In</w:t>
      </w:r>
      <w:r>
        <w:rPr>
          <w:rFonts w:ascii="TH Sarabun New" w:eastAsia="TH Sarabun New" w:hAnsi="TH Sarabun New" w:cs="TH Sarabun New"/>
          <w:b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t</w:t>
      </w:r>
      <w:r>
        <w:rPr>
          <w:rFonts w:ascii="TH Sarabun New" w:eastAsia="TH Sarabun New" w:hAnsi="TH Sarabun New" w:cs="TH Sarabun New"/>
          <w:b/>
          <w:spacing w:val="-1"/>
          <w:sz w:val="32"/>
          <w:szCs w:val="32"/>
        </w:rPr>
        <w:t>h</w:t>
      </w:r>
      <w:r>
        <w:rPr>
          <w:rFonts w:ascii="TH Sarabun New" w:eastAsia="TH Sarabun New" w:hAnsi="TH Sarabun New" w:cs="TH Sarabun New"/>
          <w:b/>
          <w:sz w:val="32"/>
          <w:szCs w:val="32"/>
        </w:rPr>
        <w:t>is</w:t>
      </w:r>
      <w:r>
        <w:rPr>
          <w:rFonts w:ascii="TH Sarabun New" w:eastAsia="TH Sarabun New" w:hAnsi="TH Sarabun New" w:cs="TH Sarabun New"/>
          <w:b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m</w:t>
      </w:r>
      <w:r>
        <w:rPr>
          <w:rFonts w:ascii="TH Sarabun New" w:eastAsia="TH Sarabun New" w:hAnsi="TH Sarabun New" w:cs="TH Sarabun New"/>
          <w:b/>
          <w:spacing w:val="3"/>
          <w:sz w:val="32"/>
          <w:szCs w:val="32"/>
        </w:rPr>
        <w:t>a</w:t>
      </w:r>
      <w:r>
        <w:rPr>
          <w:rFonts w:ascii="TH Sarabun New" w:eastAsia="TH Sarabun New" w:hAnsi="TH Sarabun New" w:cs="TH Sarabun New"/>
          <w:b/>
          <w:sz w:val="32"/>
          <w:szCs w:val="32"/>
        </w:rPr>
        <w:t>nual,</w:t>
      </w:r>
      <w:r>
        <w:rPr>
          <w:rFonts w:ascii="TH Sarabun New" w:eastAsia="TH Sarabun New" w:hAnsi="TH Sarabun New" w:cs="TH Sarabun New"/>
          <w:b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we</w:t>
      </w:r>
      <w:r>
        <w:rPr>
          <w:rFonts w:ascii="TH Sarabun New" w:eastAsia="TH Sarabun New" w:hAnsi="TH Sarabun New" w:cs="TH Sarabun New"/>
          <w:b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pacing w:val="1"/>
          <w:sz w:val="32"/>
          <w:szCs w:val="32"/>
        </w:rPr>
        <w:t>u</w:t>
      </w:r>
      <w:r>
        <w:rPr>
          <w:rFonts w:ascii="TH Sarabun New" w:eastAsia="TH Sarabun New" w:hAnsi="TH Sarabun New" w:cs="TH Sarabun New"/>
          <w:b/>
          <w:sz w:val="32"/>
          <w:szCs w:val="32"/>
        </w:rPr>
        <w:t>se</w:t>
      </w:r>
      <w:r>
        <w:rPr>
          <w:rFonts w:ascii="TH Sarabun New" w:eastAsia="TH Sarabun New" w:hAnsi="TH Sarabun New" w:cs="TH Sarabun New"/>
          <w:b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Ar</w:t>
      </w:r>
      <w:r>
        <w:rPr>
          <w:rFonts w:ascii="TH Sarabun New" w:eastAsia="TH Sarabun New" w:hAnsi="TH Sarabun New" w:cs="TH Sarabun New"/>
          <w:b/>
          <w:spacing w:val="1"/>
          <w:sz w:val="32"/>
          <w:szCs w:val="32"/>
        </w:rPr>
        <w:t>du</w:t>
      </w:r>
      <w:r>
        <w:rPr>
          <w:rFonts w:ascii="TH Sarabun New" w:eastAsia="TH Sarabun New" w:hAnsi="TH Sarabun New" w:cs="TH Sarabun New"/>
          <w:b/>
          <w:sz w:val="32"/>
          <w:szCs w:val="32"/>
        </w:rPr>
        <w:t>ino</w:t>
      </w:r>
      <w:r>
        <w:rPr>
          <w:rFonts w:ascii="TH Sarabun New" w:eastAsia="TH Sarabun New" w:hAnsi="TH Sarabun New" w:cs="TH Sarabun New"/>
          <w:b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Uno</w:t>
      </w:r>
      <w:r>
        <w:rPr>
          <w:rFonts w:ascii="TH Sarabun New" w:eastAsia="TH Sarabun New" w:hAnsi="TH Sarabun New" w:cs="TH Sarabun New"/>
          <w:b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w</w:t>
      </w:r>
      <w:r>
        <w:rPr>
          <w:rFonts w:ascii="TH Sarabun New" w:eastAsia="TH Sarabun New" w:hAnsi="TH Sarabun New" w:cs="TH Sarabun New"/>
          <w:b/>
          <w:spacing w:val="1"/>
          <w:sz w:val="32"/>
          <w:szCs w:val="32"/>
        </w:rPr>
        <w:t>i</w:t>
      </w:r>
      <w:r>
        <w:rPr>
          <w:rFonts w:ascii="TH Sarabun New" w:eastAsia="TH Sarabun New" w:hAnsi="TH Sarabun New" w:cs="TH Sarabun New"/>
          <w:b/>
          <w:sz w:val="32"/>
          <w:szCs w:val="32"/>
        </w:rPr>
        <w:t>th</w:t>
      </w:r>
      <w:r>
        <w:rPr>
          <w:rFonts w:ascii="TH Sarabun New" w:eastAsia="TH Sarabun New" w:hAnsi="TH Sarabun New" w:cs="TH Sarabun New"/>
          <w:b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z w:val="32"/>
          <w:szCs w:val="32"/>
        </w:rPr>
        <w:t>r</w:t>
      </w:r>
      <w:r>
        <w:rPr>
          <w:rFonts w:ascii="TH Sarabun New" w:eastAsia="TH Sarabun New" w:hAnsi="TH Sarabun New" w:cs="TH Sarabun New"/>
          <w:b/>
          <w:spacing w:val="1"/>
          <w:sz w:val="32"/>
          <w:szCs w:val="32"/>
        </w:rPr>
        <w:t>fm9</w:t>
      </w:r>
      <w:r>
        <w:rPr>
          <w:rFonts w:ascii="TH Sarabun New" w:eastAsia="TH Sarabun New" w:hAnsi="TH Sarabun New" w:cs="TH Sarabun New"/>
          <w:b/>
          <w:sz w:val="32"/>
          <w:szCs w:val="32"/>
        </w:rPr>
        <w:t>5</w:t>
      </w:r>
      <w:r>
        <w:rPr>
          <w:rFonts w:ascii="TH Sarabun New" w:eastAsia="TH Sarabun New" w:hAnsi="TH Sarabun New" w:cs="TH Sarabun New"/>
          <w:b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b/>
          <w:spacing w:val="4"/>
          <w:sz w:val="32"/>
          <w:szCs w:val="32"/>
        </w:rPr>
        <w:t>m</w:t>
      </w:r>
      <w:r>
        <w:rPr>
          <w:rFonts w:ascii="TH Sarabun New" w:eastAsia="TH Sarabun New" w:hAnsi="TH Sarabun New" w:cs="TH Sarabun New"/>
          <w:b/>
          <w:sz w:val="32"/>
          <w:szCs w:val="32"/>
        </w:rPr>
        <w:t>od</w:t>
      </w:r>
      <w:r>
        <w:rPr>
          <w:rFonts w:ascii="TH Sarabun New" w:eastAsia="TH Sarabun New" w:hAnsi="TH Sarabun New" w:cs="TH Sarabun New"/>
          <w:b/>
          <w:spacing w:val="2"/>
          <w:sz w:val="32"/>
          <w:szCs w:val="32"/>
        </w:rPr>
        <w:t>u</w:t>
      </w:r>
      <w:r>
        <w:rPr>
          <w:rFonts w:ascii="TH Sarabun New" w:eastAsia="TH Sarabun New" w:hAnsi="TH Sarabun New" w:cs="TH Sarabun New"/>
          <w:b/>
          <w:sz w:val="32"/>
          <w:szCs w:val="32"/>
        </w:rPr>
        <w:t>le</w:t>
      </w:r>
    </w:p>
    <w:p w14:paraId="4FADB73F" w14:textId="77777777" w:rsidR="00962C94" w:rsidRDefault="00962C94">
      <w:pPr>
        <w:spacing w:before="3" w:line="180" w:lineRule="exact"/>
        <w:rPr>
          <w:sz w:val="19"/>
          <w:szCs w:val="19"/>
        </w:rPr>
      </w:pPr>
    </w:p>
    <w:p w14:paraId="565BC38D" w14:textId="77777777" w:rsidR="00962C94" w:rsidRDefault="001E7FBE">
      <w:pPr>
        <w:ind w:left="50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1) </w:t>
      </w:r>
      <w:r>
        <w:rPr>
          <w:rFonts w:ascii="TH Sarabun New" w:eastAsia="TH Sarabun New" w:hAnsi="TH Sarabun New" w:cs="TH Sarabun New"/>
          <w:spacing w:val="4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egis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er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node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TT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</w:p>
    <w:p w14:paraId="1969E5FF" w14:textId="77777777" w:rsidR="00962C94" w:rsidRDefault="00624F5E">
      <w:pPr>
        <w:spacing w:before="35" w:line="258" w:lineRule="auto"/>
        <w:ind w:left="860" w:right="82"/>
        <w:jc w:val="both"/>
        <w:rPr>
          <w:rFonts w:ascii="TH Sarabun New" w:eastAsia="TH Sarabun New" w:hAnsi="TH Sarabun New" w:cs="TH Sarabun New"/>
          <w:sz w:val="32"/>
          <w:szCs w:val="32"/>
        </w:rPr>
      </w:pPr>
      <w:r>
        <w:pict w14:anchorId="13ABD8C9">
          <v:group id="_x0000_s1074" style="position:absolute;left:0;text-align:left;margin-left:63.5pt;margin-top:93.7pt;width:468pt;height:191.75pt;z-index:-251666944;mso-position-horizontal-relative:page" coordorigin="1270,1874" coordsize="9360,3835">
            <v:shape id="_x0000_s1076" type="#_x0000_t75" style="position:absolute;left:1270;top:1874;width:9360;height:3829">
              <v:imagedata r:id="rId21" o:title=""/>
            </v:shape>
            <v:shape id="_x0000_s1075" style="position:absolute;left:2797;top:3622;width:3192;height:2077" coordorigin="2797,3622" coordsize="3192,2077" path="m2797,5699r3192,l5989,3622r-3192,l2797,5699xe" filled="f" strokecolor="#ffc000" strokeweight="1pt">
              <v:path arrowok="t"/>
            </v:shape>
            <w10:wrap anchorx="page"/>
          </v:group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>For</w:t>
      </w:r>
      <w:r w:rsidR="001E7FBE"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N,</w:t>
      </w:r>
      <w:r w:rsidR="001E7FBE"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node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can</w:t>
      </w:r>
      <w:r w:rsidR="001E7FBE"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be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eper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y ad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d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ed</w:t>
      </w:r>
      <w:r w:rsidR="001E7FBE"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for</w:t>
      </w:r>
      <w:r w:rsidR="001E7FBE"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ch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ap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ica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ion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hich</w:t>
      </w:r>
      <w:r w:rsidR="001E7FBE"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ows</w:t>
      </w:r>
      <w:r w:rsidR="001E7FBE"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u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er</w:t>
      </w:r>
      <w:r w:rsidR="001E7FBE"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to ma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age</w:t>
      </w:r>
      <w:r w:rsidR="001E7FBE">
        <w:rPr>
          <w:rFonts w:ascii="TH Sarabun New" w:eastAsia="TH Sarabun New" w:hAnsi="TH Sarabun New" w:cs="TH Sarabun New"/>
          <w:spacing w:val="5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eir</w:t>
      </w:r>
      <w:r w:rsidR="001E7FBE">
        <w:rPr>
          <w:rFonts w:ascii="TH Sarabun New" w:eastAsia="TH Sarabun New" w:hAnsi="TH Sarabun New" w:cs="TH Sarabun New"/>
          <w:spacing w:val="5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de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v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ices</w:t>
      </w:r>
      <w:r w:rsidR="001E7FBE">
        <w:rPr>
          <w:rFonts w:ascii="TH Sarabun New" w:eastAsia="TH Sarabun New" w:hAnsi="TH Sarabun New" w:cs="TH Sarabun New"/>
          <w:spacing w:val="5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ith</w:t>
      </w:r>
      <w:r w:rsidR="001E7FBE">
        <w:rPr>
          <w:rFonts w:ascii="TH Sarabun New" w:eastAsia="TH Sarabun New" w:hAnsi="TH Sarabun New" w:cs="TH Sarabun New"/>
          <w:spacing w:val="5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er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nt</w:t>
      </w:r>
      <w:r w:rsidR="001E7FBE">
        <w:rPr>
          <w:rFonts w:ascii="TH Sarabun New" w:eastAsia="TH Sarabun New" w:hAnsi="TH Sarabun New" w:cs="TH Sarabun New"/>
          <w:spacing w:val="50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fu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ctio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4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il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y</w:t>
      </w:r>
      <w:r w:rsidR="001E7FBE">
        <w:rPr>
          <w:rFonts w:ascii="TH Sarabun New" w:eastAsia="TH Sarabun New" w:hAnsi="TH Sarabun New" w:cs="TH Sarabun New"/>
          <w:sz w:val="32"/>
          <w:szCs w:val="32"/>
        </w:rPr>
        <w:t>.</w:t>
      </w:r>
      <w:r w:rsidR="001E7FBE">
        <w:rPr>
          <w:rFonts w:ascii="TH Sarabun New" w:eastAsia="TH Sarabun New" w:hAnsi="TH Sarabun New" w:cs="TH Sarabun New"/>
          <w:spacing w:val="5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he</w:t>
      </w:r>
      <w:r w:rsidR="001E7FBE">
        <w:rPr>
          <w:rFonts w:ascii="TH Sarabun New" w:eastAsia="TH Sarabun New" w:hAnsi="TH Sarabun New" w:cs="TH Sarabun New"/>
          <w:spacing w:val="5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fol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owing</w:t>
      </w:r>
      <w:r w:rsidR="001E7FBE">
        <w:rPr>
          <w:rFonts w:ascii="TH Sarabun New" w:eastAsia="TH Sarabun New" w:hAnsi="TH Sarabun New" w:cs="TH Sarabun New"/>
          <w:spacing w:val="4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ps</w:t>
      </w:r>
      <w:r w:rsidR="001E7FBE">
        <w:rPr>
          <w:rFonts w:ascii="TH Sarabun New" w:eastAsia="TH Sarabun New" w:hAnsi="TH Sarabun New" w:cs="TH Sarabun New"/>
          <w:spacing w:val="5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how</w:t>
      </w:r>
      <w:r w:rsidR="001E7FBE">
        <w:rPr>
          <w:rFonts w:ascii="TH Sarabun New" w:eastAsia="TH Sarabun New" w:hAnsi="TH Sarabun New" w:cs="TH Sarabun New"/>
          <w:spacing w:val="5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how</w:t>
      </w:r>
      <w:r w:rsidR="001E7FBE">
        <w:rPr>
          <w:rFonts w:ascii="TH Sarabun New" w:eastAsia="TH Sarabun New" w:hAnsi="TH Sarabun New" w:cs="TH Sarabun New"/>
          <w:spacing w:val="5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to regi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node:</w:t>
      </w:r>
    </w:p>
    <w:p w14:paraId="0EA91F16" w14:textId="77777777" w:rsidR="00962C94" w:rsidRDefault="001E7FBE">
      <w:pPr>
        <w:ind w:left="860" w:right="2831"/>
        <w:jc w:val="both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1.1)    </w:t>
      </w:r>
      <w:r>
        <w:rPr>
          <w:rFonts w:ascii="TH Sarabun New" w:eastAsia="TH Sarabun New" w:hAnsi="TH Sarabun New" w:cs="TH Sarabun New"/>
          <w:spacing w:val="2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S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el</w:t>
      </w:r>
      <w:r>
        <w:rPr>
          <w:rFonts w:ascii="TH Sarabun New" w:eastAsia="TH Sarabun New" w:hAnsi="TH Sarabun New" w:cs="TH Sarabun New"/>
          <w:sz w:val="32"/>
          <w:szCs w:val="32"/>
        </w:rPr>
        <w:t>ect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“con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e”,</w:t>
      </w:r>
      <w:r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and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h</w:t>
      </w:r>
      <w:r>
        <w:rPr>
          <w:rFonts w:ascii="TH Sarabun New" w:eastAsia="TH Sarabun New" w:hAnsi="TH Sarabun New" w:cs="TH Sarabun New"/>
          <w:sz w:val="32"/>
          <w:szCs w:val="32"/>
        </w:rPr>
        <w:t>en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click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“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4"/>
          <w:sz w:val="32"/>
          <w:szCs w:val="32"/>
        </w:rPr>
        <w:t>c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ion”</w:t>
      </w:r>
      <w:r>
        <w:rPr>
          <w:rFonts w:ascii="TH Sarabun New" w:eastAsia="TH Sarabun New" w:hAnsi="TH Sarabun New" w:cs="TH Sarabun New"/>
          <w:spacing w:val="-1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(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10)</w:t>
      </w:r>
    </w:p>
    <w:p w14:paraId="091A525B" w14:textId="77777777" w:rsidR="00962C94" w:rsidRDefault="00962C94">
      <w:pPr>
        <w:spacing w:line="200" w:lineRule="exact"/>
      </w:pPr>
    </w:p>
    <w:p w14:paraId="51D62BD9" w14:textId="77777777" w:rsidR="00962C94" w:rsidRDefault="00962C94">
      <w:pPr>
        <w:spacing w:line="200" w:lineRule="exact"/>
      </w:pPr>
    </w:p>
    <w:p w14:paraId="205D05EA" w14:textId="77777777" w:rsidR="00962C94" w:rsidRDefault="00962C94">
      <w:pPr>
        <w:spacing w:line="200" w:lineRule="exact"/>
      </w:pPr>
    </w:p>
    <w:p w14:paraId="2BB8B2EF" w14:textId="77777777" w:rsidR="00962C94" w:rsidRDefault="00962C94">
      <w:pPr>
        <w:spacing w:line="200" w:lineRule="exact"/>
      </w:pPr>
    </w:p>
    <w:p w14:paraId="67B534E4" w14:textId="77777777" w:rsidR="00962C94" w:rsidRDefault="00962C94">
      <w:pPr>
        <w:spacing w:line="200" w:lineRule="exact"/>
      </w:pPr>
    </w:p>
    <w:p w14:paraId="2DBB0644" w14:textId="77777777" w:rsidR="00962C94" w:rsidRDefault="00962C94">
      <w:pPr>
        <w:spacing w:line="200" w:lineRule="exact"/>
      </w:pPr>
    </w:p>
    <w:p w14:paraId="7AEC26B5" w14:textId="77777777" w:rsidR="00962C94" w:rsidRDefault="00962C94">
      <w:pPr>
        <w:spacing w:line="200" w:lineRule="exact"/>
      </w:pPr>
    </w:p>
    <w:p w14:paraId="5095DCF2" w14:textId="77777777" w:rsidR="00962C94" w:rsidRDefault="00962C94">
      <w:pPr>
        <w:spacing w:line="200" w:lineRule="exact"/>
      </w:pPr>
    </w:p>
    <w:p w14:paraId="204A1F09" w14:textId="77777777" w:rsidR="00962C94" w:rsidRDefault="00962C94">
      <w:pPr>
        <w:spacing w:line="200" w:lineRule="exact"/>
      </w:pPr>
    </w:p>
    <w:p w14:paraId="56955E0E" w14:textId="77777777" w:rsidR="00962C94" w:rsidRDefault="00962C94">
      <w:pPr>
        <w:spacing w:line="200" w:lineRule="exact"/>
      </w:pPr>
    </w:p>
    <w:p w14:paraId="3B462B5C" w14:textId="77777777" w:rsidR="00962C94" w:rsidRDefault="00962C94">
      <w:pPr>
        <w:spacing w:line="200" w:lineRule="exact"/>
      </w:pPr>
    </w:p>
    <w:p w14:paraId="0DFA2DF5" w14:textId="77777777" w:rsidR="00962C94" w:rsidRDefault="00962C94">
      <w:pPr>
        <w:spacing w:line="200" w:lineRule="exact"/>
      </w:pPr>
    </w:p>
    <w:p w14:paraId="51C1D90F" w14:textId="77777777" w:rsidR="00962C94" w:rsidRDefault="00962C94">
      <w:pPr>
        <w:spacing w:line="200" w:lineRule="exact"/>
      </w:pPr>
    </w:p>
    <w:p w14:paraId="14B0F21D" w14:textId="77777777" w:rsidR="00962C94" w:rsidRDefault="00962C94">
      <w:pPr>
        <w:spacing w:line="200" w:lineRule="exact"/>
      </w:pPr>
    </w:p>
    <w:p w14:paraId="6344F7F5" w14:textId="77777777" w:rsidR="00962C94" w:rsidRDefault="00962C94">
      <w:pPr>
        <w:spacing w:line="200" w:lineRule="exact"/>
      </w:pPr>
    </w:p>
    <w:p w14:paraId="67E95F66" w14:textId="77777777" w:rsidR="00962C94" w:rsidRDefault="00962C94">
      <w:pPr>
        <w:spacing w:line="200" w:lineRule="exact"/>
      </w:pPr>
    </w:p>
    <w:p w14:paraId="7EFDAD62" w14:textId="77777777" w:rsidR="00962C94" w:rsidRDefault="00962C94">
      <w:pPr>
        <w:spacing w:line="200" w:lineRule="exact"/>
      </w:pPr>
    </w:p>
    <w:p w14:paraId="64F186EE" w14:textId="77777777" w:rsidR="00962C94" w:rsidRDefault="00962C94">
      <w:pPr>
        <w:spacing w:line="200" w:lineRule="exact"/>
      </w:pPr>
    </w:p>
    <w:p w14:paraId="20D23BE5" w14:textId="77777777" w:rsidR="00962C94" w:rsidRDefault="00962C94">
      <w:pPr>
        <w:spacing w:line="200" w:lineRule="exact"/>
      </w:pPr>
    </w:p>
    <w:p w14:paraId="3C507517" w14:textId="77777777" w:rsidR="00962C94" w:rsidRDefault="00962C94">
      <w:pPr>
        <w:spacing w:before="10" w:line="260" w:lineRule="exact"/>
        <w:rPr>
          <w:sz w:val="26"/>
          <w:szCs w:val="26"/>
        </w:rPr>
      </w:pPr>
    </w:p>
    <w:p w14:paraId="75A8D655" w14:textId="77777777" w:rsidR="00962C94" w:rsidRDefault="001E7FBE">
      <w:pPr>
        <w:ind w:left="3483" w:right="3485"/>
        <w:jc w:val="center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10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Con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pa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of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w w:val="99"/>
          <w:sz w:val="32"/>
          <w:szCs w:val="32"/>
        </w:rPr>
        <w:t>TTN</w:t>
      </w:r>
    </w:p>
    <w:p w14:paraId="6933790E" w14:textId="77777777" w:rsidR="00962C94" w:rsidRDefault="00962C94">
      <w:pPr>
        <w:spacing w:before="3" w:line="180" w:lineRule="exact"/>
        <w:rPr>
          <w:sz w:val="19"/>
          <w:szCs w:val="19"/>
        </w:rPr>
      </w:pPr>
    </w:p>
    <w:p w14:paraId="76B809CA" w14:textId="77777777" w:rsidR="00962C94" w:rsidRDefault="00624F5E">
      <w:pPr>
        <w:ind w:left="860" w:right="2349"/>
        <w:jc w:val="both"/>
        <w:rPr>
          <w:rFonts w:ascii="TH Sarabun New" w:eastAsia="TH Sarabun New" w:hAnsi="TH Sarabun New" w:cs="TH Sarabun New"/>
          <w:sz w:val="32"/>
          <w:szCs w:val="32"/>
        </w:rPr>
      </w:pPr>
      <w:r>
        <w:pict w14:anchorId="42A86612">
          <v:group id="_x0000_s1071" style="position:absolute;left:0;text-align:left;margin-left:56.6pt;margin-top:30.95pt;width:468pt;height:182pt;z-index:-251665920;mso-position-horizontal-relative:page" coordorigin="1132,619" coordsize="9360,3640">
            <v:shape id="_x0000_s1073" type="#_x0000_t75" style="position:absolute;left:1132;top:619;width:9360;height:3640">
              <v:imagedata r:id="rId22" o:title=""/>
            </v:shape>
            <v:shape id="_x0000_s1072" style="position:absolute;left:8103;top:1728;width:934;height:370" coordorigin="8103,1728" coordsize="934,370" path="m8103,2098r934,l9037,1728r-934,l8103,2098xe" filled="f" strokecolor="#ffc000" strokeweight="1pt">
              <v:path arrowok="t"/>
            </v:shape>
            <w10:wrap anchorx="page"/>
          </v:group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1.2)    </w:t>
      </w:r>
      <w:r w:rsidR="001E7FBE">
        <w:rPr>
          <w:rFonts w:ascii="TH Sarabun New" w:eastAsia="TH Sarabun New" w:hAnsi="TH Sarabun New" w:cs="TH Sarabun New"/>
          <w:spacing w:val="2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d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w</w:t>
      </w:r>
      <w:r w:rsidR="001E7FBE"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ica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ion</w:t>
      </w:r>
      <w:r w:rsidR="001E7FBE"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by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ec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ing</w:t>
      </w:r>
      <w:r w:rsidR="001E7FBE"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“add</w:t>
      </w:r>
      <w:r w:rsidR="001E7FBE"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ica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n”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(f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igure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1</w:t>
      </w:r>
      <w:r w:rsidR="001E7FBE">
        <w:rPr>
          <w:rFonts w:ascii="TH Sarabun New" w:eastAsia="TH Sarabun New" w:hAnsi="TH Sarabun New" w:cs="TH Sarabun New"/>
          <w:sz w:val="32"/>
          <w:szCs w:val="32"/>
        </w:rPr>
        <w:t>1)</w:t>
      </w:r>
    </w:p>
    <w:p w14:paraId="0D5C8651" w14:textId="77777777" w:rsidR="00962C94" w:rsidRDefault="00962C94">
      <w:pPr>
        <w:spacing w:line="200" w:lineRule="exact"/>
      </w:pPr>
    </w:p>
    <w:p w14:paraId="319995B0" w14:textId="77777777" w:rsidR="00962C94" w:rsidRDefault="00962C94">
      <w:pPr>
        <w:spacing w:line="200" w:lineRule="exact"/>
      </w:pPr>
    </w:p>
    <w:p w14:paraId="6C10469E" w14:textId="77777777" w:rsidR="00962C94" w:rsidRDefault="00962C94">
      <w:pPr>
        <w:spacing w:line="200" w:lineRule="exact"/>
      </w:pPr>
    </w:p>
    <w:p w14:paraId="477218C1" w14:textId="77777777" w:rsidR="00962C94" w:rsidRDefault="00962C94">
      <w:pPr>
        <w:spacing w:line="200" w:lineRule="exact"/>
      </w:pPr>
    </w:p>
    <w:p w14:paraId="7F2C799A" w14:textId="77777777" w:rsidR="00962C94" w:rsidRDefault="00962C94">
      <w:pPr>
        <w:spacing w:line="200" w:lineRule="exact"/>
      </w:pPr>
    </w:p>
    <w:p w14:paraId="684212D0" w14:textId="77777777" w:rsidR="00962C94" w:rsidRDefault="00962C94">
      <w:pPr>
        <w:spacing w:line="200" w:lineRule="exact"/>
      </w:pPr>
    </w:p>
    <w:p w14:paraId="49D897CB" w14:textId="77777777" w:rsidR="00962C94" w:rsidRDefault="00962C94">
      <w:pPr>
        <w:spacing w:line="200" w:lineRule="exact"/>
      </w:pPr>
    </w:p>
    <w:p w14:paraId="1544259C" w14:textId="77777777" w:rsidR="00962C94" w:rsidRDefault="00962C94">
      <w:pPr>
        <w:spacing w:line="200" w:lineRule="exact"/>
      </w:pPr>
    </w:p>
    <w:p w14:paraId="7263837F" w14:textId="77777777" w:rsidR="00962C94" w:rsidRDefault="00962C94">
      <w:pPr>
        <w:spacing w:line="200" w:lineRule="exact"/>
      </w:pPr>
    </w:p>
    <w:p w14:paraId="6EB89752" w14:textId="77777777" w:rsidR="00962C94" w:rsidRDefault="00962C94">
      <w:pPr>
        <w:spacing w:line="200" w:lineRule="exact"/>
      </w:pPr>
    </w:p>
    <w:p w14:paraId="3A920C1E" w14:textId="77777777" w:rsidR="00962C94" w:rsidRDefault="00962C94">
      <w:pPr>
        <w:spacing w:line="200" w:lineRule="exact"/>
      </w:pPr>
    </w:p>
    <w:p w14:paraId="0FE7A0F6" w14:textId="77777777" w:rsidR="00962C94" w:rsidRDefault="00962C94">
      <w:pPr>
        <w:spacing w:line="200" w:lineRule="exact"/>
      </w:pPr>
    </w:p>
    <w:p w14:paraId="4416AA79" w14:textId="77777777" w:rsidR="00962C94" w:rsidRDefault="00962C94">
      <w:pPr>
        <w:spacing w:line="200" w:lineRule="exact"/>
      </w:pPr>
    </w:p>
    <w:p w14:paraId="3496CB22" w14:textId="77777777" w:rsidR="00962C94" w:rsidRDefault="00962C94">
      <w:pPr>
        <w:spacing w:line="200" w:lineRule="exact"/>
      </w:pPr>
    </w:p>
    <w:p w14:paraId="17FBB5C4" w14:textId="77777777" w:rsidR="00962C94" w:rsidRDefault="00962C94">
      <w:pPr>
        <w:spacing w:line="200" w:lineRule="exact"/>
      </w:pPr>
    </w:p>
    <w:p w14:paraId="2E78CE96" w14:textId="77777777" w:rsidR="00962C94" w:rsidRDefault="00962C94">
      <w:pPr>
        <w:spacing w:line="200" w:lineRule="exact"/>
      </w:pPr>
    </w:p>
    <w:p w14:paraId="6B9A14AD" w14:textId="77777777" w:rsidR="00962C94" w:rsidRDefault="00962C94">
      <w:pPr>
        <w:spacing w:line="200" w:lineRule="exact"/>
      </w:pPr>
    </w:p>
    <w:p w14:paraId="111815EE" w14:textId="77777777" w:rsidR="00962C94" w:rsidRDefault="00962C94">
      <w:pPr>
        <w:spacing w:line="200" w:lineRule="exact"/>
      </w:pPr>
    </w:p>
    <w:p w14:paraId="640E0049" w14:textId="77777777" w:rsidR="00962C94" w:rsidRDefault="00962C94">
      <w:pPr>
        <w:spacing w:line="200" w:lineRule="exact"/>
      </w:pPr>
    </w:p>
    <w:p w14:paraId="082DCC89" w14:textId="77777777" w:rsidR="00962C94" w:rsidRDefault="00962C94">
      <w:pPr>
        <w:spacing w:before="20" w:line="200" w:lineRule="exact"/>
      </w:pPr>
    </w:p>
    <w:p w14:paraId="600C5957" w14:textId="77777777" w:rsidR="00962C94" w:rsidRDefault="001E7FBE">
      <w:pPr>
        <w:ind w:left="3265" w:right="3266"/>
        <w:jc w:val="center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940" w:bottom="280" w:left="940" w:header="761" w:footer="912" w:gutter="0"/>
          <w:cols w:space="720"/>
        </w:sect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1</w:t>
      </w:r>
      <w:r>
        <w:rPr>
          <w:rFonts w:ascii="TH Sarabun New" w:eastAsia="TH Sarabun New" w:hAnsi="TH Sarabun New" w:cs="TH Sarabun New"/>
          <w:sz w:val="32"/>
          <w:szCs w:val="32"/>
        </w:rPr>
        <w:t>1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z w:val="32"/>
          <w:szCs w:val="32"/>
        </w:rPr>
        <w:t>plica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</w:t>
      </w:r>
      <w:r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cre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tion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page</w:t>
      </w:r>
    </w:p>
    <w:p w14:paraId="54CC59F0" w14:textId="77777777" w:rsidR="00962C94" w:rsidRDefault="00624F5E">
      <w:pPr>
        <w:spacing w:line="200" w:lineRule="exact"/>
      </w:pPr>
      <w:r>
        <w:lastRenderedPageBreak/>
        <w:pict w14:anchorId="51608C37">
          <v:group id="_x0000_s1067" style="position:absolute;margin-left:90pt;margin-top:186.95pt;width:468pt;height:193.15pt;z-index:-251664896;mso-position-horizontal-relative:page;mso-position-vertical-relative:page" coordorigin="1800,3739" coordsize="9360,3863">
            <v:shape id="_x0000_s1070" type="#_x0000_t75" style="position:absolute;left:1800;top:3738;width:9360;height:3864">
              <v:imagedata r:id="rId23" o:title=""/>
            </v:shape>
            <v:shape id="_x0000_s1069" style="position:absolute;left:3546;top:4924;width:5899;height:601" coordorigin="3546,4924" coordsize="5899,601" path="m3546,5525r5899,l9445,4924r-5899,l3546,5525xe" filled="f" strokecolor="#ffc000" strokeweight="1pt">
              <v:path arrowok="t"/>
            </v:shape>
            <v:shape id="_x0000_s1068" style="position:absolute;left:3548;top:6855;width:5899;height:601" coordorigin="3548,6855" coordsize="5899,601" path="m3548,7456r5899,l9447,6855r-5899,l3548,7456xe" filled="f" strokecolor="#ffc000" strokeweight="1pt">
              <v:path arrowok="t"/>
            </v:shape>
            <w10:wrap anchorx="page" anchory="page"/>
          </v:group>
        </w:pict>
      </w:r>
    </w:p>
    <w:p w14:paraId="3EA32547" w14:textId="77777777" w:rsidR="00962C94" w:rsidRDefault="00962C94">
      <w:pPr>
        <w:spacing w:before="11" w:line="240" w:lineRule="exact"/>
        <w:rPr>
          <w:sz w:val="24"/>
          <w:szCs w:val="24"/>
        </w:rPr>
      </w:pPr>
    </w:p>
    <w:p w14:paraId="13D9ED83" w14:textId="77777777" w:rsidR="00962C94" w:rsidRDefault="001E7FBE">
      <w:pPr>
        <w:spacing w:line="400" w:lineRule="exact"/>
        <w:ind w:left="86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1.3)    </w:t>
      </w:r>
      <w:r>
        <w:rPr>
          <w:rFonts w:ascii="TH Sarabun New" w:eastAsia="TH Sarabun New" w:hAnsi="TH Sarabun New" w:cs="TH Sarabun New"/>
          <w:spacing w:val="28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ul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fi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h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informai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on</w:t>
      </w:r>
      <w:r>
        <w:rPr>
          <w:rFonts w:ascii="TH Sarabun New" w:eastAsia="TH Sarabun New" w:hAnsi="TH Sarabun New" w:cs="TH Sarabun New"/>
          <w:spacing w:val="-10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ew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ap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ica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ion</w:t>
      </w:r>
      <w:r>
        <w:rPr>
          <w:rFonts w:ascii="TH Sarabun New" w:eastAsia="TH Sarabun New" w:hAnsi="TH Sarabun New" w:cs="TH Sarabun New"/>
          <w:spacing w:val="-9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(f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gure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1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2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)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,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hen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elect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“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dd</w:t>
      </w:r>
      <w:r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pp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ica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ion”</w:t>
      </w:r>
    </w:p>
    <w:p w14:paraId="2A797077" w14:textId="77777777" w:rsidR="00962C94" w:rsidRDefault="001E7FBE">
      <w:pPr>
        <w:spacing w:before="35"/>
        <w:ind w:left="122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-   </w:t>
      </w:r>
      <w:r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Ap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ica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</w:t>
      </w:r>
      <w:r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ID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: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nput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any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unique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na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m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</w:p>
    <w:p w14:paraId="0FDC4FB6" w14:textId="77777777" w:rsidR="00962C94" w:rsidRDefault="001E7FBE">
      <w:pPr>
        <w:spacing w:before="32"/>
        <w:ind w:left="122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-   </w:t>
      </w:r>
      <w:r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De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cription: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nput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de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cription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yo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u</w:t>
      </w:r>
      <w:r>
        <w:rPr>
          <w:rFonts w:ascii="TH Sarabun New" w:eastAsia="TH Sarabun New" w:hAnsi="TH Sarabun New" w:cs="TH Sarabun New"/>
          <w:sz w:val="32"/>
          <w:szCs w:val="32"/>
        </w:rPr>
        <w:t>r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gat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ay</w:t>
      </w:r>
      <w:r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(o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p</w:t>
      </w:r>
      <w:r>
        <w:rPr>
          <w:rFonts w:ascii="TH Sarabun New" w:eastAsia="TH Sarabun New" w:hAnsi="TH Sarabun New" w:cs="TH Sarabun New"/>
          <w:sz w:val="32"/>
          <w:szCs w:val="32"/>
        </w:rPr>
        <w:t>tio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)</w:t>
      </w:r>
    </w:p>
    <w:p w14:paraId="11EAC1BA" w14:textId="77777777" w:rsidR="00962C94" w:rsidRDefault="001E7FBE">
      <w:pPr>
        <w:spacing w:before="35"/>
        <w:ind w:left="122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-   </w:t>
      </w:r>
      <w:r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Ap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ica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</w:t>
      </w:r>
      <w:r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EU</w:t>
      </w:r>
      <w:r>
        <w:rPr>
          <w:rFonts w:ascii="TH Sarabun New" w:eastAsia="TH Sarabun New" w:hAnsi="TH Sarabun New" w:cs="TH Sarabun New"/>
          <w:spacing w:val="4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: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he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hings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twork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au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omica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l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y</w:t>
      </w:r>
      <w:r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en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ra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es</w:t>
      </w:r>
      <w:r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EUI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he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u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er</w:t>
      </w:r>
    </w:p>
    <w:p w14:paraId="7616B06B" w14:textId="77777777" w:rsidR="00962C94" w:rsidRDefault="001E7FBE">
      <w:pPr>
        <w:spacing w:before="32"/>
        <w:ind w:left="122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-   </w:t>
      </w:r>
      <w:r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H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ndl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r</w:t>
      </w:r>
      <w:r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regi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:</w:t>
      </w:r>
      <w:r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-</w:t>
      </w:r>
      <w:r>
        <w:rPr>
          <w:rFonts w:ascii="TH Sarabun New" w:eastAsia="TH Sarabun New" w:hAnsi="TH Sarabun New" w:cs="TH Sarabun New"/>
          <w:sz w:val="32"/>
          <w:szCs w:val="32"/>
        </w:rPr>
        <w:t>ha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dle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r-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-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1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Thai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nd</w:t>
      </w:r>
    </w:p>
    <w:p w14:paraId="5F7AED62" w14:textId="77777777" w:rsidR="00962C94" w:rsidRDefault="00962C94">
      <w:pPr>
        <w:spacing w:line="200" w:lineRule="exact"/>
      </w:pPr>
    </w:p>
    <w:p w14:paraId="09F1B3D4" w14:textId="77777777" w:rsidR="00962C94" w:rsidRDefault="00962C94">
      <w:pPr>
        <w:spacing w:line="200" w:lineRule="exact"/>
      </w:pPr>
    </w:p>
    <w:p w14:paraId="188C7CB9" w14:textId="77777777" w:rsidR="00962C94" w:rsidRDefault="00962C94">
      <w:pPr>
        <w:spacing w:line="200" w:lineRule="exact"/>
      </w:pPr>
    </w:p>
    <w:p w14:paraId="60997B3B" w14:textId="77777777" w:rsidR="00962C94" w:rsidRDefault="00962C94">
      <w:pPr>
        <w:spacing w:line="200" w:lineRule="exact"/>
      </w:pPr>
    </w:p>
    <w:p w14:paraId="7B195ED8" w14:textId="77777777" w:rsidR="00962C94" w:rsidRDefault="00962C94">
      <w:pPr>
        <w:spacing w:line="200" w:lineRule="exact"/>
      </w:pPr>
    </w:p>
    <w:p w14:paraId="17589190" w14:textId="77777777" w:rsidR="00962C94" w:rsidRDefault="00962C94">
      <w:pPr>
        <w:spacing w:line="200" w:lineRule="exact"/>
      </w:pPr>
    </w:p>
    <w:p w14:paraId="3BD4F5FD" w14:textId="77777777" w:rsidR="00962C94" w:rsidRDefault="00962C94">
      <w:pPr>
        <w:spacing w:line="200" w:lineRule="exact"/>
      </w:pPr>
    </w:p>
    <w:p w14:paraId="73EDB8FC" w14:textId="77777777" w:rsidR="00962C94" w:rsidRDefault="00962C94">
      <w:pPr>
        <w:spacing w:line="200" w:lineRule="exact"/>
      </w:pPr>
    </w:p>
    <w:p w14:paraId="01DE7FBB" w14:textId="77777777" w:rsidR="00962C94" w:rsidRDefault="00962C94">
      <w:pPr>
        <w:spacing w:line="200" w:lineRule="exact"/>
      </w:pPr>
    </w:p>
    <w:p w14:paraId="4FD6D6DD" w14:textId="77777777" w:rsidR="00962C94" w:rsidRDefault="00962C94">
      <w:pPr>
        <w:spacing w:line="200" w:lineRule="exact"/>
      </w:pPr>
    </w:p>
    <w:p w14:paraId="7FFDC363" w14:textId="77777777" w:rsidR="00962C94" w:rsidRDefault="00962C94">
      <w:pPr>
        <w:spacing w:line="200" w:lineRule="exact"/>
      </w:pPr>
    </w:p>
    <w:p w14:paraId="453D9B69" w14:textId="77777777" w:rsidR="00962C94" w:rsidRDefault="00962C94">
      <w:pPr>
        <w:spacing w:line="200" w:lineRule="exact"/>
      </w:pPr>
    </w:p>
    <w:p w14:paraId="677FDB17" w14:textId="77777777" w:rsidR="00962C94" w:rsidRDefault="00962C94">
      <w:pPr>
        <w:spacing w:line="200" w:lineRule="exact"/>
      </w:pPr>
    </w:p>
    <w:p w14:paraId="2F04FA4B" w14:textId="77777777" w:rsidR="00962C94" w:rsidRDefault="00962C94">
      <w:pPr>
        <w:spacing w:line="200" w:lineRule="exact"/>
      </w:pPr>
    </w:p>
    <w:p w14:paraId="6D02C92A" w14:textId="77777777" w:rsidR="00962C94" w:rsidRDefault="00962C94">
      <w:pPr>
        <w:spacing w:line="200" w:lineRule="exact"/>
      </w:pPr>
    </w:p>
    <w:p w14:paraId="1EEC39C2" w14:textId="77777777" w:rsidR="00962C94" w:rsidRDefault="00962C94">
      <w:pPr>
        <w:spacing w:line="200" w:lineRule="exact"/>
      </w:pPr>
    </w:p>
    <w:p w14:paraId="677097B9" w14:textId="77777777" w:rsidR="00962C94" w:rsidRDefault="00962C94">
      <w:pPr>
        <w:spacing w:line="200" w:lineRule="exact"/>
      </w:pPr>
    </w:p>
    <w:p w14:paraId="657982A6" w14:textId="77777777" w:rsidR="00962C94" w:rsidRDefault="00962C94">
      <w:pPr>
        <w:spacing w:line="200" w:lineRule="exact"/>
      </w:pPr>
    </w:p>
    <w:p w14:paraId="01961079" w14:textId="77777777" w:rsidR="00962C94" w:rsidRDefault="00962C94">
      <w:pPr>
        <w:spacing w:line="200" w:lineRule="exact"/>
      </w:pPr>
    </w:p>
    <w:p w14:paraId="7502903A" w14:textId="77777777" w:rsidR="00962C94" w:rsidRDefault="00962C94">
      <w:pPr>
        <w:spacing w:before="19" w:line="280" w:lineRule="exact"/>
        <w:rPr>
          <w:sz w:val="28"/>
          <w:szCs w:val="28"/>
        </w:rPr>
      </w:pPr>
    </w:p>
    <w:p w14:paraId="7E63E998" w14:textId="77777777" w:rsidR="00962C94" w:rsidRDefault="001E7FBE">
      <w:pPr>
        <w:ind w:left="2956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12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z w:val="32"/>
          <w:szCs w:val="32"/>
        </w:rPr>
        <w:t>plica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</w:t>
      </w:r>
      <w:r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cre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tion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pa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at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</w:p>
    <w:p w14:paraId="5A056095" w14:textId="77777777" w:rsidR="00962C94" w:rsidRDefault="00962C94">
      <w:pPr>
        <w:spacing w:before="3" w:line="180" w:lineRule="exact"/>
        <w:rPr>
          <w:sz w:val="19"/>
          <w:szCs w:val="19"/>
        </w:rPr>
      </w:pPr>
    </w:p>
    <w:p w14:paraId="1B57116B" w14:textId="77777777" w:rsidR="00962C94" w:rsidRDefault="00624F5E">
      <w:pPr>
        <w:tabs>
          <w:tab w:val="left" w:pos="1580"/>
        </w:tabs>
        <w:spacing w:line="258" w:lineRule="auto"/>
        <w:ind w:left="1580" w:right="72" w:hanging="720"/>
        <w:jc w:val="both"/>
        <w:rPr>
          <w:rFonts w:ascii="TH Sarabun New" w:eastAsia="TH Sarabun New" w:hAnsi="TH Sarabun New" w:cs="TH Sarabun New"/>
          <w:sz w:val="32"/>
          <w:szCs w:val="32"/>
        </w:rPr>
      </w:pPr>
      <w:r>
        <w:pict w14:anchorId="7FF00559">
          <v:group id="_x0000_s1063" style="position:absolute;left:0;text-align:left;margin-left:126.1pt;margin-top:122.9pt;width:342.75pt;height:191.4pt;z-index:-251663872;mso-position-horizontal-relative:page" coordorigin="2522,2458" coordsize="6855,3828">
            <v:shape id="_x0000_s1066" type="#_x0000_t75" style="position:absolute;left:2522;top:2458;width:6855;height:3828">
              <v:imagedata r:id="rId24" o:title=""/>
            </v:shape>
            <v:shape id="_x0000_s1065" style="position:absolute;left:2613;top:4654;width:2264;height:408" coordorigin="2613,4654" coordsize="2264,408" path="m2613,5062r2264,l4877,4654r-2264,l2613,5062xe" filled="f" strokecolor="#ffc000" strokeweight="1pt">
              <v:path arrowok="t"/>
            </v:shape>
            <v:shape id="_x0000_s1064" type="#_x0000_t75" style="position:absolute;left:7674;top:5402;width:898;height:241">
              <v:imagedata r:id="rId25" o:title=""/>
            </v:shape>
            <w10:wrap anchorx="page"/>
          </v:group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>1.4)</w:t>
      </w:r>
      <w:r w:rsidR="001E7FBE">
        <w:rPr>
          <w:rFonts w:ascii="TH Sarabun New" w:eastAsia="TH Sarabun New" w:hAnsi="TH Sarabun New" w:cs="TH Sarabun New"/>
          <w:sz w:val="32"/>
          <w:szCs w:val="32"/>
        </w:rPr>
        <w:tab/>
        <w:t>A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ni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plica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ion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tio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z w:val="32"/>
          <w:szCs w:val="32"/>
        </w:rPr>
        <w:t>, 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u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er</w:t>
      </w:r>
      <w:r w:rsidR="001E7FBE"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ect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“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ica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ion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”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(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at</w:t>
      </w:r>
      <w:r w:rsidR="001E7FBE"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z w:val="32"/>
          <w:szCs w:val="32"/>
        </w:rPr>
        <w:t>ght</w:t>
      </w:r>
      <w:r w:rsidR="001E7FBE"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corn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 xml:space="preserve"> o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f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eb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ge)  and 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ect </w:t>
      </w:r>
      <w:r w:rsidR="001E7FBE"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any 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ap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ica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ion  to </w:t>
      </w:r>
      <w:r w:rsidR="001E7FBE"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nd </w:t>
      </w:r>
      <w:r w:rsidR="001E7FBE"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more </w:t>
      </w:r>
      <w:r w:rsidR="001E7FBE"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det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il. </w:t>
      </w:r>
      <w:r w:rsidR="001E7FBE"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As </w:t>
      </w:r>
      <w:r w:rsidR="001E7FBE"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from 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gure </w:t>
      </w:r>
      <w:r w:rsidR="001E7FBE"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13, ap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ica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ion id</w:t>
      </w:r>
      <w:r w:rsidR="001E7FBE"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911</w:t>
      </w:r>
      <w:r w:rsidR="001E7FBE"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has</w:t>
      </w:r>
      <w:r w:rsidR="001E7FBE"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been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cho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en.</w:t>
      </w:r>
      <w:r w:rsidR="001E7FBE"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he</w:t>
      </w:r>
      <w:r w:rsidR="001E7FBE"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det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ill</w:t>
      </w:r>
      <w:r w:rsidR="001E7FBE"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be</w:t>
      </w:r>
      <w:r w:rsidR="001E7FBE"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hown</w:t>
      </w:r>
      <w:r w:rsidR="001E7FBE"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as</w:t>
      </w:r>
      <w:r w:rsidR="001E7FBE"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me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as</w:t>
      </w:r>
      <w:r w:rsidR="001E7FBE">
        <w:rPr>
          <w:rFonts w:ascii="TH Sarabun New" w:eastAsia="TH Sarabun New" w:hAnsi="TH Sarabun New" w:cs="TH Sarabun New"/>
          <w:spacing w:val="10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 regi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ion informa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ion. Mor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over,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hows</w:t>
      </w:r>
      <w:r w:rsidR="001E7FBE"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gene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ed 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EU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z w:val="32"/>
          <w:szCs w:val="32"/>
        </w:rPr>
        <w:t>,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cre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tion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time and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egis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er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</w:t>
      </w:r>
      <w:r w:rsidR="001E7FBE"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de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v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ices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ap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ica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ion.</w:t>
      </w:r>
    </w:p>
    <w:p w14:paraId="7643EED0" w14:textId="77777777" w:rsidR="00962C94" w:rsidRDefault="00962C94">
      <w:pPr>
        <w:spacing w:before="6" w:line="180" w:lineRule="exact"/>
        <w:rPr>
          <w:sz w:val="19"/>
          <w:szCs w:val="19"/>
        </w:rPr>
      </w:pPr>
    </w:p>
    <w:p w14:paraId="272DA391" w14:textId="77777777" w:rsidR="00962C94" w:rsidRDefault="00962C94">
      <w:pPr>
        <w:spacing w:line="200" w:lineRule="exact"/>
      </w:pPr>
    </w:p>
    <w:p w14:paraId="1CE8AAD9" w14:textId="77777777" w:rsidR="00962C94" w:rsidRDefault="00962C94">
      <w:pPr>
        <w:spacing w:line="200" w:lineRule="exact"/>
      </w:pPr>
    </w:p>
    <w:p w14:paraId="24EF1103" w14:textId="77777777" w:rsidR="00962C94" w:rsidRDefault="00962C94">
      <w:pPr>
        <w:spacing w:line="200" w:lineRule="exact"/>
      </w:pPr>
    </w:p>
    <w:p w14:paraId="026C7330" w14:textId="77777777" w:rsidR="00962C94" w:rsidRDefault="00962C94">
      <w:pPr>
        <w:spacing w:line="200" w:lineRule="exact"/>
      </w:pPr>
    </w:p>
    <w:p w14:paraId="158BBCC6" w14:textId="77777777" w:rsidR="00962C94" w:rsidRDefault="00962C94">
      <w:pPr>
        <w:spacing w:line="200" w:lineRule="exact"/>
      </w:pPr>
    </w:p>
    <w:p w14:paraId="2CD5C496" w14:textId="77777777" w:rsidR="00962C94" w:rsidRDefault="00962C94">
      <w:pPr>
        <w:spacing w:line="200" w:lineRule="exact"/>
      </w:pPr>
    </w:p>
    <w:p w14:paraId="1FE37201" w14:textId="77777777" w:rsidR="00962C94" w:rsidRDefault="00962C94">
      <w:pPr>
        <w:spacing w:line="200" w:lineRule="exact"/>
      </w:pPr>
    </w:p>
    <w:p w14:paraId="73995D16" w14:textId="77777777" w:rsidR="00962C94" w:rsidRDefault="00962C94">
      <w:pPr>
        <w:spacing w:line="200" w:lineRule="exact"/>
      </w:pPr>
    </w:p>
    <w:p w14:paraId="5D951531" w14:textId="77777777" w:rsidR="00962C94" w:rsidRDefault="00962C94">
      <w:pPr>
        <w:spacing w:line="200" w:lineRule="exact"/>
      </w:pPr>
    </w:p>
    <w:p w14:paraId="3B5AF0E9" w14:textId="77777777" w:rsidR="00962C94" w:rsidRDefault="00962C94">
      <w:pPr>
        <w:spacing w:line="200" w:lineRule="exact"/>
      </w:pPr>
    </w:p>
    <w:p w14:paraId="2AD8FB01" w14:textId="77777777" w:rsidR="00962C94" w:rsidRDefault="00962C94">
      <w:pPr>
        <w:spacing w:line="200" w:lineRule="exact"/>
      </w:pPr>
    </w:p>
    <w:p w14:paraId="61221F77" w14:textId="77777777" w:rsidR="00962C94" w:rsidRDefault="00962C94">
      <w:pPr>
        <w:spacing w:line="200" w:lineRule="exact"/>
      </w:pPr>
    </w:p>
    <w:p w14:paraId="751E0AB8" w14:textId="77777777" w:rsidR="00962C94" w:rsidRDefault="00962C94">
      <w:pPr>
        <w:spacing w:line="200" w:lineRule="exact"/>
      </w:pPr>
    </w:p>
    <w:p w14:paraId="1C8E23AA" w14:textId="77777777" w:rsidR="00962C94" w:rsidRDefault="00962C94">
      <w:pPr>
        <w:spacing w:line="200" w:lineRule="exact"/>
      </w:pPr>
    </w:p>
    <w:p w14:paraId="13FAFD1D" w14:textId="77777777" w:rsidR="00962C94" w:rsidRDefault="00962C94">
      <w:pPr>
        <w:spacing w:line="200" w:lineRule="exact"/>
      </w:pPr>
    </w:p>
    <w:p w14:paraId="1ECCF889" w14:textId="77777777" w:rsidR="00962C94" w:rsidRDefault="00962C94">
      <w:pPr>
        <w:spacing w:line="200" w:lineRule="exact"/>
      </w:pPr>
    </w:p>
    <w:p w14:paraId="38675FAF" w14:textId="77777777" w:rsidR="00962C94" w:rsidRDefault="00962C94">
      <w:pPr>
        <w:spacing w:line="200" w:lineRule="exact"/>
      </w:pPr>
    </w:p>
    <w:p w14:paraId="70CE9416" w14:textId="77777777" w:rsidR="00962C94" w:rsidRDefault="00962C94">
      <w:pPr>
        <w:spacing w:line="200" w:lineRule="exact"/>
      </w:pPr>
    </w:p>
    <w:p w14:paraId="40141630" w14:textId="77777777" w:rsidR="00962C94" w:rsidRDefault="00962C94">
      <w:pPr>
        <w:spacing w:line="200" w:lineRule="exact"/>
      </w:pPr>
    </w:p>
    <w:p w14:paraId="5DA41590" w14:textId="77777777" w:rsidR="00962C94" w:rsidRDefault="00962C94">
      <w:pPr>
        <w:spacing w:line="200" w:lineRule="exact"/>
      </w:pPr>
    </w:p>
    <w:p w14:paraId="7ADC2541" w14:textId="77777777" w:rsidR="00962C94" w:rsidRDefault="001E7FBE">
      <w:pPr>
        <w:ind w:left="2901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940" w:bottom="280" w:left="940" w:header="761" w:footer="912" w:gutter="0"/>
          <w:cols w:space="720"/>
        </w:sect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13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z w:val="32"/>
          <w:szCs w:val="32"/>
        </w:rPr>
        <w:t>plica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Ove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view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page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</w:p>
    <w:p w14:paraId="6A8E16B0" w14:textId="77777777" w:rsidR="00962C94" w:rsidRDefault="00962C94">
      <w:pPr>
        <w:spacing w:line="200" w:lineRule="exact"/>
      </w:pPr>
    </w:p>
    <w:p w14:paraId="68094350" w14:textId="77777777" w:rsidR="00962C94" w:rsidRDefault="00962C94">
      <w:pPr>
        <w:spacing w:before="11" w:line="240" w:lineRule="exact"/>
        <w:rPr>
          <w:sz w:val="24"/>
          <w:szCs w:val="24"/>
        </w:rPr>
      </w:pPr>
    </w:p>
    <w:p w14:paraId="46684B0C" w14:textId="77777777" w:rsidR="00962C94" w:rsidRDefault="001E7FBE">
      <w:pPr>
        <w:spacing w:line="400" w:lineRule="exact"/>
        <w:ind w:left="82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1.5)    </w:t>
      </w:r>
      <w:r>
        <w:rPr>
          <w:rFonts w:ascii="TH Sarabun New" w:eastAsia="TH Sarabun New" w:hAnsi="TH Sarabun New" w:cs="TH Sarabun New"/>
          <w:spacing w:val="28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R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egis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er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node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by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ec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g</w:t>
      </w:r>
      <w:r>
        <w:rPr>
          <w:rFonts w:ascii="TH Sarabun New" w:eastAsia="TH Sarabun New" w:hAnsi="TH Sarabun New" w:cs="TH Sarabun New"/>
          <w:spacing w:val="-8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“regis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er</w:t>
      </w:r>
      <w:r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de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v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ice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”</w:t>
      </w:r>
      <w:r>
        <w:rPr>
          <w:rFonts w:ascii="TH Sarabun New" w:eastAsia="TH Sarabun New" w:hAnsi="TH Sarabun New" w:cs="TH Sarabun New"/>
          <w:spacing w:val="-8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(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gu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r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13)</w:t>
      </w:r>
    </w:p>
    <w:p w14:paraId="2A13F649" w14:textId="77777777" w:rsidR="00962C94" w:rsidRDefault="001E7FBE">
      <w:pPr>
        <w:spacing w:before="35"/>
        <w:ind w:left="82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1.6)    </w:t>
      </w:r>
      <w:r>
        <w:rPr>
          <w:rFonts w:ascii="TH Sarabun New" w:eastAsia="TH Sarabun New" w:hAnsi="TH Sarabun New" w:cs="TH Sarabun New"/>
          <w:spacing w:val="2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ul</w:t>
      </w:r>
      <w:r>
        <w:rPr>
          <w:rFonts w:ascii="TH Sarabun New" w:eastAsia="TH Sarabun New" w:hAnsi="TH Sarabun New" w:cs="TH Sarabun New"/>
          <w:sz w:val="32"/>
          <w:szCs w:val="32"/>
        </w:rPr>
        <w:t>fi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l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ode/device</w:t>
      </w:r>
      <w:r>
        <w:rPr>
          <w:rFonts w:ascii="TH Sarabun New" w:eastAsia="TH Sarabun New" w:hAnsi="TH Sarabun New" w:cs="TH Sarabun New"/>
          <w:spacing w:val="-1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fo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ma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ion,</w:t>
      </w:r>
      <w:r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nd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elect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“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egis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er”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(f</w:t>
      </w:r>
      <w:r>
        <w:rPr>
          <w:rFonts w:ascii="TH Sarabun New" w:eastAsia="TH Sarabun New" w:hAnsi="TH Sarabun New" w:cs="TH Sarabun New"/>
          <w:sz w:val="32"/>
          <w:szCs w:val="32"/>
        </w:rPr>
        <w:t>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14)</w:t>
      </w:r>
    </w:p>
    <w:p w14:paraId="5ADC09B6" w14:textId="77777777" w:rsidR="00962C94" w:rsidRDefault="001E7FBE">
      <w:pPr>
        <w:spacing w:before="32"/>
        <w:ind w:left="1519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-    </w:t>
      </w:r>
      <w:r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De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v</w:t>
      </w:r>
      <w:r>
        <w:rPr>
          <w:rFonts w:ascii="TH Sarabun New" w:eastAsia="TH Sarabun New" w:hAnsi="TH Sarabun New" w:cs="TH Sarabun New"/>
          <w:sz w:val="32"/>
          <w:szCs w:val="32"/>
        </w:rPr>
        <w:t>ice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D: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nput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any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u</w:t>
      </w:r>
      <w:r>
        <w:rPr>
          <w:rFonts w:ascii="TH Sarabun New" w:eastAsia="TH Sarabun New" w:hAnsi="TH Sarabun New" w:cs="TH Sarabun New"/>
          <w:sz w:val="32"/>
          <w:szCs w:val="32"/>
        </w:rPr>
        <w:t>nique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na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m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</w:p>
    <w:p w14:paraId="466D77FD" w14:textId="77777777" w:rsidR="00962C94" w:rsidRDefault="00624F5E">
      <w:pPr>
        <w:tabs>
          <w:tab w:val="left" w:pos="1940"/>
        </w:tabs>
        <w:spacing w:before="32" w:line="259" w:lineRule="auto"/>
        <w:ind w:left="1944" w:right="124" w:hanging="425"/>
        <w:rPr>
          <w:rFonts w:ascii="TH Sarabun New" w:eastAsia="TH Sarabun New" w:hAnsi="TH Sarabun New" w:cs="TH Sarabun New"/>
          <w:sz w:val="32"/>
          <w:szCs w:val="32"/>
        </w:rPr>
      </w:pPr>
      <w:r>
        <w:pict w14:anchorId="360A32B3">
          <v:shape id="_x0000_s1062" type="#_x0000_t75" style="position:absolute;left:0;text-align:left;margin-left:384pt;margin-top:.05pt;width:14.95pt;height:15.65pt;z-index:-251661824;mso-position-horizontal-relative:page">
            <v:imagedata r:id="rId26" o:title=""/>
            <w10:wrap anchorx="page"/>
          </v:shape>
        </w:pict>
      </w:r>
      <w:r>
        <w:pict w14:anchorId="4047D12C">
          <v:group id="_x0000_s1058" style="position:absolute;left:0;text-align:left;margin-left:63.5pt;margin-top:101.6pt;width:468pt;height:302.65pt;z-index:-251660800;mso-position-horizontal-relative:page" coordorigin="1270,2032" coordsize="9360,6053">
            <v:shape id="_x0000_s1061" type="#_x0000_t75" style="position:absolute;left:1270;top:2032;width:9360;height:6053">
              <v:imagedata r:id="rId27" o:title=""/>
            </v:shape>
            <v:shape id="_x0000_s1060" style="position:absolute;left:1365;top:3847;width:8997;height:913" coordorigin="1365,3847" coordsize="8997,913" path="m1365,4760r8997,l10362,3847r-8997,l1365,4760xe" filled="f" strokecolor="#ffc000" strokeweight="1pt">
              <v:path arrowok="t"/>
            </v:shape>
            <v:shape id="_x0000_s1059" type="#_x0000_t75" style="position:absolute;left:1375;top:3930;width:8976;height:749">
              <v:imagedata r:id="rId28" o:title=""/>
            </v:shape>
            <w10:wrap anchorx="page"/>
          </v:group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>-</w:t>
      </w:r>
      <w:r w:rsidR="001E7FBE">
        <w:rPr>
          <w:rFonts w:ascii="TH Sarabun New" w:eastAsia="TH Sarabun New" w:hAnsi="TH Sarabun New" w:cs="TH Sarabun New"/>
          <w:sz w:val="32"/>
          <w:szCs w:val="32"/>
        </w:rPr>
        <w:tab/>
        <w:t>De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v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ice</w:t>
      </w:r>
      <w:r w:rsidR="001E7FBE"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EU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z w:val="32"/>
          <w:szCs w:val="32"/>
        </w:rPr>
        <w:t>: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nput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MAC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d</w:t>
      </w:r>
      <w:r w:rsidR="001E7FBE">
        <w:rPr>
          <w:rFonts w:ascii="TH Sarabun New" w:eastAsia="TH Sarabun New" w:hAnsi="TH Sarabun New" w:cs="TH Sarabun New"/>
          <w:sz w:val="32"/>
          <w:szCs w:val="32"/>
        </w:rPr>
        <w:t>re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of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de</w:t>
      </w:r>
      <w:r w:rsidR="001E7FBE"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or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ect     </w:t>
      </w:r>
      <w:r w:rsidR="001E7FBE">
        <w:rPr>
          <w:rFonts w:ascii="TH Sarabun New" w:eastAsia="TH Sarabun New" w:hAnsi="TH Sarabun New" w:cs="TH Sarabun New"/>
          <w:spacing w:val="1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to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be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au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oma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ica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y</w:t>
      </w:r>
      <w:r w:rsidR="001E7FBE">
        <w:rPr>
          <w:rFonts w:ascii="TH Sarabun New" w:eastAsia="TH Sarabun New" w:hAnsi="TH Sarabun New" w:cs="TH Sarabun New"/>
          <w:spacing w:val="-1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cr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ed by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</w:p>
    <w:p w14:paraId="70A0FBD3" w14:textId="77777777" w:rsidR="00962C94" w:rsidRDefault="001E7FBE">
      <w:pPr>
        <w:spacing w:line="420" w:lineRule="exact"/>
        <w:ind w:left="1519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-    </w:t>
      </w:r>
      <w:r>
        <w:rPr>
          <w:rFonts w:ascii="TH Sarabun New" w:eastAsia="TH Sarabun New" w:hAnsi="TH Sarabun New" w:cs="TH Sarabun New"/>
          <w:spacing w:val="9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p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Key: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his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fie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d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w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ill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be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gene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r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ed</w:t>
      </w:r>
      <w:r>
        <w:rPr>
          <w:rFonts w:ascii="TH Sarabun New" w:eastAsia="TH Sarabun New" w:hAnsi="TH Sarabun New" w:cs="TH Sarabun New"/>
          <w:spacing w:val="-10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by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</w:p>
    <w:p w14:paraId="6AE9C277" w14:textId="77777777" w:rsidR="00962C94" w:rsidRDefault="001E7FBE">
      <w:pPr>
        <w:spacing w:before="35"/>
        <w:ind w:left="1519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-    </w:t>
      </w:r>
      <w:r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EU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: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Au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oma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ica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ll</w:t>
      </w:r>
      <w:r>
        <w:rPr>
          <w:rFonts w:ascii="TH Sarabun New" w:eastAsia="TH Sarabun New" w:hAnsi="TH Sarabun New" w:cs="TH Sarabun New"/>
          <w:sz w:val="32"/>
          <w:szCs w:val="32"/>
        </w:rPr>
        <w:t>y</w:t>
      </w:r>
      <w:r>
        <w:rPr>
          <w:rFonts w:ascii="TH Sarabun New" w:eastAsia="TH Sarabun New" w:hAnsi="TH Sarabun New" w:cs="TH Sarabun New"/>
          <w:spacing w:val="-1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ll</w:t>
      </w:r>
      <w:r>
        <w:rPr>
          <w:rFonts w:ascii="TH Sarabun New" w:eastAsia="TH Sarabun New" w:hAnsi="TH Sarabun New" w:cs="TH Sarabun New"/>
          <w:sz w:val="32"/>
          <w:szCs w:val="32"/>
        </w:rPr>
        <w:t>ed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by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</w:p>
    <w:p w14:paraId="24D62FF7" w14:textId="77777777" w:rsidR="00962C94" w:rsidRDefault="00962C94">
      <w:pPr>
        <w:spacing w:line="200" w:lineRule="exact"/>
      </w:pPr>
    </w:p>
    <w:p w14:paraId="47FADD63" w14:textId="77777777" w:rsidR="00962C94" w:rsidRDefault="00962C94">
      <w:pPr>
        <w:spacing w:line="200" w:lineRule="exact"/>
      </w:pPr>
    </w:p>
    <w:p w14:paraId="7E0C03D1" w14:textId="77777777" w:rsidR="00962C94" w:rsidRDefault="00962C94">
      <w:pPr>
        <w:spacing w:line="200" w:lineRule="exact"/>
      </w:pPr>
    </w:p>
    <w:p w14:paraId="2DFB5580" w14:textId="77777777" w:rsidR="00962C94" w:rsidRDefault="00962C94">
      <w:pPr>
        <w:spacing w:line="200" w:lineRule="exact"/>
      </w:pPr>
    </w:p>
    <w:p w14:paraId="1E0BCA9F" w14:textId="77777777" w:rsidR="00962C94" w:rsidRDefault="00962C94">
      <w:pPr>
        <w:spacing w:line="200" w:lineRule="exact"/>
      </w:pPr>
    </w:p>
    <w:p w14:paraId="4568F54D" w14:textId="77777777" w:rsidR="00962C94" w:rsidRDefault="00962C94">
      <w:pPr>
        <w:spacing w:line="200" w:lineRule="exact"/>
      </w:pPr>
    </w:p>
    <w:p w14:paraId="66976602" w14:textId="77777777" w:rsidR="00962C94" w:rsidRDefault="00962C94">
      <w:pPr>
        <w:spacing w:line="200" w:lineRule="exact"/>
      </w:pPr>
    </w:p>
    <w:p w14:paraId="59314F2A" w14:textId="77777777" w:rsidR="00962C94" w:rsidRDefault="00962C94">
      <w:pPr>
        <w:spacing w:line="200" w:lineRule="exact"/>
      </w:pPr>
    </w:p>
    <w:p w14:paraId="53B6E270" w14:textId="77777777" w:rsidR="00962C94" w:rsidRDefault="00962C94">
      <w:pPr>
        <w:spacing w:line="200" w:lineRule="exact"/>
      </w:pPr>
    </w:p>
    <w:p w14:paraId="2A19B6E9" w14:textId="77777777" w:rsidR="00962C94" w:rsidRDefault="00962C94">
      <w:pPr>
        <w:spacing w:line="200" w:lineRule="exact"/>
      </w:pPr>
    </w:p>
    <w:p w14:paraId="378AC26A" w14:textId="77777777" w:rsidR="00962C94" w:rsidRDefault="00962C94">
      <w:pPr>
        <w:spacing w:line="200" w:lineRule="exact"/>
      </w:pPr>
    </w:p>
    <w:p w14:paraId="61513812" w14:textId="77777777" w:rsidR="00962C94" w:rsidRDefault="00962C94">
      <w:pPr>
        <w:spacing w:line="200" w:lineRule="exact"/>
      </w:pPr>
    </w:p>
    <w:p w14:paraId="03E0E309" w14:textId="77777777" w:rsidR="00962C94" w:rsidRDefault="00962C94">
      <w:pPr>
        <w:spacing w:line="200" w:lineRule="exact"/>
      </w:pPr>
    </w:p>
    <w:p w14:paraId="6572713C" w14:textId="77777777" w:rsidR="00962C94" w:rsidRDefault="00962C94">
      <w:pPr>
        <w:spacing w:line="200" w:lineRule="exact"/>
      </w:pPr>
    </w:p>
    <w:p w14:paraId="726F0800" w14:textId="77777777" w:rsidR="00962C94" w:rsidRDefault="00962C94">
      <w:pPr>
        <w:spacing w:line="200" w:lineRule="exact"/>
      </w:pPr>
    </w:p>
    <w:p w14:paraId="2892D5D9" w14:textId="77777777" w:rsidR="00962C94" w:rsidRDefault="00962C94">
      <w:pPr>
        <w:spacing w:line="200" w:lineRule="exact"/>
      </w:pPr>
    </w:p>
    <w:p w14:paraId="2422A466" w14:textId="77777777" w:rsidR="00962C94" w:rsidRDefault="00962C94">
      <w:pPr>
        <w:spacing w:line="200" w:lineRule="exact"/>
      </w:pPr>
    </w:p>
    <w:p w14:paraId="6009AA3B" w14:textId="77777777" w:rsidR="00962C94" w:rsidRDefault="00962C94">
      <w:pPr>
        <w:spacing w:line="200" w:lineRule="exact"/>
      </w:pPr>
    </w:p>
    <w:p w14:paraId="6DD476B8" w14:textId="77777777" w:rsidR="00962C94" w:rsidRDefault="00962C94">
      <w:pPr>
        <w:spacing w:line="200" w:lineRule="exact"/>
      </w:pPr>
    </w:p>
    <w:p w14:paraId="0ADB5028" w14:textId="77777777" w:rsidR="00962C94" w:rsidRDefault="00962C94">
      <w:pPr>
        <w:spacing w:line="200" w:lineRule="exact"/>
      </w:pPr>
    </w:p>
    <w:p w14:paraId="1A9EC3CF" w14:textId="77777777" w:rsidR="00962C94" w:rsidRDefault="00962C94">
      <w:pPr>
        <w:spacing w:line="200" w:lineRule="exact"/>
      </w:pPr>
    </w:p>
    <w:p w14:paraId="57CA954B" w14:textId="77777777" w:rsidR="00962C94" w:rsidRDefault="00962C94">
      <w:pPr>
        <w:spacing w:line="200" w:lineRule="exact"/>
      </w:pPr>
    </w:p>
    <w:p w14:paraId="11CE47D3" w14:textId="77777777" w:rsidR="00962C94" w:rsidRDefault="00962C94">
      <w:pPr>
        <w:spacing w:line="200" w:lineRule="exact"/>
      </w:pPr>
    </w:p>
    <w:p w14:paraId="31A61A82" w14:textId="77777777" w:rsidR="00962C94" w:rsidRDefault="00962C94">
      <w:pPr>
        <w:spacing w:line="200" w:lineRule="exact"/>
      </w:pPr>
    </w:p>
    <w:p w14:paraId="4C53B130" w14:textId="77777777" w:rsidR="00962C94" w:rsidRDefault="00962C94">
      <w:pPr>
        <w:spacing w:line="200" w:lineRule="exact"/>
      </w:pPr>
    </w:p>
    <w:p w14:paraId="41C14E9C" w14:textId="77777777" w:rsidR="00962C94" w:rsidRDefault="00962C94">
      <w:pPr>
        <w:spacing w:line="200" w:lineRule="exact"/>
      </w:pPr>
    </w:p>
    <w:p w14:paraId="2FF19E26" w14:textId="77777777" w:rsidR="00962C94" w:rsidRDefault="00962C94">
      <w:pPr>
        <w:spacing w:line="200" w:lineRule="exact"/>
      </w:pPr>
    </w:p>
    <w:p w14:paraId="634CEBB9" w14:textId="77777777" w:rsidR="00962C94" w:rsidRDefault="00962C94">
      <w:pPr>
        <w:spacing w:line="200" w:lineRule="exact"/>
      </w:pPr>
    </w:p>
    <w:p w14:paraId="18FC02D5" w14:textId="77777777" w:rsidR="00962C94" w:rsidRDefault="00962C94">
      <w:pPr>
        <w:spacing w:line="200" w:lineRule="exact"/>
      </w:pPr>
    </w:p>
    <w:p w14:paraId="17056B11" w14:textId="77777777" w:rsidR="00962C94" w:rsidRDefault="00962C94">
      <w:pPr>
        <w:spacing w:line="200" w:lineRule="exact"/>
      </w:pPr>
    </w:p>
    <w:p w14:paraId="45E91BCE" w14:textId="77777777" w:rsidR="00962C94" w:rsidRDefault="00962C94">
      <w:pPr>
        <w:spacing w:line="200" w:lineRule="exact"/>
      </w:pPr>
    </w:p>
    <w:p w14:paraId="1ADC8342" w14:textId="77777777" w:rsidR="00962C94" w:rsidRDefault="00962C94">
      <w:pPr>
        <w:spacing w:before="9" w:line="240" w:lineRule="exact"/>
        <w:rPr>
          <w:sz w:val="24"/>
          <w:szCs w:val="24"/>
        </w:rPr>
      </w:pPr>
    </w:p>
    <w:p w14:paraId="18A43127" w14:textId="77777777" w:rsidR="00962C94" w:rsidRDefault="001E7FBE">
      <w:pPr>
        <w:ind w:left="2794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14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o</w:t>
      </w:r>
      <w:r>
        <w:rPr>
          <w:rFonts w:ascii="TH Sarabun New" w:eastAsia="TH Sarabun New" w:hAnsi="TH Sarabun New" w:cs="TH Sarabun New"/>
          <w:sz w:val="32"/>
          <w:szCs w:val="32"/>
        </w:rPr>
        <w:t>de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Regis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ra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</w:t>
      </w:r>
      <w:r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eb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ge</w:t>
      </w:r>
      <w:r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</w:p>
    <w:p w14:paraId="6DFE6527" w14:textId="77777777" w:rsidR="00962C94" w:rsidRDefault="00962C94">
      <w:pPr>
        <w:spacing w:before="3" w:line="180" w:lineRule="exact"/>
        <w:rPr>
          <w:sz w:val="19"/>
          <w:szCs w:val="19"/>
        </w:rPr>
      </w:pPr>
    </w:p>
    <w:p w14:paraId="537B8E04" w14:textId="77777777" w:rsidR="00962C94" w:rsidRDefault="00624F5E">
      <w:pPr>
        <w:tabs>
          <w:tab w:val="left" w:pos="1540"/>
        </w:tabs>
        <w:spacing w:line="266" w:lineRule="auto"/>
        <w:ind w:left="1540" w:right="52" w:hanging="720"/>
        <w:jc w:val="both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960" w:bottom="280" w:left="980" w:header="761" w:footer="912" w:gutter="0"/>
          <w:cols w:space="720"/>
        </w:sectPr>
      </w:pPr>
      <w:r>
        <w:pict w14:anchorId="1E305E27">
          <v:group id="_x0000_s1056" style="position:absolute;left:0;text-align:left;margin-left:52.55pt;margin-top:776.15pt;width:489.95pt;height:0;z-index:-251662848;mso-position-horizontal-relative:page;mso-position-vertical-relative:page" coordorigin="1051,15523" coordsize="9799,0">
            <v:shape id="_x0000_s1057" style="position:absolute;left:1051;top:15523;width:9799;height:0" coordorigin="1051,15523" coordsize="9799,0" path="m1051,15523r9799,e" filled="f" strokecolor="#d9d9d9" strokeweight=".20464mm">
              <v:path arrowok="t"/>
            </v:shape>
            <w10:wrap anchorx="page" anchory="page"/>
          </v:group>
        </w:pict>
      </w:r>
      <w:r>
        <w:pict w14:anchorId="4098B77D">
          <v:shape id="_x0000_s1055" type="#_x0000_t75" style="position:absolute;left:0;text-align:left;margin-left:241.9pt;margin-top:91.9pt;width:16.6pt;height:16.2pt;z-index:-251659776;mso-position-horizontal-relative:page">
            <v:imagedata r:id="rId29" o:title=""/>
            <w10:wrap anchorx="page"/>
          </v:shape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>1.7)</w:t>
      </w:r>
      <w:r w:rsidR="001E7FBE">
        <w:rPr>
          <w:rFonts w:ascii="TH Sarabun New" w:eastAsia="TH Sarabun New" w:hAnsi="TH Sarabun New" w:cs="TH Sarabun New"/>
          <w:sz w:val="32"/>
          <w:szCs w:val="32"/>
        </w:rPr>
        <w:tab/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he</w:t>
      </w:r>
      <w:r w:rsidR="001E7FBE"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u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er</w:t>
      </w:r>
      <w:r w:rsidR="001E7FBE"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can</w:t>
      </w:r>
      <w:r w:rsidR="001E7FBE">
        <w:rPr>
          <w:rFonts w:ascii="TH Sarabun New" w:eastAsia="TH Sarabun New" w:hAnsi="TH Sarabun New" w:cs="TH Sarabun New"/>
          <w:spacing w:val="1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go</w:t>
      </w:r>
      <w:r w:rsidR="001E7FBE"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back</w:t>
      </w:r>
      <w:r w:rsidR="001E7FBE">
        <w:rPr>
          <w:rFonts w:ascii="TH Sarabun New" w:eastAsia="TH Sarabun New" w:hAnsi="TH Sarabun New" w:cs="TH Sarabun New"/>
          <w:spacing w:val="1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to</w:t>
      </w:r>
      <w:r w:rsidR="001E7FBE">
        <w:rPr>
          <w:rFonts w:ascii="TH Sarabun New" w:eastAsia="TH Sarabun New" w:hAnsi="TH Sarabun New" w:cs="TH Sarabun New"/>
          <w:spacing w:val="1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plica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ion</w:t>
      </w:r>
      <w:r w:rsidR="001E7FBE"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Ove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z w:val="32"/>
          <w:szCs w:val="32"/>
        </w:rPr>
        <w:t>vi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w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age</w:t>
      </w:r>
      <w:r w:rsidR="001E7FBE">
        <w:rPr>
          <w:rFonts w:ascii="TH Sarabun New" w:eastAsia="TH Sarabun New" w:hAnsi="TH Sarabun New" w:cs="TH Sarabun New"/>
          <w:spacing w:val="1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(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igure</w:t>
      </w:r>
      <w:r w:rsidR="001E7FBE">
        <w:rPr>
          <w:rFonts w:ascii="TH Sarabun New" w:eastAsia="TH Sarabun New" w:hAnsi="TH Sarabun New" w:cs="TH Sarabun New"/>
          <w:spacing w:val="1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1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3</w:t>
      </w:r>
      <w:r w:rsidR="001E7FBE">
        <w:rPr>
          <w:rFonts w:ascii="TH Sarabun New" w:eastAsia="TH Sarabun New" w:hAnsi="TH Sarabun New" w:cs="TH Sarabun New"/>
          <w:sz w:val="32"/>
          <w:szCs w:val="32"/>
        </w:rPr>
        <w:t>),</w:t>
      </w:r>
      <w:r w:rsidR="001E7FBE"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ect</w:t>
      </w:r>
      <w:r w:rsidR="001E7FBE">
        <w:rPr>
          <w:rFonts w:ascii="TH Sarabun New" w:eastAsia="TH Sarabun New" w:hAnsi="TH Sarabun New" w:cs="TH Sarabun New"/>
          <w:spacing w:val="1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regi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 de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v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ices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to</w:t>
      </w:r>
      <w:r w:rsidR="001E7FBE"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more</w:t>
      </w:r>
      <w:r w:rsidR="001E7FBE"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d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ai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.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he</w:t>
      </w:r>
      <w:r w:rsidR="001E7FBE"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pa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g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ill</w:t>
      </w:r>
      <w:r w:rsidR="001E7FBE"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how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vice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in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orm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tion as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ame</w:t>
      </w:r>
      <w:r w:rsidR="001E7FBE"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s regi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ion’s.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gene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es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and</w:t>
      </w:r>
      <w:r w:rsidR="001E7FBE"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hows</w:t>
      </w:r>
      <w:r w:rsidR="001E7FBE"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her</w:t>
      </w:r>
      <w:r w:rsidR="001E7FBE"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nec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ary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ke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y</w:t>
      </w:r>
      <w:r w:rsidR="001E7FBE">
        <w:rPr>
          <w:rFonts w:ascii="TH Sarabun New" w:eastAsia="TH Sarabun New" w:hAnsi="TH Sarabun New" w:cs="TH Sarabun New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uch</w:t>
      </w:r>
      <w:r w:rsidR="001E7FBE"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as</w:t>
      </w:r>
      <w:r w:rsidR="001E7FBE"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De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v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ice A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d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dre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,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twork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ess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key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and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 S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ess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ion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Key</w:t>
      </w:r>
      <w:r w:rsidR="001E7FBE"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(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igure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1</w:t>
      </w:r>
      <w:r w:rsidR="001E7FBE">
        <w:rPr>
          <w:rFonts w:ascii="TH Sarabun New" w:eastAsia="TH Sarabun New" w:hAnsi="TH Sarabun New" w:cs="TH Sarabun New"/>
          <w:sz w:val="32"/>
          <w:szCs w:val="32"/>
        </w:rPr>
        <w:t>5).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he</w:t>
      </w:r>
      <w:r w:rsidR="001E7FBE"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val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u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of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ch key can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be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by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icking    </w:t>
      </w:r>
      <w:r w:rsidR="001E7FBE">
        <w:rPr>
          <w:rFonts w:ascii="TH Sarabun New" w:eastAsia="TH Sarabun New" w:hAnsi="TH Sarabun New" w:cs="TH Sarabun New"/>
          <w:spacing w:val="4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.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he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de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au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ac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ivation</w:t>
      </w:r>
      <w:r w:rsidR="001E7FBE"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m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od</w:t>
      </w:r>
      <w:r w:rsidR="001E7FBE"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for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is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.</w:t>
      </w:r>
    </w:p>
    <w:p w14:paraId="46040B3E" w14:textId="77777777" w:rsidR="00962C94" w:rsidRDefault="00962C94">
      <w:pPr>
        <w:spacing w:line="200" w:lineRule="exact"/>
      </w:pPr>
    </w:p>
    <w:p w14:paraId="2430108F" w14:textId="77777777" w:rsidR="00962C94" w:rsidRDefault="00962C94">
      <w:pPr>
        <w:spacing w:line="200" w:lineRule="exact"/>
      </w:pPr>
    </w:p>
    <w:p w14:paraId="62F7F8EA" w14:textId="77777777" w:rsidR="00962C94" w:rsidRDefault="00962C94">
      <w:pPr>
        <w:spacing w:line="200" w:lineRule="exact"/>
      </w:pPr>
    </w:p>
    <w:p w14:paraId="5E152756" w14:textId="77777777" w:rsidR="00962C94" w:rsidRDefault="00962C94">
      <w:pPr>
        <w:spacing w:line="200" w:lineRule="exact"/>
      </w:pPr>
    </w:p>
    <w:p w14:paraId="6C92F185" w14:textId="77777777" w:rsidR="00962C94" w:rsidRDefault="00962C94">
      <w:pPr>
        <w:spacing w:line="200" w:lineRule="exact"/>
      </w:pPr>
    </w:p>
    <w:p w14:paraId="5C486F01" w14:textId="77777777" w:rsidR="00962C94" w:rsidRDefault="00962C94">
      <w:pPr>
        <w:spacing w:line="200" w:lineRule="exact"/>
      </w:pPr>
    </w:p>
    <w:p w14:paraId="61D76495" w14:textId="77777777" w:rsidR="00962C94" w:rsidRDefault="00962C94">
      <w:pPr>
        <w:spacing w:line="200" w:lineRule="exact"/>
      </w:pPr>
    </w:p>
    <w:p w14:paraId="1F3AA590" w14:textId="77777777" w:rsidR="00962C94" w:rsidRDefault="00962C94">
      <w:pPr>
        <w:spacing w:line="200" w:lineRule="exact"/>
      </w:pPr>
    </w:p>
    <w:p w14:paraId="27EE3B56" w14:textId="77777777" w:rsidR="00962C94" w:rsidRDefault="00962C94">
      <w:pPr>
        <w:spacing w:line="200" w:lineRule="exact"/>
      </w:pPr>
    </w:p>
    <w:p w14:paraId="79672AA8" w14:textId="77777777" w:rsidR="00962C94" w:rsidRDefault="00962C94">
      <w:pPr>
        <w:spacing w:line="200" w:lineRule="exact"/>
      </w:pPr>
    </w:p>
    <w:p w14:paraId="05DC55C3" w14:textId="77777777" w:rsidR="00962C94" w:rsidRDefault="00962C94">
      <w:pPr>
        <w:spacing w:line="200" w:lineRule="exact"/>
      </w:pPr>
    </w:p>
    <w:p w14:paraId="70D2CE83" w14:textId="77777777" w:rsidR="00962C94" w:rsidRDefault="00962C94">
      <w:pPr>
        <w:spacing w:line="200" w:lineRule="exact"/>
      </w:pPr>
    </w:p>
    <w:p w14:paraId="62496C07" w14:textId="77777777" w:rsidR="00962C94" w:rsidRDefault="00962C94">
      <w:pPr>
        <w:spacing w:line="200" w:lineRule="exact"/>
      </w:pPr>
    </w:p>
    <w:p w14:paraId="35C22CDF" w14:textId="77777777" w:rsidR="00962C94" w:rsidRDefault="00962C94">
      <w:pPr>
        <w:spacing w:line="200" w:lineRule="exact"/>
      </w:pPr>
    </w:p>
    <w:p w14:paraId="7540492A" w14:textId="77777777" w:rsidR="00962C94" w:rsidRDefault="00962C94">
      <w:pPr>
        <w:spacing w:line="200" w:lineRule="exact"/>
      </w:pPr>
    </w:p>
    <w:p w14:paraId="3E43CE83" w14:textId="77777777" w:rsidR="00962C94" w:rsidRDefault="00962C94">
      <w:pPr>
        <w:spacing w:line="200" w:lineRule="exact"/>
      </w:pPr>
    </w:p>
    <w:p w14:paraId="4A5653FA" w14:textId="77777777" w:rsidR="00962C94" w:rsidRDefault="00962C94">
      <w:pPr>
        <w:spacing w:line="200" w:lineRule="exact"/>
      </w:pPr>
    </w:p>
    <w:p w14:paraId="6CE0763C" w14:textId="77777777" w:rsidR="00962C94" w:rsidRDefault="00962C94">
      <w:pPr>
        <w:spacing w:line="200" w:lineRule="exact"/>
      </w:pPr>
    </w:p>
    <w:p w14:paraId="7A24C285" w14:textId="77777777" w:rsidR="00962C94" w:rsidRDefault="00962C94">
      <w:pPr>
        <w:spacing w:line="200" w:lineRule="exact"/>
      </w:pPr>
    </w:p>
    <w:p w14:paraId="6F4769B7" w14:textId="77777777" w:rsidR="00962C94" w:rsidRDefault="00962C94">
      <w:pPr>
        <w:spacing w:line="200" w:lineRule="exact"/>
      </w:pPr>
    </w:p>
    <w:p w14:paraId="21AF85FF" w14:textId="77777777" w:rsidR="00962C94" w:rsidRDefault="00962C94">
      <w:pPr>
        <w:spacing w:line="200" w:lineRule="exact"/>
      </w:pPr>
    </w:p>
    <w:p w14:paraId="65B44C7E" w14:textId="77777777" w:rsidR="00962C94" w:rsidRDefault="00962C94">
      <w:pPr>
        <w:spacing w:line="200" w:lineRule="exact"/>
      </w:pPr>
    </w:p>
    <w:p w14:paraId="50E77B34" w14:textId="77777777" w:rsidR="00962C94" w:rsidRDefault="00962C94">
      <w:pPr>
        <w:spacing w:line="200" w:lineRule="exact"/>
      </w:pPr>
    </w:p>
    <w:p w14:paraId="5B6E5647" w14:textId="77777777" w:rsidR="00962C94" w:rsidRDefault="00962C94">
      <w:pPr>
        <w:spacing w:line="200" w:lineRule="exact"/>
      </w:pPr>
    </w:p>
    <w:p w14:paraId="32F0BA36" w14:textId="77777777" w:rsidR="00962C94" w:rsidRDefault="00962C94">
      <w:pPr>
        <w:spacing w:line="200" w:lineRule="exact"/>
      </w:pPr>
    </w:p>
    <w:p w14:paraId="582469FB" w14:textId="77777777" w:rsidR="00962C94" w:rsidRDefault="00962C94">
      <w:pPr>
        <w:spacing w:line="200" w:lineRule="exact"/>
      </w:pPr>
    </w:p>
    <w:p w14:paraId="08029D26" w14:textId="77777777" w:rsidR="00962C94" w:rsidRDefault="00962C94">
      <w:pPr>
        <w:spacing w:before="15" w:line="240" w:lineRule="exact"/>
        <w:rPr>
          <w:sz w:val="24"/>
          <w:szCs w:val="24"/>
        </w:rPr>
      </w:pPr>
    </w:p>
    <w:p w14:paraId="675381E9" w14:textId="77777777" w:rsidR="00962C94" w:rsidRDefault="001E7FBE">
      <w:pPr>
        <w:spacing w:line="400" w:lineRule="exact"/>
        <w:ind w:left="3054" w:right="2698"/>
        <w:jc w:val="center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15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De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v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ice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Ove</w:t>
      </w:r>
      <w:r>
        <w:rPr>
          <w:rFonts w:ascii="TH Sarabun New" w:eastAsia="TH Sarabun New" w:hAnsi="TH Sarabun New" w:cs="TH Sarabun New"/>
          <w:spacing w:val="3"/>
          <w:position w:val="6"/>
          <w:sz w:val="32"/>
          <w:szCs w:val="32"/>
        </w:rPr>
        <w:t>r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view</w:t>
      </w:r>
      <w:r>
        <w:rPr>
          <w:rFonts w:ascii="TH Sarabun New" w:eastAsia="TH Sarabun New" w:hAnsi="TH Sarabun New" w:cs="TH Sarabun New"/>
          <w:spacing w:val="-9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w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b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pa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g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8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at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w w:val="99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w w:val="99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w w:val="99"/>
          <w:position w:val="6"/>
          <w:sz w:val="32"/>
          <w:szCs w:val="32"/>
        </w:rPr>
        <w:t>N</w:t>
      </w:r>
    </w:p>
    <w:p w14:paraId="09ABAFF3" w14:textId="77777777" w:rsidR="00962C94" w:rsidRDefault="00962C94">
      <w:pPr>
        <w:spacing w:before="3" w:line="180" w:lineRule="exact"/>
        <w:rPr>
          <w:sz w:val="19"/>
          <w:szCs w:val="19"/>
        </w:rPr>
      </w:pPr>
    </w:p>
    <w:p w14:paraId="1A89AAC3" w14:textId="77777777" w:rsidR="00962C94" w:rsidRDefault="00624F5E">
      <w:pPr>
        <w:tabs>
          <w:tab w:val="left" w:pos="1580"/>
        </w:tabs>
        <w:spacing w:line="259" w:lineRule="auto"/>
        <w:ind w:left="1580" w:right="600" w:hanging="720"/>
        <w:rPr>
          <w:rFonts w:ascii="TH Sarabun New" w:eastAsia="TH Sarabun New" w:hAnsi="TH Sarabun New" w:cs="TH Sarabun New"/>
          <w:sz w:val="32"/>
          <w:szCs w:val="32"/>
        </w:rPr>
      </w:pPr>
      <w:r>
        <w:pict w14:anchorId="3DC40E87">
          <v:group id="_x0000_s1052" style="position:absolute;left:0;text-align:left;margin-left:113.4pt;margin-top:-281.15pt;width:368.2pt;height:240.5pt;z-index:-251658752;mso-position-horizontal-relative:page" coordorigin="2268,-5623" coordsize="7364,4810">
            <v:shape id="_x0000_s1054" type="#_x0000_t75" style="position:absolute;left:2268;top:-5623;width:7364;height:4810">
              <v:imagedata r:id="rId30" o:title=""/>
            </v:shape>
            <v:shape id="_x0000_s1053" style="position:absolute;left:4276;top:-4449;width:883;height:353" coordorigin="4276,-4449" coordsize="883,353" path="m4276,-4096r883,l5159,-4449r-883,l4276,-4096xe" filled="f" strokecolor="#ffc000" strokeweight="1pt">
              <v:path arrowok="t"/>
            </v:shape>
            <w10:wrap anchorx="page"/>
          </v:group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>1.8)</w:t>
      </w:r>
      <w:r w:rsidR="001E7FBE">
        <w:rPr>
          <w:rFonts w:ascii="TH Sarabun New" w:eastAsia="TH Sarabun New" w:hAnsi="TH Sarabun New" w:cs="TH Sarabun New"/>
          <w:sz w:val="32"/>
          <w:szCs w:val="32"/>
        </w:rPr>
        <w:tab/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he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u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er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can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cha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z w:val="32"/>
          <w:szCs w:val="32"/>
        </w:rPr>
        <w:t>ge</w:t>
      </w:r>
      <w:r w:rsidR="001E7FBE"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he</w:t>
      </w:r>
      <w:r w:rsidR="001E7FBE"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ivation</w:t>
      </w:r>
      <w:r w:rsidR="001E7FBE"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m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od</w:t>
      </w:r>
      <w:r w:rsidR="001E7FBE"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from</w:t>
      </w:r>
      <w:r w:rsidR="001E7FBE"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AA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B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by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 xml:space="preserve"> 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ec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ing “Se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ti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z w:val="32"/>
          <w:szCs w:val="32"/>
        </w:rPr>
        <w:t>gs”</w:t>
      </w:r>
      <w:r w:rsidR="001E7FBE"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(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z w:val="32"/>
          <w:szCs w:val="32"/>
        </w:rPr>
        <w:t>rom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z w:val="32"/>
          <w:szCs w:val="32"/>
        </w:rPr>
        <w:t>gure</w:t>
      </w:r>
      <w:r w:rsidR="001E7FBE"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1</w:t>
      </w:r>
      <w:r w:rsidR="001E7FBE">
        <w:rPr>
          <w:rFonts w:ascii="TH Sarabun New" w:eastAsia="TH Sarabun New" w:hAnsi="TH Sarabun New" w:cs="TH Sarabun New"/>
          <w:sz w:val="32"/>
          <w:szCs w:val="32"/>
        </w:rPr>
        <w:t>5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)</w:t>
      </w:r>
      <w:r w:rsidR="001E7FBE">
        <w:rPr>
          <w:rFonts w:ascii="TH Sarabun New" w:eastAsia="TH Sarabun New" w:hAnsi="TH Sarabun New" w:cs="TH Sarabun New"/>
          <w:sz w:val="32"/>
          <w:szCs w:val="32"/>
        </w:rPr>
        <w:t>,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nd</w:t>
      </w:r>
      <w:r w:rsidR="001E7FBE">
        <w:rPr>
          <w:rFonts w:ascii="TH Sarabun New" w:eastAsia="TH Sarabun New" w:hAnsi="TH Sarabun New" w:cs="TH Sarabun New"/>
          <w:spacing w:val="6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ect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“G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er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al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>”</w:t>
      </w:r>
      <w:r w:rsidR="001E7FBE">
        <w:rPr>
          <w:rFonts w:ascii="TH Sarabun New" w:eastAsia="TH Sarabun New" w:hAnsi="TH Sarabun New" w:cs="TH Sarabun New"/>
          <w:sz w:val="32"/>
          <w:szCs w:val="32"/>
        </w:rPr>
        <w:t>,</w:t>
      </w:r>
      <w:r w:rsidR="001E7FBE"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hen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ick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“A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B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P”</w:t>
      </w:r>
      <w:r w:rsidR="001E7FBE"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Activation Me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hod</w:t>
      </w:r>
      <w:r w:rsidR="001E7FBE"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par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,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nd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“Save”</w:t>
      </w:r>
      <w:r w:rsidR="001E7FBE"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(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igure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1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6</w:t>
      </w:r>
      <w:r w:rsidR="001E7FBE">
        <w:rPr>
          <w:rFonts w:ascii="TH Sarabun New" w:eastAsia="TH Sarabun New" w:hAnsi="TH Sarabun New" w:cs="TH Sarabun New"/>
          <w:sz w:val="32"/>
          <w:szCs w:val="32"/>
        </w:rPr>
        <w:t>).</w:t>
      </w:r>
    </w:p>
    <w:p w14:paraId="2E68B822" w14:textId="77777777" w:rsidR="00962C94" w:rsidRDefault="00962C94">
      <w:pPr>
        <w:spacing w:line="160" w:lineRule="exact"/>
        <w:rPr>
          <w:sz w:val="16"/>
          <w:szCs w:val="16"/>
        </w:rPr>
      </w:pPr>
    </w:p>
    <w:p w14:paraId="026CBA29" w14:textId="77777777" w:rsidR="00962C94" w:rsidRDefault="00624F5E">
      <w:pPr>
        <w:ind w:left="500"/>
      </w:pPr>
      <w:r>
        <w:pict w14:anchorId="256E1BE6">
          <v:shape id="_x0000_i1028" type="#_x0000_t75" style="width:461.4pt;height:240.6pt">
            <v:imagedata r:id="rId31" o:title=""/>
          </v:shape>
        </w:pict>
      </w:r>
    </w:p>
    <w:p w14:paraId="202E6727" w14:textId="77777777" w:rsidR="00962C94" w:rsidRDefault="00962C94">
      <w:pPr>
        <w:spacing w:before="4" w:line="180" w:lineRule="exact"/>
        <w:rPr>
          <w:sz w:val="18"/>
          <w:szCs w:val="18"/>
        </w:rPr>
      </w:pPr>
    </w:p>
    <w:p w14:paraId="2F37F5C0" w14:textId="77777777" w:rsidR="00962C94" w:rsidRDefault="00962C94">
      <w:pPr>
        <w:spacing w:line="200" w:lineRule="exact"/>
      </w:pPr>
    </w:p>
    <w:p w14:paraId="10DB822C" w14:textId="77777777" w:rsidR="00962C94" w:rsidRDefault="001E7FBE">
      <w:pPr>
        <w:ind w:left="2730" w:right="2373"/>
        <w:jc w:val="center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940" w:bottom="280" w:left="940" w:header="761" w:footer="912" w:gutter="0"/>
          <w:cols w:space="720"/>
        </w:sect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16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en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ral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inform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tion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of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r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gis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er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d</w:t>
      </w:r>
      <w:r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de</w:t>
      </w:r>
      <w:r>
        <w:rPr>
          <w:rFonts w:ascii="TH Sarabun New" w:eastAsia="TH Sarabun New" w:hAnsi="TH Sarabun New" w:cs="TH Sarabun New"/>
          <w:spacing w:val="-1"/>
          <w:w w:val="99"/>
          <w:sz w:val="32"/>
          <w:szCs w:val="32"/>
        </w:rPr>
        <w:t>v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ice</w:t>
      </w:r>
    </w:p>
    <w:p w14:paraId="501D8708" w14:textId="77777777" w:rsidR="00962C94" w:rsidRDefault="00962C94">
      <w:pPr>
        <w:spacing w:line="200" w:lineRule="exact"/>
      </w:pPr>
    </w:p>
    <w:p w14:paraId="17D22ED3" w14:textId="77777777" w:rsidR="00962C94" w:rsidRDefault="00962C94">
      <w:pPr>
        <w:spacing w:before="11" w:line="240" w:lineRule="exact"/>
        <w:rPr>
          <w:sz w:val="24"/>
          <w:szCs w:val="24"/>
        </w:rPr>
      </w:pPr>
    </w:p>
    <w:p w14:paraId="755B2439" w14:textId="77777777" w:rsidR="00962C94" w:rsidRDefault="001E7FBE">
      <w:pPr>
        <w:spacing w:line="400" w:lineRule="exact"/>
        <w:ind w:left="50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2) </w:t>
      </w:r>
      <w:r>
        <w:rPr>
          <w:rFonts w:ascii="TH Sarabun New" w:eastAsia="TH Sarabun New" w:hAnsi="TH Sarabun New" w:cs="TH Sarabun New"/>
          <w:spacing w:val="4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Choo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and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deve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op</w:t>
      </w:r>
      <w:r>
        <w:rPr>
          <w:rFonts w:ascii="TH Sarabun New" w:eastAsia="TH Sarabun New" w:hAnsi="TH Sarabun New" w:cs="TH Sarabun New"/>
          <w:spacing w:val="-8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node</w:t>
      </w:r>
    </w:p>
    <w:p w14:paraId="44899B2A" w14:textId="67A459B8" w:rsidR="00962C94" w:rsidRDefault="001E7FBE">
      <w:pPr>
        <w:spacing w:line="420" w:lineRule="exact"/>
        <w:ind w:left="848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>2.1)</w:t>
      </w:r>
      <w:r>
        <w:rPr>
          <w:rFonts w:ascii="TH Sarabun New" w:eastAsia="TH Sarabun New" w:hAnsi="TH Sarabun New" w:cs="TH Sarabun New"/>
          <w:spacing w:val="9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Do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w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oad </w:t>
      </w:r>
      <w:r>
        <w:rPr>
          <w:rFonts w:ascii="TH Sarabun New" w:eastAsia="TH Sarabun New" w:hAnsi="TH Sarabun New" w:cs="TH Sarabun New"/>
          <w:spacing w:val="20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ibrary </w:t>
      </w:r>
      <w:r>
        <w:rPr>
          <w:rFonts w:ascii="TH Sarabun New" w:eastAsia="TH Sarabun New" w:hAnsi="TH Sarabun New" w:cs="TH Sarabun New"/>
          <w:spacing w:val="2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from</w:t>
      </w:r>
      <w:r>
        <w:rPr>
          <w:rFonts w:ascii="TH Sarabun New" w:eastAsia="TH Sarabun New" w:hAnsi="TH Sarabun New" w:cs="TH Sarabun New"/>
          <w:spacing w:val="6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color w:val="0462C1"/>
          <w:spacing w:val="-37"/>
          <w:position w:val="6"/>
          <w:sz w:val="32"/>
          <w:szCs w:val="32"/>
        </w:rPr>
        <w:t xml:space="preserve"> </w:t>
      </w:r>
      <w:bookmarkStart w:id="0" w:name="_GoBack"/>
      <w:bookmarkEnd w:id="0"/>
      <w:r w:rsidR="00A34AAA">
        <w:rPr>
          <w:rFonts w:ascii="TH Sarabun New" w:eastAsia="TH Sarabun New" w:hAnsi="TH Sarabun New" w:cs="TH Sarabun New"/>
          <w:color w:val="0462C1"/>
          <w:position w:val="6"/>
          <w:sz w:val="32"/>
          <w:szCs w:val="32"/>
          <w:u w:val="single" w:color="0462C1"/>
        </w:rPr>
        <w:fldChar w:fldCharType="begin"/>
      </w:r>
      <w:r w:rsidR="00A34AAA">
        <w:rPr>
          <w:rFonts w:ascii="TH Sarabun New" w:eastAsia="TH Sarabun New" w:hAnsi="TH Sarabun New" w:cs="TH Sarabun New"/>
          <w:color w:val="0462C1"/>
          <w:position w:val="6"/>
          <w:sz w:val="32"/>
          <w:szCs w:val="32"/>
          <w:u w:val="single" w:color="0462C1"/>
        </w:rPr>
        <w:instrText xml:space="preserve"> HYPERLINK "</w:instrText>
      </w:r>
      <w:r w:rsidR="00A34AAA" w:rsidRPr="00A34AAA">
        <w:rPr>
          <w:rFonts w:ascii="TH Sarabun New" w:eastAsia="TH Sarabun New" w:hAnsi="TH Sarabun New" w:cs="TH Sarabun New"/>
          <w:color w:val="0462C1"/>
          <w:position w:val="6"/>
          <w:sz w:val="32"/>
          <w:szCs w:val="32"/>
          <w:u w:val="single" w:color="0462C1"/>
        </w:rPr>
        <w:instrText>https://github.com/LoRaWAN-workshop/ICCE2019</w:instrText>
      </w:r>
      <w:r w:rsidR="00A34AAA">
        <w:rPr>
          <w:rFonts w:ascii="TH Sarabun New" w:eastAsia="TH Sarabun New" w:hAnsi="TH Sarabun New" w:cs="TH Sarabun New"/>
          <w:color w:val="0462C1"/>
          <w:spacing w:val="54"/>
          <w:position w:val="6"/>
          <w:sz w:val="32"/>
          <w:szCs w:val="32"/>
        </w:rPr>
        <w:instrText xml:space="preserve"> </w:instrText>
      </w:r>
      <w:r w:rsidR="00A34AAA">
        <w:rPr>
          <w:rFonts w:ascii="TH Sarabun New" w:eastAsia="TH Sarabun New" w:hAnsi="TH Sarabun New" w:cs="TH Sarabun New"/>
          <w:color w:val="000000"/>
          <w:position w:val="6"/>
          <w:sz w:val="32"/>
          <w:szCs w:val="32"/>
        </w:rPr>
        <w:instrText>by</w:instrText>
      </w:r>
      <w:r w:rsidR="00A34AAA">
        <w:rPr>
          <w:rFonts w:ascii="TH Sarabun New" w:eastAsia="TH Sarabun New" w:hAnsi="TH Sarabun New" w:cs="TH Sarabun New"/>
          <w:color w:val="0462C1"/>
          <w:position w:val="6"/>
          <w:sz w:val="32"/>
          <w:szCs w:val="32"/>
          <w:u w:val="single" w:color="0462C1"/>
        </w:rPr>
        <w:instrText xml:space="preserve">" </w:instrText>
      </w:r>
      <w:r w:rsidR="00A34AAA">
        <w:rPr>
          <w:rFonts w:ascii="TH Sarabun New" w:eastAsia="TH Sarabun New" w:hAnsi="TH Sarabun New" w:cs="TH Sarabun New"/>
          <w:color w:val="0462C1"/>
          <w:position w:val="6"/>
          <w:sz w:val="32"/>
          <w:szCs w:val="32"/>
          <w:u w:val="single" w:color="0462C1"/>
        </w:rPr>
        <w:fldChar w:fldCharType="separate"/>
      </w:r>
      <w:r w:rsidR="00A34AAA" w:rsidRPr="00196EA2">
        <w:rPr>
          <w:rStyle w:val="Hyperlink"/>
          <w:rFonts w:ascii="TH Sarabun New" w:eastAsia="TH Sarabun New" w:hAnsi="TH Sarabun New" w:cs="TH Sarabun New"/>
          <w:position w:val="6"/>
          <w:sz w:val="32"/>
          <w:szCs w:val="32"/>
        </w:rPr>
        <w:t>https://github.com/LoRaWAN-workshop/ICCE2019</w:t>
      </w:r>
      <w:r w:rsidR="00A34AAA" w:rsidRPr="00196EA2">
        <w:rPr>
          <w:rStyle w:val="Hyperlink"/>
          <w:rFonts w:ascii="TH Sarabun New" w:eastAsia="TH Sarabun New" w:hAnsi="TH Sarabun New" w:cs="TH Sarabun New"/>
          <w:spacing w:val="54"/>
          <w:position w:val="6"/>
          <w:sz w:val="32"/>
          <w:szCs w:val="32"/>
        </w:rPr>
        <w:t xml:space="preserve"> </w:t>
      </w:r>
      <w:r w:rsidR="00A34AAA" w:rsidRPr="00196EA2">
        <w:rPr>
          <w:rStyle w:val="Hyperlink"/>
          <w:rFonts w:ascii="TH Sarabun New" w:eastAsia="TH Sarabun New" w:hAnsi="TH Sarabun New" w:cs="TH Sarabun New"/>
          <w:position w:val="6"/>
          <w:sz w:val="32"/>
          <w:szCs w:val="32"/>
        </w:rPr>
        <w:t>by</w:t>
      </w:r>
      <w:r w:rsidR="00A34AAA">
        <w:rPr>
          <w:rFonts w:ascii="TH Sarabun New" w:eastAsia="TH Sarabun New" w:hAnsi="TH Sarabun New" w:cs="TH Sarabun New"/>
          <w:color w:val="0462C1"/>
          <w:position w:val="6"/>
          <w:sz w:val="32"/>
          <w:szCs w:val="32"/>
          <w:u w:val="single" w:color="0462C1"/>
        </w:rPr>
        <w:fldChar w:fldCharType="end"/>
      </w:r>
      <w:r>
        <w:rPr>
          <w:rFonts w:ascii="TH Sarabun New" w:eastAsia="TH Sarabun New" w:hAnsi="TH Sarabun New" w:cs="TH Sarabun New"/>
          <w:color w:val="000000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color w:val="000000"/>
          <w:spacing w:val="2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color w:val="000000"/>
          <w:position w:val="6"/>
          <w:sz w:val="32"/>
          <w:szCs w:val="32"/>
        </w:rPr>
        <w:t>clicki</w:t>
      </w:r>
      <w:r>
        <w:rPr>
          <w:rFonts w:ascii="TH Sarabun New" w:eastAsia="TH Sarabun New" w:hAnsi="TH Sarabun New" w:cs="TH Sarabun New"/>
          <w:color w:val="000000"/>
          <w:spacing w:val="1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color w:val="000000"/>
          <w:position w:val="6"/>
          <w:sz w:val="32"/>
          <w:szCs w:val="32"/>
        </w:rPr>
        <w:t>g</w:t>
      </w:r>
    </w:p>
    <w:p w14:paraId="6E1268DB" w14:textId="77777777" w:rsidR="00962C94" w:rsidRDefault="001E7FBE">
      <w:pPr>
        <w:spacing w:before="1"/>
        <w:ind w:left="1273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pacing w:val="-1"/>
          <w:sz w:val="32"/>
          <w:szCs w:val="32"/>
        </w:rPr>
        <w:t>“</w:t>
      </w:r>
      <w:r>
        <w:rPr>
          <w:rFonts w:ascii="TH Sarabun New" w:eastAsia="TH Sarabun New" w:hAnsi="TH Sarabun New" w:cs="TH Sarabun New"/>
          <w:sz w:val="32"/>
          <w:szCs w:val="32"/>
        </w:rPr>
        <w:t>C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one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or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do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oad”</w:t>
      </w:r>
      <w:r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h</w:t>
      </w:r>
      <w:r>
        <w:rPr>
          <w:rFonts w:ascii="TH Sarabun New" w:eastAsia="TH Sarabun New" w:hAnsi="TH Sarabun New" w:cs="TH Sarabun New"/>
          <w:sz w:val="32"/>
          <w:szCs w:val="32"/>
        </w:rPr>
        <w:t>en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click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“</w:t>
      </w:r>
      <w:r>
        <w:rPr>
          <w:rFonts w:ascii="TH Sarabun New" w:eastAsia="TH Sarabun New" w:hAnsi="TH Sarabun New" w:cs="TH Sarabun New"/>
          <w:sz w:val="32"/>
          <w:szCs w:val="32"/>
        </w:rPr>
        <w:t>Do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oad</w:t>
      </w:r>
      <w:r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ZI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z w:val="32"/>
          <w:szCs w:val="32"/>
        </w:rPr>
        <w:t>”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as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hown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in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gure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17</w:t>
      </w:r>
    </w:p>
    <w:p w14:paraId="534D8827" w14:textId="77777777" w:rsidR="00962C94" w:rsidRDefault="00962C94">
      <w:pPr>
        <w:spacing w:before="4" w:line="120" w:lineRule="exact"/>
        <w:rPr>
          <w:sz w:val="13"/>
          <w:szCs w:val="13"/>
        </w:rPr>
      </w:pPr>
    </w:p>
    <w:p w14:paraId="606D1DE7" w14:textId="77777777" w:rsidR="00962C94" w:rsidRDefault="00624F5E">
      <w:pPr>
        <w:ind w:left="759"/>
      </w:pPr>
      <w:r>
        <w:pict w14:anchorId="0C310BA4">
          <v:shape id="_x0000_i1029" type="#_x0000_t75" style="width:425.4pt;height:256.8pt">
            <v:imagedata r:id="rId32" o:title=""/>
          </v:shape>
        </w:pict>
      </w:r>
    </w:p>
    <w:p w14:paraId="552109AC" w14:textId="77777777" w:rsidR="00962C94" w:rsidRDefault="001E7FBE">
      <w:pPr>
        <w:spacing w:before="9"/>
        <w:ind w:left="2895" w:right="2898"/>
        <w:jc w:val="center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17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We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b</w:t>
      </w:r>
      <w:r>
        <w:rPr>
          <w:rFonts w:ascii="TH Sarabun New" w:eastAsia="TH Sarabun New" w:hAnsi="TH Sarabun New" w:cs="TH Sarabun New"/>
          <w:sz w:val="32"/>
          <w:szCs w:val="32"/>
        </w:rPr>
        <w:t>pa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d</w:t>
      </w:r>
      <w:r>
        <w:rPr>
          <w:rFonts w:ascii="TH Sarabun New" w:eastAsia="TH Sarabun New" w:hAnsi="TH Sarabun New" w:cs="TH Sarabun New"/>
          <w:sz w:val="32"/>
          <w:szCs w:val="32"/>
        </w:rPr>
        <w:t>ownlo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ding</w:t>
      </w:r>
      <w:r>
        <w:rPr>
          <w:rFonts w:ascii="TH Sarabun New" w:eastAsia="TH Sarabun New" w:hAnsi="TH Sarabun New" w:cs="TH Sarabun New"/>
          <w:spacing w:val="-1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l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ibrary</w:t>
      </w:r>
    </w:p>
    <w:p w14:paraId="6F7CF4C2" w14:textId="77777777" w:rsidR="00962C94" w:rsidRDefault="00624F5E">
      <w:pPr>
        <w:spacing w:line="420" w:lineRule="exact"/>
        <w:ind w:left="805" w:right="967"/>
        <w:jc w:val="center"/>
        <w:rPr>
          <w:rFonts w:ascii="TH Sarabun New" w:eastAsia="TH Sarabun New" w:hAnsi="TH Sarabun New" w:cs="TH Sarabun New"/>
          <w:sz w:val="32"/>
          <w:szCs w:val="32"/>
        </w:rPr>
      </w:pPr>
      <w:r>
        <w:pict w14:anchorId="50985830">
          <v:shape id="_x0000_s1049" type="#_x0000_t75" style="position:absolute;left:0;text-align:left;margin-left:84.9pt;margin-top:21.25pt;width:425.2pt;height:258.1pt;z-index:-251657728;mso-position-horizontal-relative:page">
            <v:imagedata r:id="rId33" o:title=""/>
            <w10:wrap anchorx="page"/>
          </v:shape>
        </w:pic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2.2)</w:t>
      </w:r>
      <w:r w:rsidR="001E7FBE">
        <w:rPr>
          <w:rFonts w:ascii="TH Sarabun New" w:eastAsia="TH Sarabun New" w:hAnsi="TH Sarabun New" w:cs="TH Sarabun New"/>
          <w:spacing w:val="9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Do</w:t>
      </w:r>
      <w:r w:rsidR="001E7FBE"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w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oad</w:t>
      </w:r>
      <w:r w:rsidR="001E7FBE"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Arduino</w:t>
      </w:r>
      <w:r w:rsidR="001E7FBE"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DE</w:t>
      </w:r>
      <w:r w:rsidR="001E7FBE"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de</w:t>
      </w:r>
      <w:r w:rsidR="001E7FBE"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v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oping</w:t>
      </w:r>
      <w:r w:rsidR="001E7FBE">
        <w:rPr>
          <w:rFonts w:ascii="TH Sarabun New" w:eastAsia="TH Sarabun New" w:hAnsi="TH Sarabun New" w:cs="TH Sarabun New"/>
          <w:spacing w:val="-12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de</w:t>
      </w:r>
      <w:r w:rsidR="001E7FBE"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from</w:t>
      </w:r>
      <w:r w:rsidR="001E7FBE"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hyperlink r:id="rId34">
        <w:r w:rsidR="001E7FBE">
          <w:rPr>
            <w:rFonts w:ascii="TH Sarabun New" w:eastAsia="TH Sarabun New" w:hAnsi="TH Sarabun New" w:cs="TH Sarabun New"/>
            <w:position w:val="6"/>
            <w:sz w:val="32"/>
            <w:szCs w:val="32"/>
          </w:rPr>
          <w:t>h</w:t>
        </w:r>
        <w:r w:rsidR="001E7FBE">
          <w:rPr>
            <w:rFonts w:ascii="TH Sarabun New" w:eastAsia="TH Sarabun New" w:hAnsi="TH Sarabun New" w:cs="TH Sarabun New"/>
            <w:spacing w:val="1"/>
            <w:position w:val="6"/>
            <w:sz w:val="32"/>
            <w:szCs w:val="32"/>
          </w:rPr>
          <w:t>t</w:t>
        </w:r>
        <w:r w:rsidR="001E7FBE">
          <w:rPr>
            <w:rFonts w:ascii="TH Sarabun New" w:eastAsia="TH Sarabun New" w:hAnsi="TH Sarabun New" w:cs="TH Sarabun New"/>
            <w:position w:val="6"/>
            <w:sz w:val="32"/>
            <w:szCs w:val="32"/>
          </w:rPr>
          <w:t>tp</w:t>
        </w:r>
        <w:r w:rsidR="001E7FBE">
          <w:rPr>
            <w:rFonts w:ascii="TH Sarabun New" w:eastAsia="TH Sarabun New" w:hAnsi="TH Sarabun New" w:cs="TH Sarabun New"/>
            <w:spacing w:val="1"/>
            <w:position w:val="6"/>
            <w:sz w:val="32"/>
            <w:szCs w:val="32"/>
          </w:rPr>
          <w:t>:</w:t>
        </w:r>
        <w:r w:rsidR="001E7FBE">
          <w:rPr>
            <w:rFonts w:ascii="TH Sarabun New" w:eastAsia="TH Sarabun New" w:hAnsi="TH Sarabun New" w:cs="TH Sarabun New"/>
            <w:position w:val="6"/>
            <w:sz w:val="32"/>
            <w:szCs w:val="32"/>
          </w:rPr>
          <w:t>//bit</w:t>
        </w:r>
        <w:r w:rsidR="001E7FBE">
          <w:rPr>
            <w:rFonts w:ascii="TH Sarabun New" w:eastAsia="TH Sarabun New" w:hAnsi="TH Sarabun New" w:cs="TH Sarabun New"/>
            <w:spacing w:val="1"/>
            <w:position w:val="6"/>
            <w:sz w:val="32"/>
            <w:szCs w:val="32"/>
          </w:rPr>
          <w:t>.</w:t>
        </w:r>
        <w:r w:rsidR="001E7FBE">
          <w:rPr>
            <w:rFonts w:ascii="TH Sarabun New" w:eastAsia="TH Sarabun New" w:hAnsi="TH Sarabun New" w:cs="TH Sarabun New"/>
            <w:position w:val="6"/>
            <w:sz w:val="32"/>
            <w:szCs w:val="32"/>
          </w:rPr>
          <w:t>do/1</w:t>
        </w:r>
        <w:r w:rsidR="001E7FBE">
          <w:rPr>
            <w:rFonts w:ascii="TH Sarabun New" w:eastAsia="TH Sarabun New" w:hAnsi="TH Sarabun New" w:cs="TH Sarabun New"/>
            <w:spacing w:val="-1"/>
            <w:position w:val="6"/>
            <w:sz w:val="32"/>
            <w:szCs w:val="32"/>
          </w:rPr>
          <w:t>8</w:t>
        </w:r>
        <w:r w:rsidR="001E7FBE">
          <w:rPr>
            <w:rFonts w:ascii="TH Sarabun New" w:eastAsia="TH Sarabun New" w:hAnsi="TH Sarabun New" w:cs="TH Sarabun New"/>
            <w:position w:val="6"/>
            <w:sz w:val="32"/>
            <w:szCs w:val="32"/>
          </w:rPr>
          <w:t>9IDE</w:t>
        </w:r>
      </w:hyperlink>
      <w:r w:rsidR="001E7FBE">
        <w:rPr>
          <w:rFonts w:ascii="TH Sarabun New" w:eastAsia="TH Sarabun New" w:hAnsi="TH Sarabun New" w:cs="TH Sarabun New"/>
          <w:spacing w:val="-16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(</w:t>
      </w:r>
      <w:r w:rsidR="001E7FBE"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gu</w:t>
      </w:r>
      <w:r w:rsidR="001E7FBE"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w w:val="99"/>
          <w:position w:val="6"/>
          <w:sz w:val="32"/>
          <w:szCs w:val="32"/>
        </w:rPr>
        <w:t>18)</w:t>
      </w:r>
    </w:p>
    <w:p w14:paraId="27C6982F" w14:textId="77777777" w:rsidR="00962C94" w:rsidRDefault="00962C94">
      <w:pPr>
        <w:spacing w:before="2" w:line="160" w:lineRule="exact"/>
        <w:rPr>
          <w:sz w:val="16"/>
          <w:szCs w:val="16"/>
        </w:rPr>
      </w:pPr>
    </w:p>
    <w:p w14:paraId="08C91786" w14:textId="77777777" w:rsidR="00962C94" w:rsidRDefault="00962C94">
      <w:pPr>
        <w:spacing w:line="200" w:lineRule="exact"/>
      </w:pPr>
    </w:p>
    <w:p w14:paraId="259817FE" w14:textId="77777777" w:rsidR="00962C94" w:rsidRDefault="00962C94">
      <w:pPr>
        <w:spacing w:line="200" w:lineRule="exact"/>
      </w:pPr>
    </w:p>
    <w:p w14:paraId="56DD3A79" w14:textId="77777777" w:rsidR="00962C94" w:rsidRDefault="00962C94">
      <w:pPr>
        <w:spacing w:line="200" w:lineRule="exact"/>
      </w:pPr>
    </w:p>
    <w:p w14:paraId="00190D93" w14:textId="77777777" w:rsidR="00962C94" w:rsidRDefault="00962C94">
      <w:pPr>
        <w:spacing w:line="200" w:lineRule="exact"/>
      </w:pPr>
    </w:p>
    <w:p w14:paraId="5C2A7D2B" w14:textId="77777777" w:rsidR="00962C94" w:rsidRDefault="00962C94">
      <w:pPr>
        <w:spacing w:line="200" w:lineRule="exact"/>
      </w:pPr>
    </w:p>
    <w:p w14:paraId="6510C060" w14:textId="77777777" w:rsidR="00962C94" w:rsidRDefault="00962C94">
      <w:pPr>
        <w:spacing w:line="200" w:lineRule="exact"/>
      </w:pPr>
    </w:p>
    <w:p w14:paraId="4EB0FD9D" w14:textId="77777777" w:rsidR="00962C94" w:rsidRDefault="00962C94">
      <w:pPr>
        <w:spacing w:line="200" w:lineRule="exact"/>
      </w:pPr>
    </w:p>
    <w:p w14:paraId="76FE4899" w14:textId="77777777" w:rsidR="00962C94" w:rsidRDefault="00962C94">
      <w:pPr>
        <w:spacing w:line="200" w:lineRule="exact"/>
      </w:pPr>
    </w:p>
    <w:p w14:paraId="14340A40" w14:textId="77777777" w:rsidR="00962C94" w:rsidRDefault="00962C94">
      <w:pPr>
        <w:spacing w:line="200" w:lineRule="exact"/>
      </w:pPr>
    </w:p>
    <w:p w14:paraId="2B79E5AF" w14:textId="77777777" w:rsidR="00962C94" w:rsidRDefault="00962C94">
      <w:pPr>
        <w:spacing w:line="200" w:lineRule="exact"/>
      </w:pPr>
    </w:p>
    <w:p w14:paraId="7E6D3965" w14:textId="77777777" w:rsidR="00962C94" w:rsidRDefault="00962C94">
      <w:pPr>
        <w:spacing w:line="200" w:lineRule="exact"/>
      </w:pPr>
    </w:p>
    <w:p w14:paraId="3F3FDB31" w14:textId="77777777" w:rsidR="00962C94" w:rsidRDefault="00962C94">
      <w:pPr>
        <w:spacing w:line="200" w:lineRule="exact"/>
      </w:pPr>
    </w:p>
    <w:p w14:paraId="0FC8B840" w14:textId="77777777" w:rsidR="00962C94" w:rsidRDefault="00962C94">
      <w:pPr>
        <w:spacing w:line="200" w:lineRule="exact"/>
      </w:pPr>
    </w:p>
    <w:p w14:paraId="225133BD" w14:textId="77777777" w:rsidR="00962C94" w:rsidRDefault="00962C94">
      <w:pPr>
        <w:spacing w:line="200" w:lineRule="exact"/>
      </w:pPr>
    </w:p>
    <w:p w14:paraId="203A8DE3" w14:textId="77777777" w:rsidR="00962C94" w:rsidRDefault="00962C94">
      <w:pPr>
        <w:spacing w:line="200" w:lineRule="exact"/>
      </w:pPr>
    </w:p>
    <w:p w14:paraId="01620819" w14:textId="77777777" w:rsidR="00962C94" w:rsidRDefault="00962C94">
      <w:pPr>
        <w:spacing w:line="200" w:lineRule="exact"/>
      </w:pPr>
    </w:p>
    <w:p w14:paraId="28DD5743" w14:textId="77777777" w:rsidR="00962C94" w:rsidRDefault="00962C94">
      <w:pPr>
        <w:spacing w:line="200" w:lineRule="exact"/>
      </w:pPr>
    </w:p>
    <w:p w14:paraId="4E697750" w14:textId="77777777" w:rsidR="00962C94" w:rsidRDefault="00962C94">
      <w:pPr>
        <w:spacing w:line="200" w:lineRule="exact"/>
      </w:pPr>
    </w:p>
    <w:p w14:paraId="3F131277" w14:textId="77777777" w:rsidR="00962C94" w:rsidRDefault="00962C94">
      <w:pPr>
        <w:spacing w:line="200" w:lineRule="exact"/>
      </w:pPr>
    </w:p>
    <w:p w14:paraId="59B82BA8" w14:textId="77777777" w:rsidR="00962C94" w:rsidRDefault="00962C94">
      <w:pPr>
        <w:spacing w:line="200" w:lineRule="exact"/>
      </w:pPr>
    </w:p>
    <w:p w14:paraId="096FB05D" w14:textId="77777777" w:rsidR="00962C94" w:rsidRDefault="00962C94">
      <w:pPr>
        <w:spacing w:line="200" w:lineRule="exact"/>
      </w:pPr>
    </w:p>
    <w:p w14:paraId="1CCD9B95" w14:textId="77777777" w:rsidR="00962C94" w:rsidRDefault="00962C94">
      <w:pPr>
        <w:spacing w:line="200" w:lineRule="exact"/>
      </w:pPr>
    </w:p>
    <w:p w14:paraId="16D654A9" w14:textId="77777777" w:rsidR="00962C94" w:rsidRDefault="00962C94">
      <w:pPr>
        <w:spacing w:line="200" w:lineRule="exact"/>
      </w:pPr>
    </w:p>
    <w:p w14:paraId="377A8D58" w14:textId="77777777" w:rsidR="00962C94" w:rsidRDefault="00962C94">
      <w:pPr>
        <w:spacing w:line="200" w:lineRule="exact"/>
      </w:pPr>
    </w:p>
    <w:p w14:paraId="738D3A6A" w14:textId="77777777" w:rsidR="00962C94" w:rsidRDefault="00962C94">
      <w:pPr>
        <w:spacing w:line="200" w:lineRule="exact"/>
      </w:pPr>
    </w:p>
    <w:p w14:paraId="0C06DF5C" w14:textId="77777777" w:rsidR="00962C94" w:rsidRDefault="001E7FBE">
      <w:pPr>
        <w:ind w:left="2799" w:right="2800"/>
        <w:jc w:val="center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940" w:bottom="280" w:left="940" w:header="761" w:footer="912" w:gutter="0"/>
          <w:cols w:space="720"/>
        </w:sect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18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We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b</w:t>
      </w:r>
      <w:r>
        <w:rPr>
          <w:rFonts w:ascii="TH Sarabun New" w:eastAsia="TH Sarabun New" w:hAnsi="TH Sarabun New" w:cs="TH Sarabun New"/>
          <w:sz w:val="32"/>
          <w:szCs w:val="32"/>
        </w:rPr>
        <w:t>pa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to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d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oad</w:t>
      </w:r>
      <w:r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Arduino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I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DE</w:t>
      </w:r>
    </w:p>
    <w:p w14:paraId="7EB380CB" w14:textId="77777777" w:rsidR="00962C94" w:rsidRDefault="00962C94">
      <w:pPr>
        <w:spacing w:line="200" w:lineRule="exact"/>
      </w:pPr>
    </w:p>
    <w:p w14:paraId="4760EAAD" w14:textId="77777777" w:rsidR="00962C94" w:rsidRDefault="00962C94">
      <w:pPr>
        <w:spacing w:before="11" w:line="240" w:lineRule="exact"/>
        <w:rPr>
          <w:sz w:val="24"/>
          <w:szCs w:val="24"/>
        </w:rPr>
      </w:pPr>
    </w:p>
    <w:p w14:paraId="6C17BD4C" w14:textId="77777777" w:rsidR="00962C94" w:rsidRDefault="001E7FBE">
      <w:pPr>
        <w:spacing w:line="400" w:lineRule="exact"/>
        <w:ind w:left="848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>2.3)</w:t>
      </w:r>
      <w:r>
        <w:rPr>
          <w:rFonts w:ascii="TH Sarabun New" w:eastAsia="TH Sarabun New" w:hAnsi="TH Sarabun New" w:cs="TH Sarabun New"/>
          <w:spacing w:val="9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Ext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r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act</w:t>
      </w:r>
      <w:r>
        <w:rPr>
          <w:rFonts w:ascii="TH Sarabun New" w:eastAsia="TH Sarabun New" w:hAnsi="TH Sarabun New" w:cs="TH Sarabun New"/>
          <w:spacing w:val="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LoRaW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_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Work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ho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p-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ma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r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.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zip</w:t>
      </w:r>
      <w:r>
        <w:rPr>
          <w:rFonts w:ascii="TH Sarabun New" w:eastAsia="TH Sarabun New" w:hAnsi="TH Sarabun New" w:cs="TH Sarabun New"/>
          <w:spacing w:val="-2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to</w:t>
      </w:r>
      <w:r>
        <w:rPr>
          <w:rFonts w:ascii="TH Sarabun New" w:eastAsia="TH Sarabun New" w:hAnsi="TH Sarabun New" w:cs="TH Sarabun New"/>
          <w:spacing w:val="8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Ma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u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,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TT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and</w:t>
      </w:r>
      <w:r>
        <w:rPr>
          <w:rFonts w:ascii="TH Sarabun New" w:eastAsia="TH Sarabun New" w:hAnsi="TH Sarabun New" w:cs="TH Sarabun New"/>
          <w:spacing w:val="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ibrari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folders</w:t>
      </w:r>
      <w:r>
        <w:rPr>
          <w:rFonts w:ascii="TH Sarabun New" w:eastAsia="TH Sarabun New" w:hAnsi="TH Sarabun New" w:cs="TH Sarabun New"/>
          <w:spacing w:val="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as</w:t>
      </w:r>
      <w:r>
        <w:rPr>
          <w:rFonts w:ascii="TH Sarabun New" w:eastAsia="TH Sarabun New" w:hAnsi="TH Sarabun New" w:cs="TH Sarabun New"/>
          <w:spacing w:val="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hown</w:t>
      </w:r>
      <w:r>
        <w:rPr>
          <w:rFonts w:ascii="TH Sarabun New" w:eastAsia="TH Sarabun New" w:hAnsi="TH Sarabun New" w:cs="TH Sarabun New"/>
          <w:spacing w:val="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in</w:t>
      </w:r>
    </w:p>
    <w:p w14:paraId="65C5ED44" w14:textId="77777777" w:rsidR="00962C94" w:rsidRDefault="001E7FBE">
      <w:pPr>
        <w:spacing w:line="420" w:lineRule="exact"/>
        <w:ind w:left="1273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gure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19</w:t>
      </w:r>
    </w:p>
    <w:p w14:paraId="752C2FD4" w14:textId="77777777" w:rsidR="00962C94" w:rsidRDefault="00624F5E">
      <w:pPr>
        <w:spacing w:before="2"/>
        <w:ind w:left="1959"/>
      </w:pPr>
      <w:r>
        <w:pict w14:anchorId="7F7BF975">
          <v:shape id="_x0000_i1030" type="#_x0000_t75" style="width:340.2pt;height:125.4pt">
            <v:imagedata r:id="rId35" o:title=""/>
          </v:shape>
        </w:pict>
      </w:r>
    </w:p>
    <w:p w14:paraId="3B33C7F6" w14:textId="77777777" w:rsidR="00962C94" w:rsidRDefault="001E7FBE">
      <w:pPr>
        <w:spacing w:before="7"/>
        <w:ind w:left="2177" w:right="1468"/>
        <w:jc w:val="center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19 Fo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ders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fter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>x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ac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ing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LoRaW</w:t>
      </w:r>
      <w:r>
        <w:rPr>
          <w:rFonts w:ascii="TH Sarabun New" w:eastAsia="TH Sarabun New" w:hAnsi="TH Sarabun New" w:cs="TH Sarabun New"/>
          <w:spacing w:val="-1"/>
          <w:w w:val="99"/>
          <w:sz w:val="32"/>
          <w:szCs w:val="32"/>
        </w:rPr>
        <w:t>A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_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Work</w:t>
      </w:r>
      <w:r>
        <w:rPr>
          <w:rFonts w:ascii="TH Sarabun New" w:eastAsia="TH Sarabun New" w:hAnsi="TH Sarabun New" w:cs="TH Sarabun New"/>
          <w:spacing w:val="3"/>
          <w:w w:val="99"/>
          <w:sz w:val="32"/>
          <w:szCs w:val="32"/>
        </w:rPr>
        <w:t>s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ho</w:t>
      </w:r>
      <w:r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p-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ma</w:t>
      </w:r>
      <w:r>
        <w:rPr>
          <w:rFonts w:ascii="TH Sarabun New" w:eastAsia="TH Sarabun New" w:hAnsi="TH Sarabun New" w:cs="TH Sarabun New"/>
          <w:spacing w:val="2"/>
          <w:w w:val="99"/>
          <w:sz w:val="32"/>
          <w:szCs w:val="32"/>
        </w:rPr>
        <w:t>s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e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r</w:t>
      </w:r>
      <w:r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.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zip</w:t>
      </w:r>
    </w:p>
    <w:p w14:paraId="4C8AEA3B" w14:textId="77777777" w:rsidR="00962C94" w:rsidRDefault="001E7FBE">
      <w:pPr>
        <w:spacing w:line="420" w:lineRule="exact"/>
        <w:ind w:left="848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>2.4)</w:t>
      </w:r>
      <w:r>
        <w:rPr>
          <w:rFonts w:ascii="TH Sarabun New" w:eastAsia="TH Sarabun New" w:hAnsi="TH Sarabun New" w:cs="TH Sarabun New"/>
          <w:spacing w:val="9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Ext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r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act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rduin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o-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1.8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.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9.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z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ip,</w:t>
      </w:r>
      <w:r>
        <w:rPr>
          <w:rFonts w:ascii="TH Sarabun New" w:eastAsia="TH Sarabun New" w:hAnsi="TH Sarabun New" w:cs="TH Sarabun New"/>
          <w:spacing w:val="-1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and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us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h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pro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g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ram</w:t>
      </w:r>
      <w:r>
        <w:rPr>
          <w:rFonts w:ascii="TH Sarabun New" w:eastAsia="TH Sarabun New" w:hAnsi="TH Sarabun New" w:cs="TH Sarabun New"/>
          <w:spacing w:val="-8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by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c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icking</w:t>
      </w:r>
      <w:r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“arduino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.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exe”</w:t>
      </w:r>
      <w:r>
        <w:rPr>
          <w:rFonts w:ascii="TH Sarabun New" w:eastAsia="TH Sarabun New" w:hAnsi="TH Sarabun New" w:cs="TH Sarabun New"/>
          <w:spacing w:val="-1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(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gure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20)</w:t>
      </w:r>
    </w:p>
    <w:p w14:paraId="0848A650" w14:textId="77777777" w:rsidR="00962C94" w:rsidRDefault="00962C94">
      <w:pPr>
        <w:spacing w:before="4" w:line="120" w:lineRule="exact"/>
        <w:rPr>
          <w:sz w:val="13"/>
          <w:szCs w:val="13"/>
        </w:rPr>
      </w:pPr>
    </w:p>
    <w:p w14:paraId="66210C79" w14:textId="77777777" w:rsidR="00962C94" w:rsidRDefault="00624F5E">
      <w:pPr>
        <w:ind w:left="1040"/>
      </w:pPr>
      <w:r>
        <w:pict w14:anchorId="521DFD68">
          <v:shape id="_x0000_i1031" type="#_x0000_t75" style="width:396.6pt;height:263.4pt">
            <v:imagedata r:id="rId36" o:title=""/>
          </v:shape>
        </w:pict>
      </w:r>
    </w:p>
    <w:p w14:paraId="1CE86DC1" w14:textId="77777777" w:rsidR="00962C94" w:rsidRDefault="001E7FBE">
      <w:pPr>
        <w:spacing w:before="8"/>
        <w:ind w:left="2561" w:right="2559"/>
        <w:jc w:val="center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20 Fo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ders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fter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>x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ac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ing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arduin</w:t>
      </w:r>
      <w:r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o-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1.8</w:t>
      </w:r>
      <w:r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.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9.</w:t>
      </w:r>
      <w:r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z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ip</w:t>
      </w:r>
    </w:p>
    <w:p w14:paraId="1BC738E4" w14:textId="77777777" w:rsidR="00962C94" w:rsidRDefault="00962C94">
      <w:pPr>
        <w:spacing w:before="3" w:line="160" w:lineRule="exact"/>
        <w:rPr>
          <w:sz w:val="17"/>
          <w:szCs w:val="17"/>
        </w:rPr>
      </w:pPr>
    </w:p>
    <w:p w14:paraId="44DE4A03" w14:textId="77777777" w:rsidR="00962C94" w:rsidRDefault="00962C94">
      <w:pPr>
        <w:spacing w:line="200" w:lineRule="exact"/>
      </w:pPr>
    </w:p>
    <w:p w14:paraId="1ECA1DFF" w14:textId="77777777" w:rsidR="00962C94" w:rsidRDefault="001E7FBE">
      <w:pPr>
        <w:ind w:left="848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2.5)</w:t>
      </w:r>
      <w:r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Compile</w:t>
      </w:r>
      <w:r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nd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run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progr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m</w:t>
      </w:r>
      <w:r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ode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by:</w:t>
      </w:r>
    </w:p>
    <w:p w14:paraId="4AED8F5C" w14:textId="77777777" w:rsidR="00962C94" w:rsidRDefault="001E7FBE">
      <w:pPr>
        <w:spacing w:before="1"/>
        <w:ind w:left="1273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. </w:t>
      </w:r>
      <w:r>
        <w:rPr>
          <w:rFonts w:ascii="TH Sarabun New" w:eastAsia="TH Sarabun New" w:hAnsi="TH Sarabun New" w:cs="TH Sarabun New"/>
          <w:spacing w:val="5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Open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Arduino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DE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(ardui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.</w:t>
      </w:r>
      <w:r>
        <w:rPr>
          <w:rFonts w:ascii="TH Sarabun New" w:eastAsia="TH Sarabun New" w:hAnsi="TH Sarabun New" w:cs="TH Sarabun New"/>
          <w:sz w:val="32"/>
          <w:szCs w:val="32"/>
        </w:rPr>
        <w:t>exe)</w:t>
      </w:r>
    </w:p>
    <w:p w14:paraId="16A1A074" w14:textId="77777777" w:rsidR="00962C94" w:rsidRDefault="001E7FBE">
      <w:pPr>
        <w:spacing w:line="420" w:lineRule="exact"/>
        <w:ind w:left="1273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b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. </w:t>
      </w:r>
      <w:r>
        <w:rPr>
          <w:rFonts w:ascii="TH Sarabun New" w:eastAsia="TH Sarabun New" w:hAnsi="TH Sarabun New" w:cs="TH Sarabun New"/>
          <w:spacing w:val="4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Open</w:t>
      </w:r>
      <w:r>
        <w:rPr>
          <w:rFonts w:ascii="TH Sarabun New" w:eastAsia="TH Sarabun New" w:hAnsi="TH Sarabun New" w:cs="TH Sarabun New"/>
          <w:spacing w:val="3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imple</w:t>
      </w:r>
      <w:r>
        <w:rPr>
          <w:rFonts w:ascii="TH Sarabun New" w:eastAsia="TH Sarabun New" w:hAnsi="TH Sarabun New" w:cs="TH Sarabun New"/>
          <w:spacing w:val="3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LoRaW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30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code</w:t>
      </w:r>
      <w:r>
        <w:rPr>
          <w:rFonts w:ascii="TH Sarabun New" w:eastAsia="TH Sarabun New" w:hAnsi="TH Sarabun New" w:cs="TH Sarabun New"/>
          <w:spacing w:val="3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by</w:t>
      </w:r>
      <w:r>
        <w:rPr>
          <w:rFonts w:ascii="TH Sarabun New" w:eastAsia="TH Sarabun New" w:hAnsi="TH Sarabun New" w:cs="TH Sarabun New"/>
          <w:spacing w:val="39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3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ec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ing</w:t>
      </w:r>
      <w:r>
        <w:rPr>
          <w:rFonts w:ascii="TH Sarabun New" w:eastAsia="TH Sarabun New" w:hAnsi="TH Sarabun New" w:cs="TH Sarabun New"/>
          <w:spacing w:val="28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Fi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es</w:t>
      </w:r>
      <w:r>
        <w:rPr>
          <w:rFonts w:ascii="TH Sarabun New" w:eastAsia="TH Sarabun New" w:hAnsi="TH Sarabun New" w:cs="TH Sarabun New"/>
          <w:spacing w:val="3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&gt;</w:t>
      </w:r>
      <w:r>
        <w:rPr>
          <w:rFonts w:ascii="TH Sarabun New" w:eastAsia="TH Sarabun New" w:hAnsi="TH Sarabun New" w:cs="TH Sarabun New"/>
          <w:spacing w:val="4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Examp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es</w:t>
      </w:r>
      <w:r>
        <w:rPr>
          <w:rFonts w:ascii="TH Sarabun New" w:eastAsia="TH Sarabun New" w:hAnsi="TH Sarabun New" w:cs="TH Sarabun New"/>
          <w:spacing w:val="3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&gt;</w:t>
      </w:r>
      <w:r>
        <w:rPr>
          <w:rFonts w:ascii="TH Sarabun New" w:eastAsia="TH Sarabun New" w:hAnsi="TH Sarabun New" w:cs="TH Sarabun New"/>
          <w:spacing w:val="4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12.T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3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&gt;</w:t>
      </w:r>
      <w:r>
        <w:rPr>
          <w:rFonts w:ascii="TH Sarabun New" w:eastAsia="TH Sarabun New" w:hAnsi="TH Sarabun New" w:cs="TH Sarabun New"/>
          <w:spacing w:val="4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TT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_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B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P</w:t>
      </w:r>
    </w:p>
    <w:p w14:paraId="5195486C" w14:textId="77777777" w:rsidR="00962C94" w:rsidRDefault="001E7FBE">
      <w:pPr>
        <w:spacing w:line="420" w:lineRule="exact"/>
        <w:ind w:left="1633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>(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f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igure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2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1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)</w:t>
      </w:r>
    </w:p>
    <w:p w14:paraId="67083F9C" w14:textId="77777777" w:rsidR="00962C94" w:rsidRDefault="001E7FBE">
      <w:pPr>
        <w:tabs>
          <w:tab w:val="left" w:pos="2340"/>
        </w:tabs>
        <w:spacing w:before="1"/>
        <w:ind w:left="2353" w:right="75" w:hanging="360"/>
        <w:jc w:val="both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940" w:bottom="280" w:left="940" w:header="761" w:footer="912" w:gutter="0"/>
          <w:cols w:space="720"/>
        </w:sectPr>
      </w:pPr>
      <w:r>
        <w:rPr>
          <w:rFonts w:ascii="TH Sarabun New" w:eastAsia="TH Sarabun New" w:hAnsi="TH Sarabun New" w:cs="TH Sarabun New"/>
          <w:sz w:val="32"/>
          <w:szCs w:val="32"/>
        </w:rPr>
        <w:t>-</w:t>
      </w:r>
      <w:r>
        <w:rPr>
          <w:rFonts w:ascii="TH Sarabun New" w:eastAsia="TH Sarabun New" w:hAnsi="TH Sarabun New" w:cs="TH Sarabun New"/>
          <w:sz w:val="32"/>
          <w:szCs w:val="32"/>
        </w:rPr>
        <w:tab/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he</w:t>
      </w:r>
      <w:r>
        <w:rPr>
          <w:rFonts w:ascii="TH Sarabun New" w:eastAsia="TH Sarabun New" w:hAnsi="TH Sarabun New" w:cs="TH Sarabun New"/>
          <w:spacing w:val="3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u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er</w:t>
      </w:r>
      <w:r>
        <w:rPr>
          <w:rFonts w:ascii="TH Sarabun New" w:eastAsia="TH Sarabun New" w:hAnsi="TH Sarabun New" w:cs="TH Sarabun New"/>
          <w:spacing w:val="3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has</w:t>
      </w:r>
      <w:r>
        <w:rPr>
          <w:rFonts w:ascii="TH Sarabun New" w:eastAsia="TH Sarabun New" w:hAnsi="TH Sarabun New" w:cs="TH Sarabun New"/>
          <w:spacing w:val="3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to</w:t>
      </w:r>
      <w:r>
        <w:rPr>
          <w:rFonts w:ascii="TH Sarabun New" w:eastAsia="TH Sarabun New" w:hAnsi="TH Sarabun New" w:cs="TH Sarabun New"/>
          <w:spacing w:val="3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modi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f</w:t>
      </w:r>
      <w:r>
        <w:rPr>
          <w:rFonts w:ascii="TH Sarabun New" w:eastAsia="TH Sarabun New" w:hAnsi="TH Sarabun New" w:cs="TH Sarabun New"/>
          <w:sz w:val="32"/>
          <w:szCs w:val="32"/>
        </w:rPr>
        <w:t>y</w:t>
      </w:r>
      <w:r>
        <w:rPr>
          <w:rFonts w:ascii="TH Sarabun New" w:eastAsia="TH Sarabun New" w:hAnsi="TH Sarabun New" w:cs="TH Sarabun New"/>
          <w:spacing w:val="3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twork</w:t>
      </w:r>
      <w:r>
        <w:rPr>
          <w:rFonts w:ascii="TH Sarabun New" w:eastAsia="TH Sarabun New" w:hAnsi="TH Sarabun New" w:cs="TH Sarabun New"/>
          <w:spacing w:val="3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ion</w:t>
      </w:r>
      <w:r>
        <w:rPr>
          <w:rFonts w:ascii="TH Sarabun New" w:eastAsia="TH Sarabun New" w:hAnsi="TH Sarabun New" w:cs="TH Sarabun New"/>
          <w:spacing w:val="2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ke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y</w:t>
      </w:r>
      <w:r>
        <w:rPr>
          <w:rFonts w:ascii="TH Sarabun New" w:eastAsia="TH Sarabun New" w:hAnsi="TH Sarabun New" w:cs="TH Sarabun New"/>
          <w:sz w:val="32"/>
          <w:szCs w:val="32"/>
        </w:rPr>
        <w:t>,</w:t>
      </w:r>
      <w:r>
        <w:rPr>
          <w:rFonts w:ascii="TH Sarabun New" w:eastAsia="TH Sarabun New" w:hAnsi="TH Sarabun New" w:cs="TH Sarabun New"/>
          <w:spacing w:val="3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pp</w:t>
      </w:r>
      <w:r>
        <w:rPr>
          <w:rFonts w:ascii="TH Sarabun New" w:eastAsia="TH Sarabun New" w:hAnsi="TH Sarabun New" w:cs="TH Sarabun New"/>
          <w:spacing w:val="3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ion</w:t>
      </w:r>
      <w:r>
        <w:rPr>
          <w:rFonts w:ascii="TH Sarabun New" w:eastAsia="TH Sarabun New" w:hAnsi="TH Sarabun New" w:cs="TH Sarabun New"/>
          <w:spacing w:val="3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key</w:t>
      </w:r>
      <w:r>
        <w:rPr>
          <w:rFonts w:ascii="TH Sarabun New" w:eastAsia="TH Sarabun New" w:hAnsi="TH Sarabun New" w:cs="TH Sarabun New"/>
          <w:spacing w:val="4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and</w:t>
      </w:r>
      <w:r>
        <w:rPr>
          <w:rFonts w:ascii="TH Sarabun New" w:eastAsia="TH Sarabun New" w:hAnsi="TH Sarabun New" w:cs="TH Sarabun New"/>
          <w:spacing w:val="3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De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v</w:t>
      </w:r>
      <w:r>
        <w:rPr>
          <w:rFonts w:ascii="TH Sarabun New" w:eastAsia="TH Sarabun New" w:hAnsi="TH Sarabun New" w:cs="TH Sarabun New"/>
          <w:sz w:val="32"/>
          <w:szCs w:val="32"/>
        </w:rPr>
        <w:t>ice ad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d</w:t>
      </w:r>
      <w:r>
        <w:rPr>
          <w:rFonts w:ascii="TH Sarabun New" w:eastAsia="TH Sarabun New" w:hAnsi="TH Sarabun New" w:cs="TH Sarabun New"/>
          <w:sz w:val="32"/>
          <w:szCs w:val="32"/>
        </w:rPr>
        <w:t>re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s</w:t>
      </w:r>
      <w:r>
        <w:rPr>
          <w:rFonts w:ascii="TH Sarabun New" w:eastAsia="TH Sarabun New" w:hAnsi="TH Sarabun New" w:cs="TH Sarabun New"/>
          <w:spacing w:val="2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to</w:t>
      </w:r>
      <w:r>
        <w:rPr>
          <w:rFonts w:ascii="TH Sarabun New" w:eastAsia="TH Sarabun New" w:hAnsi="TH Sarabun New" w:cs="TH Sarabun New"/>
          <w:spacing w:val="2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be</w:t>
      </w:r>
      <w:r>
        <w:rPr>
          <w:rFonts w:ascii="TH Sarabun New" w:eastAsia="TH Sarabun New" w:hAnsi="TH Sarabun New" w:cs="TH Sarabun New"/>
          <w:spacing w:val="2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2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ame</w:t>
      </w:r>
      <w:r>
        <w:rPr>
          <w:rFonts w:ascii="TH Sarabun New" w:eastAsia="TH Sarabun New" w:hAnsi="TH Sarabun New" w:cs="TH Sarabun New"/>
          <w:spacing w:val="2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as</w:t>
      </w:r>
      <w:r>
        <w:rPr>
          <w:rFonts w:ascii="TH Sarabun New" w:eastAsia="TH Sarabun New" w:hAnsi="TH Sarabun New" w:cs="TH Sarabun New"/>
          <w:spacing w:val="2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TT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’</w:t>
      </w:r>
      <w:r>
        <w:rPr>
          <w:rFonts w:ascii="TH Sarabun New" w:eastAsia="TH Sarabun New" w:hAnsi="TH Sarabun New" w:cs="TH Sarabun New"/>
          <w:sz w:val="32"/>
          <w:szCs w:val="32"/>
        </w:rPr>
        <w:t>s</w:t>
      </w:r>
      <w:r>
        <w:rPr>
          <w:rFonts w:ascii="TH Sarabun New" w:eastAsia="TH Sarabun New" w:hAnsi="TH Sarabun New" w:cs="TH Sarabun New"/>
          <w:spacing w:val="2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by</w:t>
      </w:r>
      <w:r>
        <w:rPr>
          <w:rFonts w:ascii="TH Sarabun New" w:eastAsia="TH Sarabun New" w:hAnsi="TH Sarabun New" w:cs="TH Sarabun New"/>
          <w:spacing w:val="2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cha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gi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g</w:t>
      </w:r>
      <w:r>
        <w:rPr>
          <w:rFonts w:ascii="TH Sarabun New" w:eastAsia="TH Sarabun New" w:hAnsi="TH Sarabun New" w:cs="TH Sarabun New"/>
          <w:spacing w:val="2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v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ue</w:t>
      </w:r>
      <w:r>
        <w:rPr>
          <w:rFonts w:ascii="TH Sarabun New" w:eastAsia="TH Sarabun New" w:hAnsi="TH Sarabun New" w:cs="TH Sarabun New"/>
          <w:spacing w:val="2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of</w:t>
      </w:r>
      <w:r>
        <w:rPr>
          <w:rFonts w:ascii="TH Sarabun New" w:eastAsia="TH Sarabun New" w:hAnsi="TH Sarabun New" w:cs="TH Sarabun New"/>
          <w:spacing w:val="3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NWKSK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Y,</w:t>
      </w:r>
      <w:r>
        <w:rPr>
          <w:rFonts w:ascii="TH Sarabun New" w:eastAsia="TH Sarabun New" w:hAnsi="TH Sarabun New" w:cs="TH Sarabun New"/>
          <w:spacing w:val="1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KEY and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DEVA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D</w:t>
      </w:r>
      <w:r>
        <w:rPr>
          <w:rFonts w:ascii="TH Sarabun New" w:eastAsia="TH Sarabun New" w:hAnsi="TH Sarabun New" w:cs="TH Sarabun New"/>
          <w:sz w:val="32"/>
          <w:szCs w:val="32"/>
        </w:rPr>
        <w:t>D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,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pectiv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y</w:t>
      </w:r>
      <w:r>
        <w:rPr>
          <w:rFonts w:ascii="TH Sarabun New" w:eastAsia="TH Sarabun New" w:hAnsi="TH Sarabun New" w:cs="TH Sarabun New"/>
          <w:spacing w:val="-1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(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f</w:t>
      </w:r>
      <w:r>
        <w:rPr>
          <w:rFonts w:ascii="TH Sarabun New" w:eastAsia="TH Sarabun New" w:hAnsi="TH Sarabun New" w:cs="TH Sarabun New"/>
          <w:sz w:val="32"/>
          <w:szCs w:val="32"/>
        </w:rPr>
        <w:t>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22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)</w:t>
      </w:r>
      <w:r>
        <w:rPr>
          <w:rFonts w:ascii="TH Sarabun New" w:eastAsia="TH Sarabun New" w:hAnsi="TH Sarabun New" w:cs="TH Sarabun New"/>
          <w:sz w:val="32"/>
          <w:szCs w:val="32"/>
        </w:rPr>
        <w:t>.</w:t>
      </w:r>
    </w:p>
    <w:p w14:paraId="427D1E7C" w14:textId="77777777" w:rsidR="00962C94" w:rsidRDefault="00962C94">
      <w:pPr>
        <w:spacing w:line="200" w:lineRule="exact"/>
      </w:pPr>
    </w:p>
    <w:p w14:paraId="55075A94" w14:textId="77777777" w:rsidR="00962C94" w:rsidRDefault="00962C94">
      <w:pPr>
        <w:spacing w:before="19" w:line="220" w:lineRule="exact"/>
        <w:rPr>
          <w:sz w:val="22"/>
          <w:szCs w:val="22"/>
        </w:rPr>
      </w:pPr>
    </w:p>
    <w:p w14:paraId="162AD050" w14:textId="77777777" w:rsidR="00962C94" w:rsidRDefault="00A34AAA">
      <w:pPr>
        <w:ind w:left="1890"/>
      </w:pPr>
      <w:r>
        <w:pict w14:anchorId="638F5B04">
          <v:shape id="_x0000_i1032" type="#_x0000_t75" style="width:312pt;height:270pt">
            <v:imagedata r:id="rId37" o:title=""/>
          </v:shape>
        </w:pict>
      </w:r>
    </w:p>
    <w:p w14:paraId="038639CC" w14:textId="77777777" w:rsidR="00962C94" w:rsidRDefault="001E7FBE">
      <w:pPr>
        <w:spacing w:line="420" w:lineRule="exact"/>
        <w:ind w:left="3380" w:right="3378"/>
        <w:jc w:val="center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21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Way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o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pen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w w:val="99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w w:val="99"/>
          <w:position w:val="6"/>
          <w:sz w:val="32"/>
          <w:szCs w:val="32"/>
        </w:rPr>
        <w:t>xampl</w:t>
      </w:r>
      <w:r>
        <w:rPr>
          <w:rFonts w:ascii="TH Sarabun New" w:eastAsia="TH Sarabun New" w:hAnsi="TH Sarabun New" w:cs="TH Sarabun New"/>
          <w:spacing w:val="1"/>
          <w:w w:val="99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w w:val="99"/>
          <w:position w:val="6"/>
          <w:sz w:val="32"/>
          <w:szCs w:val="32"/>
        </w:rPr>
        <w:t>’</w:t>
      </w:r>
    </w:p>
    <w:p w14:paraId="4F640B72" w14:textId="77777777" w:rsidR="00962C94" w:rsidRDefault="00962C94">
      <w:pPr>
        <w:spacing w:line="200" w:lineRule="exact"/>
      </w:pPr>
    </w:p>
    <w:p w14:paraId="4C17E111" w14:textId="77777777" w:rsidR="00962C94" w:rsidRDefault="00962C94">
      <w:pPr>
        <w:spacing w:line="200" w:lineRule="exact"/>
      </w:pPr>
    </w:p>
    <w:p w14:paraId="4B221C0C" w14:textId="77777777" w:rsidR="00962C94" w:rsidRDefault="00962C94">
      <w:pPr>
        <w:spacing w:line="200" w:lineRule="exact"/>
      </w:pPr>
    </w:p>
    <w:p w14:paraId="769ACE26" w14:textId="77777777" w:rsidR="00962C94" w:rsidRDefault="00962C94">
      <w:pPr>
        <w:spacing w:line="200" w:lineRule="exact"/>
      </w:pPr>
    </w:p>
    <w:p w14:paraId="2BE3872F" w14:textId="77777777" w:rsidR="00962C94" w:rsidRDefault="00962C94">
      <w:pPr>
        <w:spacing w:line="200" w:lineRule="exact"/>
      </w:pPr>
    </w:p>
    <w:p w14:paraId="52C5E7D2" w14:textId="77777777" w:rsidR="00962C94" w:rsidRDefault="00962C94">
      <w:pPr>
        <w:spacing w:line="200" w:lineRule="exact"/>
      </w:pPr>
    </w:p>
    <w:p w14:paraId="0D5B43A6" w14:textId="77777777" w:rsidR="00962C94" w:rsidRDefault="00962C94">
      <w:pPr>
        <w:spacing w:line="200" w:lineRule="exact"/>
      </w:pPr>
    </w:p>
    <w:p w14:paraId="013F016A" w14:textId="77777777" w:rsidR="00962C94" w:rsidRDefault="00962C94">
      <w:pPr>
        <w:spacing w:line="200" w:lineRule="exact"/>
      </w:pPr>
    </w:p>
    <w:p w14:paraId="6925E545" w14:textId="77777777" w:rsidR="00962C94" w:rsidRDefault="00962C94">
      <w:pPr>
        <w:spacing w:line="200" w:lineRule="exact"/>
      </w:pPr>
    </w:p>
    <w:p w14:paraId="6DD976E2" w14:textId="77777777" w:rsidR="00962C94" w:rsidRDefault="00962C94">
      <w:pPr>
        <w:spacing w:line="200" w:lineRule="exact"/>
      </w:pPr>
    </w:p>
    <w:p w14:paraId="4AB2BA35" w14:textId="77777777" w:rsidR="00962C94" w:rsidRDefault="00962C94">
      <w:pPr>
        <w:spacing w:line="200" w:lineRule="exact"/>
      </w:pPr>
    </w:p>
    <w:p w14:paraId="459E51B4" w14:textId="77777777" w:rsidR="00962C94" w:rsidRDefault="00962C94">
      <w:pPr>
        <w:spacing w:line="200" w:lineRule="exact"/>
      </w:pPr>
    </w:p>
    <w:p w14:paraId="65B1470C" w14:textId="77777777" w:rsidR="00962C94" w:rsidRDefault="00962C94">
      <w:pPr>
        <w:spacing w:line="200" w:lineRule="exact"/>
      </w:pPr>
    </w:p>
    <w:p w14:paraId="5CFF7D56" w14:textId="77777777" w:rsidR="00962C94" w:rsidRDefault="00962C94">
      <w:pPr>
        <w:spacing w:line="200" w:lineRule="exact"/>
      </w:pPr>
    </w:p>
    <w:p w14:paraId="50782E3F" w14:textId="77777777" w:rsidR="00962C94" w:rsidRDefault="00962C94">
      <w:pPr>
        <w:spacing w:line="200" w:lineRule="exact"/>
      </w:pPr>
    </w:p>
    <w:p w14:paraId="2D931735" w14:textId="77777777" w:rsidR="00962C94" w:rsidRDefault="00962C94">
      <w:pPr>
        <w:spacing w:line="200" w:lineRule="exact"/>
      </w:pPr>
    </w:p>
    <w:p w14:paraId="7EEE0A71" w14:textId="77777777" w:rsidR="00962C94" w:rsidRDefault="00962C94">
      <w:pPr>
        <w:spacing w:line="200" w:lineRule="exact"/>
      </w:pPr>
    </w:p>
    <w:p w14:paraId="0D13881E" w14:textId="77777777" w:rsidR="00962C94" w:rsidRDefault="00962C94">
      <w:pPr>
        <w:spacing w:line="200" w:lineRule="exact"/>
      </w:pPr>
    </w:p>
    <w:p w14:paraId="41598C23" w14:textId="77777777" w:rsidR="00962C94" w:rsidRDefault="00962C94">
      <w:pPr>
        <w:spacing w:line="200" w:lineRule="exact"/>
      </w:pPr>
    </w:p>
    <w:p w14:paraId="2361FF1F" w14:textId="77777777" w:rsidR="00962C94" w:rsidRDefault="00962C94">
      <w:pPr>
        <w:spacing w:line="200" w:lineRule="exact"/>
      </w:pPr>
    </w:p>
    <w:p w14:paraId="01850B07" w14:textId="77777777" w:rsidR="00962C94" w:rsidRDefault="00962C94">
      <w:pPr>
        <w:spacing w:line="200" w:lineRule="exact"/>
      </w:pPr>
    </w:p>
    <w:p w14:paraId="6804B8F3" w14:textId="77777777" w:rsidR="00962C94" w:rsidRDefault="00962C94">
      <w:pPr>
        <w:spacing w:line="200" w:lineRule="exact"/>
      </w:pPr>
    </w:p>
    <w:p w14:paraId="18381EF8" w14:textId="77777777" w:rsidR="00962C94" w:rsidRDefault="00962C94">
      <w:pPr>
        <w:spacing w:line="200" w:lineRule="exact"/>
      </w:pPr>
    </w:p>
    <w:p w14:paraId="3C08C31F" w14:textId="77777777" w:rsidR="00962C94" w:rsidRDefault="00962C94">
      <w:pPr>
        <w:spacing w:line="200" w:lineRule="exact"/>
      </w:pPr>
    </w:p>
    <w:p w14:paraId="37324A7D" w14:textId="77777777" w:rsidR="00962C94" w:rsidRDefault="00962C94">
      <w:pPr>
        <w:spacing w:line="200" w:lineRule="exact"/>
      </w:pPr>
    </w:p>
    <w:p w14:paraId="1F60692A" w14:textId="77777777" w:rsidR="00962C94" w:rsidRDefault="00962C94">
      <w:pPr>
        <w:spacing w:line="200" w:lineRule="exact"/>
      </w:pPr>
    </w:p>
    <w:p w14:paraId="50AF3C3C" w14:textId="77777777" w:rsidR="00962C94" w:rsidRDefault="00962C94">
      <w:pPr>
        <w:spacing w:before="10" w:line="260" w:lineRule="exact"/>
        <w:rPr>
          <w:sz w:val="26"/>
          <w:szCs w:val="26"/>
        </w:rPr>
      </w:pPr>
    </w:p>
    <w:p w14:paraId="6DA6AAAD" w14:textId="77777777" w:rsidR="00962C94" w:rsidRDefault="00624F5E">
      <w:pPr>
        <w:spacing w:line="420" w:lineRule="exact"/>
        <w:ind w:left="1273" w:right="3768" w:firstLine="2557"/>
        <w:rPr>
          <w:rFonts w:ascii="TH Sarabun New" w:eastAsia="TH Sarabun New" w:hAnsi="TH Sarabun New" w:cs="TH Sarabun New"/>
          <w:sz w:val="32"/>
          <w:szCs w:val="32"/>
        </w:rPr>
      </w:pPr>
      <w:r>
        <w:pict w14:anchorId="0DA3994C">
          <v:shape id="_x0000_s1045" type="#_x0000_t75" style="position:absolute;left:0;text-align:left;margin-left:150.3pt;margin-top:-252.15pt;width:294.4pt;height:255.1pt;z-index:-251656704;mso-position-horizontal-relative:page">
            <v:imagedata r:id="rId38" o:title=""/>
            <w10:wrap anchorx="page"/>
          </v:shape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>Figure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22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TT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_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BP</w:t>
      </w:r>
      <w:r w:rsidR="001E7FBE"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de c. </w:t>
      </w:r>
      <w:r w:rsidR="001E7FBE">
        <w:rPr>
          <w:rFonts w:ascii="TH Sarabun New" w:eastAsia="TH Sarabun New" w:hAnsi="TH Sarabun New" w:cs="TH Sarabun New"/>
          <w:spacing w:val="6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Compile</w:t>
      </w:r>
      <w:r w:rsidR="001E7FBE"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nd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run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code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to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board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by</w:t>
      </w:r>
    </w:p>
    <w:p w14:paraId="2DEEA9BB" w14:textId="77777777" w:rsidR="00962C94" w:rsidRDefault="001E7FBE">
      <w:pPr>
        <w:spacing w:before="62"/>
        <w:ind w:left="1949" w:right="1770"/>
        <w:jc w:val="center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-   </w:t>
      </w:r>
      <w:r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S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el</w:t>
      </w:r>
      <w:r>
        <w:rPr>
          <w:rFonts w:ascii="TH Sarabun New" w:eastAsia="TH Sarabun New" w:hAnsi="TH Sarabun New" w:cs="TH Sarabun New"/>
          <w:sz w:val="32"/>
          <w:szCs w:val="32"/>
        </w:rPr>
        <w:t>ec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ing</w:t>
      </w:r>
      <w:r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board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ype: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Tools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&gt; Boa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d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&gt; Arduino/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G</w:t>
      </w:r>
      <w:r>
        <w:rPr>
          <w:rFonts w:ascii="TH Sarabun New" w:eastAsia="TH Sarabun New" w:hAnsi="TH Sarabun New" w:cs="TH Sarabun New"/>
          <w:sz w:val="32"/>
          <w:szCs w:val="32"/>
        </w:rPr>
        <w:t>en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u</w:t>
      </w:r>
      <w:r>
        <w:rPr>
          <w:rFonts w:ascii="TH Sarabun New" w:eastAsia="TH Sarabun New" w:hAnsi="TH Sarabun New" w:cs="TH Sarabun New"/>
          <w:sz w:val="32"/>
          <w:szCs w:val="32"/>
        </w:rPr>
        <w:t>ino</w:t>
      </w:r>
      <w:r>
        <w:rPr>
          <w:rFonts w:ascii="TH Sarabun New" w:eastAsia="TH Sarabun New" w:hAnsi="TH Sarabun New" w:cs="TH Sarabun New"/>
          <w:spacing w:val="-1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w w:val="99"/>
          <w:sz w:val="32"/>
          <w:szCs w:val="32"/>
        </w:rPr>
        <w:t>Uno</w:t>
      </w:r>
    </w:p>
    <w:p w14:paraId="37F24094" w14:textId="77777777" w:rsidR="00962C94" w:rsidRDefault="001E7FBE">
      <w:pPr>
        <w:spacing w:line="420" w:lineRule="exact"/>
        <w:ind w:left="1993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-   </w:t>
      </w:r>
      <w:r>
        <w:rPr>
          <w:rFonts w:ascii="TH Sarabun New" w:eastAsia="TH Sarabun New" w:hAnsi="TH Sarabun New" w:cs="TH Sarabun New"/>
          <w:spacing w:val="1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ec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ing</w:t>
      </w:r>
      <w:r>
        <w:rPr>
          <w:rFonts w:ascii="TH Sarabun New" w:eastAsia="TH Sarabun New" w:hAnsi="TH Sarabun New" w:cs="TH Sarabun New"/>
          <w:spacing w:val="-9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port: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Tools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&gt; 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>P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ort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&gt; </w:t>
      </w:r>
      <w:r>
        <w:rPr>
          <w:rFonts w:ascii="TH Sarabun New" w:eastAsia="TH Sarabun New" w:hAnsi="TH Sarabun New" w:cs="TH Sarabun New"/>
          <w:spacing w:val="4"/>
          <w:position w:val="6"/>
          <w:sz w:val="32"/>
          <w:szCs w:val="32"/>
        </w:rPr>
        <w:t>(</w:t>
      </w:r>
      <w:r>
        <w:rPr>
          <w:rFonts w:ascii="TH Sarabun New" w:eastAsia="TH Sarabun New" w:hAnsi="TH Sarabun New" w:cs="TH Sarabun New"/>
          <w:i/>
          <w:position w:val="6"/>
          <w:sz w:val="32"/>
          <w:szCs w:val="32"/>
        </w:rPr>
        <w:t>port</w:t>
      </w:r>
      <w:r>
        <w:rPr>
          <w:rFonts w:ascii="TH Sarabun New" w:eastAsia="TH Sarabun New" w:hAnsi="TH Sarabun New" w:cs="TH Sarabun New"/>
          <w:i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i/>
          <w:position w:val="6"/>
          <w:sz w:val="32"/>
          <w:szCs w:val="32"/>
        </w:rPr>
        <w:t>conn</w:t>
      </w:r>
      <w:r>
        <w:rPr>
          <w:rFonts w:ascii="TH Sarabun New" w:eastAsia="TH Sarabun New" w:hAnsi="TH Sarabun New" w:cs="TH Sarabun New"/>
          <w:i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i/>
          <w:position w:val="6"/>
          <w:sz w:val="32"/>
          <w:szCs w:val="32"/>
        </w:rPr>
        <w:t>cti</w:t>
      </w:r>
      <w:r>
        <w:rPr>
          <w:rFonts w:ascii="TH Sarabun New" w:eastAsia="TH Sarabun New" w:hAnsi="TH Sarabun New" w:cs="TH Sarabun New"/>
          <w:i/>
          <w:spacing w:val="1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i/>
          <w:position w:val="6"/>
          <w:sz w:val="32"/>
          <w:szCs w:val="32"/>
        </w:rPr>
        <w:t>g</w:t>
      </w:r>
      <w:r>
        <w:rPr>
          <w:rFonts w:ascii="TH Sarabun New" w:eastAsia="TH Sarabun New" w:hAnsi="TH Sarabun New" w:cs="TH Sarabun New"/>
          <w:i/>
          <w:spacing w:val="-1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i/>
          <w:position w:val="6"/>
          <w:sz w:val="32"/>
          <w:szCs w:val="32"/>
        </w:rPr>
        <w:t>to</w:t>
      </w:r>
      <w:r>
        <w:rPr>
          <w:rFonts w:ascii="TH Sarabun New" w:eastAsia="TH Sarabun New" w:hAnsi="TH Sarabun New" w:cs="TH Sarabun New"/>
          <w:i/>
          <w:spacing w:val="-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i/>
          <w:position w:val="6"/>
          <w:sz w:val="32"/>
          <w:szCs w:val="32"/>
        </w:rPr>
        <w:t>UN</w:t>
      </w:r>
      <w:r>
        <w:rPr>
          <w:rFonts w:ascii="TH Sarabun New" w:eastAsia="TH Sarabun New" w:hAnsi="TH Sarabun New" w:cs="TH Sarabun New"/>
          <w:i/>
          <w:spacing w:val="1"/>
          <w:position w:val="6"/>
          <w:sz w:val="32"/>
          <w:szCs w:val="32"/>
        </w:rPr>
        <w:t>O</w:t>
      </w:r>
      <w:r>
        <w:rPr>
          <w:rFonts w:ascii="TH Sarabun New" w:eastAsia="TH Sarabun New" w:hAnsi="TH Sarabun New" w:cs="TH Sarabun New"/>
          <w:i/>
          <w:position w:val="6"/>
          <w:sz w:val="32"/>
          <w:szCs w:val="32"/>
        </w:rPr>
        <w:t>)</w:t>
      </w:r>
    </w:p>
    <w:p w14:paraId="63A438D8" w14:textId="77777777" w:rsidR="00962C94" w:rsidRDefault="00624F5E">
      <w:pPr>
        <w:spacing w:before="1"/>
        <w:ind w:left="1580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940" w:bottom="280" w:left="940" w:header="761" w:footer="912" w:gutter="0"/>
          <w:cols w:space="720"/>
        </w:sectPr>
      </w:pPr>
      <w:r>
        <w:pict w14:anchorId="583CC137">
          <v:shape id="_x0000_s1044" type="#_x0000_t75" style="position:absolute;left:0;text-align:left;margin-left:181.15pt;margin-top:.05pt;width:13.9pt;height:13.9pt;z-index:-251655680;mso-position-horizontal-relative:page">
            <v:imagedata r:id="rId39" o:title=""/>
            <w10:wrap anchorx="page"/>
          </v:shape>
        </w:pic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z w:val="32"/>
          <w:szCs w:val="32"/>
        </w:rPr>
        <w:t>,</w:t>
      </w:r>
      <w:r w:rsidR="001E7FBE"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ick</w:t>
      </w:r>
    </w:p>
    <w:p w14:paraId="2E259076" w14:textId="77777777" w:rsidR="00962C94" w:rsidRDefault="00962C94">
      <w:pPr>
        <w:spacing w:line="200" w:lineRule="exact"/>
      </w:pPr>
    </w:p>
    <w:p w14:paraId="7223B81C" w14:textId="77777777" w:rsidR="00962C94" w:rsidRDefault="00962C94">
      <w:pPr>
        <w:spacing w:before="18" w:line="260" w:lineRule="exact"/>
        <w:rPr>
          <w:sz w:val="26"/>
          <w:szCs w:val="26"/>
        </w:rPr>
      </w:pPr>
    </w:p>
    <w:p w14:paraId="5F5B01AE" w14:textId="77777777" w:rsidR="00962C94" w:rsidRDefault="001E7FBE">
      <w:pPr>
        <w:spacing w:line="540" w:lineRule="exact"/>
        <w:ind w:left="140"/>
        <w:rPr>
          <w:rFonts w:ascii="TH Sarabun New" w:eastAsia="TH Sarabun New" w:hAnsi="TH Sarabun New" w:cs="TH Sarabun New"/>
          <w:sz w:val="44"/>
          <w:szCs w:val="44"/>
        </w:rPr>
      </w:pPr>
      <w:r>
        <w:rPr>
          <w:rFonts w:ascii="TH Sarabun New" w:eastAsia="TH Sarabun New" w:hAnsi="TH Sarabun New" w:cs="TH Sarabun New"/>
          <w:b/>
          <w:position w:val="9"/>
          <w:sz w:val="44"/>
          <w:szCs w:val="44"/>
        </w:rPr>
        <w:t>Wor</w:t>
      </w:r>
      <w:r>
        <w:rPr>
          <w:rFonts w:ascii="TH Sarabun New" w:eastAsia="TH Sarabun New" w:hAnsi="TH Sarabun New" w:cs="TH Sarabun New"/>
          <w:b/>
          <w:spacing w:val="-1"/>
          <w:position w:val="9"/>
          <w:sz w:val="44"/>
          <w:szCs w:val="44"/>
        </w:rPr>
        <w:t>k</w:t>
      </w:r>
      <w:r>
        <w:rPr>
          <w:rFonts w:ascii="TH Sarabun New" w:eastAsia="TH Sarabun New" w:hAnsi="TH Sarabun New" w:cs="TH Sarabun New"/>
          <w:b/>
          <w:spacing w:val="2"/>
          <w:position w:val="9"/>
          <w:sz w:val="44"/>
          <w:szCs w:val="44"/>
        </w:rPr>
        <w:t>s</w:t>
      </w:r>
      <w:r>
        <w:rPr>
          <w:rFonts w:ascii="TH Sarabun New" w:eastAsia="TH Sarabun New" w:hAnsi="TH Sarabun New" w:cs="TH Sarabun New"/>
          <w:b/>
          <w:spacing w:val="1"/>
          <w:position w:val="9"/>
          <w:sz w:val="44"/>
          <w:szCs w:val="44"/>
        </w:rPr>
        <w:t>h</w:t>
      </w:r>
      <w:r>
        <w:rPr>
          <w:rFonts w:ascii="TH Sarabun New" w:eastAsia="TH Sarabun New" w:hAnsi="TH Sarabun New" w:cs="TH Sarabun New"/>
          <w:b/>
          <w:position w:val="9"/>
          <w:sz w:val="44"/>
          <w:szCs w:val="44"/>
        </w:rPr>
        <w:t>op</w:t>
      </w:r>
      <w:r>
        <w:rPr>
          <w:rFonts w:ascii="TH Sarabun New" w:eastAsia="TH Sarabun New" w:hAnsi="TH Sarabun New" w:cs="TH Sarabun New"/>
          <w:b/>
          <w:spacing w:val="-15"/>
          <w:position w:val="9"/>
          <w:sz w:val="44"/>
          <w:szCs w:val="44"/>
        </w:rPr>
        <w:t xml:space="preserve"> </w:t>
      </w:r>
      <w:r>
        <w:rPr>
          <w:rFonts w:ascii="TH Sarabun New" w:eastAsia="TH Sarabun New" w:hAnsi="TH Sarabun New" w:cs="TH Sarabun New"/>
          <w:b/>
          <w:spacing w:val="2"/>
          <w:position w:val="9"/>
          <w:sz w:val="44"/>
          <w:szCs w:val="44"/>
        </w:rPr>
        <w:t>2</w:t>
      </w:r>
      <w:r>
        <w:rPr>
          <w:rFonts w:ascii="TH Sarabun New" w:eastAsia="TH Sarabun New" w:hAnsi="TH Sarabun New" w:cs="TH Sarabun New"/>
          <w:b/>
          <w:position w:val="9"/>
          <w:sz w:val="44"/>
          <w:szCs w:val="44"/>
        </w:rPr>
        <w:t>:</w:t>
      </w:r>
      <w:r>
        <w:rPr>
          <w:rFonts w:ascii="TH Sarabun New" w:eastAsia="TH Sarabun New" w:hAnsi="TH Sarabun New" w:cs="TH Sarabun New"/>
          <w:b/>
          <w:spacing w:val="-3"/>
          <w:position w:val="9"/>
          <w:sz w:val="44"/>
          <w:szCs w:val="44"/>
        </w:rPr>
        <w:t xml:space="preserve"> </w:t>
      </w:r>
      <w:r>
        <w:rPr>
          <w:rFonts w:ascii="TH Sarabun New" w:eastAsia="TH Sarabun New" w:hAnsi="TH Sarabun New" w:cs="TH Sarabun New"/>
          <w:b/>
          <w:spacing w:val="2"/>
          <w:position w:val="9"/>
          <w:sz w:val="44"/>
          <w:szCs w:val="44"/>
        </w:rPr>
        <w:t>I</w:t>
      </w:r>
      <w:r>
        <w:rPr>
          <w:rFonts w:ascii="TH Sarabun New" w:eastAsia="TH Sarabun New" w:hAnsi="TH Sarabun New" w:cs="TH Sarabun New"/>
          <w:b/>
          <w:position w:val="9"/>
          <w:sz w:val="44"/>
          <w:szCs w:val="44"/>
        </w:rPr>
        <w:t>n</w:t>
      </w:r>
      <w:r>
        <w:rPr>
          <w:rFonts w:ascii="TH Sarabun New" w:eastAsia="TH Sarabun New" w:hAnsi="TH Sarabun New" w:cs="TH Sarabun New"/>
          <w:b/>
          <w:spacing w:val="-1"/>
          <w:position w:val="9"/>
          <w:sz w:val="44"/>
          <w:szCs w:val="44"/>
        </w:rPr>
        <w:t>t</w:t>
      </w:r>
      <w:r>
        <w:rPr>
          <w:rFonts w:ascii="TH Sarabun New" w:eastAsia="TH Sarabun New" w:hAnsi="TH Sarabun New" w:cs="TH Sarabun New"/>
          <w:b/>
          <w:spacing w:val="3"/>
          <w:position w:val="9"/>
          <w:sz w:val="44"/>
          <w:szCs w:val="44"/>
        </w:rPr>
        <w:t>e</w:t>
      </w:r>
      <w:r>
        <w:rPr>
          <w:rFonts w:ascii="TH Sarabun New" w:eastAsia="TH Sarabun New" w:hAnsi="TH Sarabun New" w:cs="TH Sarabun New"/>
          <w:b/>
          <w:position w:val="9"/>
          <w:sz w:val="44"/>
          <w:szCs w:val="44"/>
        </w:rPr>
        <w:t>grati</w:t>
      </w:r>
      <w:r>
        <w:rPr>
          <w:rFonts w:ascii="TH Sarabun New" w:eastAsia="TH Sarabun New" w:hAnsi="TH Sarabun New" w:cs="TH Sarabun New"/>
          <w:b/>
          <w:spacing w:val="1"/>
          <w:position w:val="9"/>
          <w:sz w:val="44"/>
          <w:szCs w:val="44"/>
        </w:rPr>
        <w:t>o</w:t>
      </w:r>
      <w:r>
        <w:rPr>
          <w:rFonts w:ascii="TH Sarabun New" w:eastAsia="TH Sarabun New" w:hAnsi="TH Sarabun New" w:cs="TH Sarabun New"/>
          <w:b/>
          <w:position w:val="9"/>
          <w:sz w:val="44"/>
          <w:szCs w:val="44"/>
        </w:rPr>
        <w:t>n</w:t>
      </w:r>
      <w:r>
        <w:rPr>
          <w:rFonts w:ascii="TH Sarabun New" w:eastAsia="TH Sarabun New" w:hAnsi="TH Sarabun New" w:cs="TH Sarabun New"/>
          <w:b/>
          <w:spacing w:val="-15"/>
          <w:position w:val="9"/>
          <w:sz w:val="44"/>
          <w:szCs w:val="44"/>
        </w:rPr>
        <w:t xml:space="preserve"> </w:t>
      </w:r>
      <w:r>
        <w:rPr>
          <w:rFonts w:ascii="TH Sarabun New" w:eastAsia="TH Sarabun New" w:hAnsi="TH Sarabun New" w:cs="TH Sarabun New"/>
          <w:b/>
          <w:position w:val="9"/>
          <w:sz w:val="44"/>
          <w:szCs w:val="44"/>
        </w:rPr>
        <w:t>wi</w:t>
      </w:r>
      <w:r>
        <w:rPr>
          <w:rFonts w:ascii="TH Sarabun New" w:eastAsia="TH Sarabun New" w:hAnsi="TH Sarabun New" w:cs="TH Sarabun New"/>
          <w:b/>
          <w:spacing w:val="2"/>
          <w:position w:val="9"/>
          <w:sz w:val="44"/>
          <w:szCs w:val="44"/>
        </w:rPr>
        <w:t>t</w:t>
      </w:r>
      <w:r>
        <w:rPr>
          <w:rFonts w:ascii="TH Sarabun New" w:eastAsia="TH Sarabun New" w:hAnsi="TH Sarabun New" w:cs="TH Sarabun New"/>
          <w:b/>
          <w:position w:val="9"/>
          <w:sz w:val="44"/>
          <w:szCs w:val="44"/>
        </w:rPr>
        <w:t>h</w:t>
      </w:r>
      <w:r>
        <w:rPr>
          <w:rFonts w:ascii="TH Sarabun New" w:eastAsia="TH Sarabun New" w:hAnsi="TH Sarabun New" w:cs="TH Sarabun New"/>
          <w:b/>
          <w:spacing w:val="-6"/>
          <w:position w:val="9"/>
          <w:sz w:val="44"/>
          <w:szCs w:val="44"/>
        </w:rPr>
        <w:t xml:space="preserve"> </w:t>
      </w:r>
      <w:r>
        <w:rPr>
          <w:rFonts w:ascii="TH Sarabun New" w:eastAsia="TH Sarabun New" w:hAnsi="TH Sarabun New" w:cs="TH Sarabun New"/>
          <w:b/>
          <w:position w:val="9"/>
          <w:sz w:val="44"/>
          <w:szCs w:val="44"/>
        </w:rPr>
        <w:t>Dash</w:t>
      </w:r>
      <w:r>
        <w:rPr>
          <w:rFonts w:ascii="TH Sarabun New" w:eastAsia="TH Sarabun New" w:hAnsi="TH Sarabun New" w:cs="TH Sarabun New"/>
          <w:b/>
          <w:spacing w:val="1"/>
          <w:position w:val="9"/>
          <w:sz w:val="44"/>
          <w:szCs w:val="44"/>
        </w:rPr>
        <w:t>b</w:t>
      </w:r>
      <w:r>
        <w:rPr>
          <w:rFonts w:ascii="TH Sarabun New" w:eastAsia="TH Sarabun New" w:hAnsi="TH Sarabun New" w:cs="TH Sarabun New"/>
          <w:b/>
          <w:position w:val="9"/>
          <w:sz w:val="44"/>
          <w:szCs w:val="44"/>
        </w:rPr>
        <w:t>o</w:t>
      </w:r>
      <w:r>
        <w:rPr>
          <w:rFonts w:ascii="TH Sarabun New" w:eastAsia="TH Sarabun New" w:hAnsi="TH Sarabun New" w:cs="TH Sarabun New"/>
          <w:b/>
          <w:spacing w:val="-1"/>
          <w:position w:val="9"/>
          <w:sz w:val="44"/>
          <w:szCs w:val="44"/>
        </w:rPr>
        <w:t>a</w:t>
      </w:r>
      <w:r>
        <w:rPr>
          <w:rFonts w:ascii="TH Sarabun New" w:eastAsia="TH Sarabun New" w:hAnsi="TH Sarabun New" w:cs="TH Sarabun New"/>
          <w:b/>
          <w:position w:val="9"/>
          <w:sz w:val="44"/>
          <w:szCs w:val="44"/>
        </w:rPr>
        <w:t>rd</w:t>
      </w:r>
    </w:p>
    <w:p w14:paraId="415C65A0" w14:textId="77777777" w:rsidR="00962C94" w:rsidRDefault="001E7FBE">
      <w:pPr>
        <w:ind w:left="140" w:right="81" w:firstLine="36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pacing w:val="-1"/>
          <w:sz w:val="32"/>
          <w:szCs w:val="32"/>
        </w:rPr>
        <w:t>TT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5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can</w:t>
      </w:r>
      <w:r>
        <w:rPr>
          <w:rFonts w:ascii="TH Sarabun New" w:eastAsia="TH Sarabun New" w:hAnsi="TH Sarabun New" w:cs="TH Sarabun New"/>
          <w:spacing w:val="5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be</w:t>
      </w:r>
      <w:r>
        <w:rPr>
          <w:rFonts w:ascii="TH Sarabun New" w:eastAsia="TH Sarabun New" w:hAnsi="TH Sarabun New" w:cs="TH Sarabun New"/>
          <w:spacing w:val="5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in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eg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ed</w:t>
      </w:r>
      <w:r>
        <w:rPr>
          <w:rFonts w:ascii="TH Sarabun New" w:eastAsia="TH Sarabun New" w:hAnsi="TH Sarabun New" w:cs="TH Sarabun New"/>
          <w:spacing w:val="4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ith</w:t>
      </w:r>
      <w:r>
        <w:rPr>
          <w:rFonts w:ascii="TH Sarabun New" w:eastAsia="TH Sarabun New" w:hAnsi="TH Sarabun New" w:cs="TH Sarabun New"/>
          <w:spacing w:val="5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ma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y</w:t>
      </w:r>
      <w:r>
        <w:rPr>
          <w:rFonts w:ascii="TH Sarabun New" w:eastAsia="TH Sarabun New" w:hAnsi="TH Sarabun New" w:cs="TH Sarabun New"/>
          <w:spacing w:val="5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da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hboa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r</w:t>
      </w:r>
      <w:r>
        <w:rPr>
          <w:rFonts w:ascii="TH Sarabun New" w:eastAsia="TH Sarabun New" w:hAnsi="TH Sarabun New" w:cs="TH Sarabun New"/>
          <w:sz w:val="32"/>
          <w:szCs w:val="32"/>
        </w:rPr>
        <w:t>ds.</w:t>
      </w:r>
      <w:r>
        <w:rPr>
          <w:rFonts w:ascii="TH Sarabun New" w:eastAsia="TH Sarabun New" w:hAnsi="TH Sarabun New" w:cs="TH Sarabun New"/>
          <w:spacing w:val="4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H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ever,</w:t>
      </w:r>
      <w:r>
        <w:rPr>
          <w:rFonts w:ascii="TH Sarabun New" w:eastAsia="TH Sarabun New" w:hAnsi="TH Sarabun New" w:cs="TH Sarabun New"/>
          <w:spacing w:val="4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5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u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5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Ca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y</w:t>
      </w:r>
      <w:r>
        <w:rPr>
          <w:rFonts w:ascii="TH Sarabun New" w:eastAsia="TH Sarabun New" w:hAnsi="TH Sarabun New" w:cs="TH Sarabun New"/>
          <w:sz w:val="32"/>
          <w:szCs w:val="32"/>
        </w:rPr>
        <w:t>en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4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hich</w:t>
      </w:r>
      <w:r>
        <w:rPr>
          <w:rFonts w:ascii="TH Sarabun New" w:eastAsia="TH Sarabun New" w:hAnsi="TH Sarabun New" w:cs="TH Sarabun New"/>
          <w:spacing w:val="5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is</w:t>
      </w:r>
      <w:r>
        <w:rPr>
          <w:rFonts w:ascii="TH Sarabun New" w:eastAsia="TH Sarabun New" w:hAnsi="TH Sarabun New" w:cs="TH Sarabun New"/>
          <w:spacing w:val="5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as</w:t>
      </w:r>
      <w:r>
        <w:rPr>
          <w:rFonts w:ascii="TH Sarabun New" w:eastAsia="TH Sarabun New" w:hAnsi="TH Sarabun New" w:cs="TH Sarabun New"/>
          <w:sz w:val="32"/>
          <w:szCs w:val="32"/>
        </w:rPr>
        <w:t>ie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t da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hboard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be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in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egra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ed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with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as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exampl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.</w:t>
      </w:r>
    </w:p>
    <w:p w14:paraId="10B376CE" w14:textId="77777777" w:rsidR="00962C94" w:rsidRDefault="001E7FBE">
      <w:pPr>
        <w:spacing w:before="1"/>
        <w:ind w:left="50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 xml:space="preserve">1) </w:t>
      </w:r>
      <w:r>
        <w:rPr>
          <w:rFonts w:ascii="TH Sarabun New" w:eastAsia="TH Sarabun New" w:hAnsi="TH Sarabun New" w:cs="TH Sarabun New"/>
          <w:spacing w:val="4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De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v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op   </w:t>
      </w:r>
      <w:r>
        <w:rPr>
          <w:rFonts w:ascii="TH Sarabun New" w:eastAsia="TH Sarabun New" w:hAnsi="TH Sarabun New" w:cs="TH Sarabun New"/>
          <w:spacing w:val="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LoR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W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N   </w:t>
      </w:r>
      <w:r>
        <w:rPr>
          <w:rFonts w:ascii="TH Sarabun New" w:eastAsia="TH Sarabun New" w:hAnsi="TH Sarabun New" w:cs="TH Sarabun New"/>
          <w:spacing w:val="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node   </w:t>
      </w:r>
      <w:r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ith   </w:t>
      </w:r>
      <w:r>
        <w:rPr>
          <w:rFonts w:ascii="TH Sarabun New" w:eastAsia="TH Sarabun New" w:hAnsi="TH Sarabun New" w:cs="TH Sarabun New"/>
          <w:spacing w:val="1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y</w:t>
      </w:r>
      <w:r>
        <w:rPr>
          <w:rFonts w:ascii="TH Sarabun New" w:eastAsia="TH Sarabun New" w:hAnsi="TH Sarabun New" w:cs="TH Sarabun New"/>
          <w:sz w:val="32"/>
          <w:szCs w:val="32"/>
        </w:rPr>
        <w:t>en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e   </w:t>
      </w:r>
      <w:r>
        <w:rPr>
          <w:rFonts w:ascii="TH Sarabun New" w:eastAsia="TH Sarabun New" w:hAnsi="TH Sarabun New" w:cs="TH Sarabun New"/>
          <w:spacing w:val="1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format   </w:t>
      </w:r>
      <w:r>
        <w:rPr>
          <w:rFonts w:ascii="TH Sarabun New" w:eastAsia="TH Sarabun New" w:hAnsi="TH Sarabun New" w:cs="TH Sarabun New"/>
          <w:spacing w:val="1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by   </w:t>
      </w:r>
      <w:r>
        <w:rPr>
          <w:rFonts w:ascii="TH Sarabun New" w:eastAsia="TH Sarabun New" w:hAnsi="TH Sarabun New" w:cs="TH Sarabun New"/>
          <w:spacing w:val="1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compiling   </w:t>
      </w:r>
      <w:r>
        <w:rPr>
          <w:rFonts w:ascii="TH Sarabun New" w:eastAsia="TH Sarabun New" w:hAnsi="TH Sarabun New" w:cs="TH Sarabun New"/>
          <w:spacing w:val="1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and   </w:t>
      </w:r>
      <w:r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ru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ning</w:t>
      </w:r>
    </w:p>
    <w:p w14:paraId="4FE181D8" w14:textId="77777777" w:rsidR="00962C94" w:rsidRDefault="001E7FBE">
      <w:pPr>
        <w:spacing w:line="420" w:lineRule="exact"/>
        <w:ind w:left="86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TT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_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B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P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_W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H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_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C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AY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2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in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ad</w:t>
      </w:r>
      <w:r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of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_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B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fr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o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m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Work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hop</w:t>
      </w:r>
      <w:r>
        <w:rPr>
          <w:rFonts w:ascii="TH Sarabun New" w:eastAsia="TH Sarabun New" w:hAnsi="TH Sarabun New" w:cs="TH Sarabun New"/>
          <w:spacing w:val="-10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1</w:t>
      </w:r>
      <w:r>
        <w:rPr>
          <w:rFonts w:ascii="TH Sarabun New" w:eastAsia="TH Sarabun New" w:hAnsi="TH Sarabun New" w:cs="TH Sarabun New"/>
          <w:spacing w:val="2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(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gure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23)</w:t>
      </w:r>
    </w:p>
    <w:p w14:paraId="193F207A" w14:textId="77777777" w:rsidR="00962C94" w:rsidRDefault="00624F5E">
      <w:pPr>
        <w:tabs>
          <w:tab w:val="left" w:pos="1580"/>
        </w:tabs>
        <w:spacing w:before="1"/>
        <w:ind w:left="1580" w:right="79" w:hanging="360"/>
        <w:jc w:val="both"/>
        <w:rPr>
          <w:rFonts w:ascii="TH Sarabun New" w:eastAsia="TH Sarabun New" w:hAnsi="TH Sarabun New" w:cs="TH Sarabun New"/>
          <w:sz w:val="32"/>
          <w:szCs w:val="32"/>
        </w:rPr>
      </w:pPr>
      <w:r>
        <w:pict w14:anchorId="2DCD3532">
          <v:shape id="_x0000_s1043" type="#_x0000_t75" style="position:absolute;left:0;text-align:left;margin-left:159.3pt;margin-top:63.95pt;width:294.4pt;height:255.1pt;z-index:-251654656;mso-position-horizontal-relative:page">
            <v:imagedata r:id="rId40" o:title=""/>
            <w10:wrap anchorx="page"/>
          </v:shape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>-</w:t>
      </w:r>
      <w:r w:rsidR="001E7FBE">
        <w:rPr>
          <w:rFonts w:ascii="TH Sarabun New" w:eastAsia="TH Sarabun New" w:hAnsi="TH Sarabun New" w:cs="TH Sarabun New"/>
          <w:sz w:val="32"/>
          <w:szCs w:val="32"/>
        </w:rPr>
        <w:tab/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he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us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er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has</w:t>
      </w:r>
      <w:r w:rsidR="001E7FBE"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to</w:t>
      </w:r>
      <w:r w:rsidR="001E7FBE"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m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di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z w:val="32"/>
          <w:szCs w:val="32"/>
        </w:rPr>
        <w:t>y</w:t>
      </w:r>
      <w:r w:rsidR="001E7FBE"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twork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ion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ke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y</w:t>
      </w:r>
      <w:r w:rsidR="001E7FBE">
        <w:rPr>
          <w:rFonts w:ascii="TH Sarabun New" w:eastAsia="TH Sarabun New" w:hAnsi="TH Sarabun New" w:cs="TH Sarabun New"/>
          <w:sz w:val="32"/>
          <w:szCs w:val="32"/>
        </w:rPr>
        <w:t>,</w:t>
      </w:r>
      <w:r w:rsidR="001E7FBE"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ion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key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and</w:t>
      </w:r>
      <w:r w:rsidR="001E7FBE"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De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v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ic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ad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d</w:t>
      </w:r>
      <w:r w:rsidR="001E7FBE">
        <w:rPr>
          <w:rFonts w:ascii="TH Sarabun New" w:eastAsia="TH Sarabun New" w:hAnsi="TH Sarabun New" w:cs="TH Sarabun New"/>
          <w:sz w:val="32"/>
          <w:szCs w:val="32"/>
        </w:rPr>
        <w:t>re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to be</w:t>
      </w:r>
      <w:r w:rsidR="001E7FBE"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ame</w:t>
      </w:r>
      <w:r w:rsidR="001E7FBE">
        <w:rPr>
          <w:rFonts w:ascii="TH Sarabun New" w:eastAsia="TH Sarabun New" w:hAnsi="TH Sarabun New" w:cs="TH Sarabun New"/>
          <w:spacing w:val="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as</w:t>
      </w:r>
      <w:r w:rsidR="001E7FBE"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’</w:t>
      </w:r>
      <w:r w:rsidR="001E7FBE">
        <w:rPr>
          <w:rFonts w:ascii="TH Sarabun New" w:eastAsia="TH Sarabun New" w:hAnsi="TH Sarabun New" w:cs="TH Sarabun New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7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by</w:t>
      </w:r>
      <w:r w:rsidR="001E7FBE">
        <w:rPr>
          <w:rFonts w:ascii="TH Sarabun New" w:eastAsia="TH Sarabun New" w:hAnsi="TH Sarabun New" w:cs="TH Sarabun New"/>
          <w:spacing w:val="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cha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z w:val="32"/>
          <w:szCs w:val="32"/>
        </w:rPr>
        <w:t>gi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z w:val="32"/>
          <w:szCs w:val="32"/>
        </w:rPr>
        <w:t>g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val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u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of</w:t>
      </w:r>
      <w:r w:rsidR="001E7FBE">
        <w:rPr>
          <w:rFonts w:ascii="TH Sarabun New" w:eastAsia="TH Sarabun New" w:hAnsi="TH Sarabun New" w:cs="TH Sarabun New"/>
          <w:spacing w:val="8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NWKSK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Y, A</w:t>
      </w:r>
      <w:r w:rsidR="001E7FBE">
        <w:rPr>
          <w:rFonts w:ascii="TH Sarabun New" w:eastAsia="TH Sarabun New" w:hAnsi="TH Sarabun New" w:cs="TH Sarabun New"/>
          <w:spacing w:val="3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PSKEY and</w:t>
      </w:r>
      <w:r w:rsidR="001E7FBE">
        <w:rPr>
          <w:rFonts w:ascii="TH Sarabun New" w:eastAsia="TH Sarabun New" w:hAnsi="TH Sarabun New" w:cs="TH Sarabun New"/>
          <w:spacing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DEVA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D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R</w:t>
      </w:r>
      <w:r w:rsidR="001E7FBE">
        <w:rPr>
          <w:rFonts w:ascii="TH Sarabun New" w:eastAsia="TH Sarabun New" w:hAnsi="TH Sarabun New" w:cs="TH Sarabun New"/>
          <w:sz w:val="32"/>
          <w:szCs w:val="32"/>
        </w:rPr>
        <w:t>, re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pective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y.</w:t>
      </w:r>
    </w:p>
    <w:p w14:paraId="25CD961A" w14:textId="77777777" w:rsidR="00962C94" w:rsidRDefault="00962C94">
      <w:pPr>
        <w:spacing w:before="1" w:line="100" w:lineRule="exact"/>
        <w:rPr>
          <w:sz w:val="10"/>
          <w:szCs w:val="10"/>
        </w:rPr>
      </w:pPr>
    </w:p>
    <w:p w14:paraId="5B043C9C" w14:textId="77777777" w:rsidR="00962C94" w:rsidRDefault="00962C94">
      <w:pPr>
        <w:spacing w:line="200" w:lineRule="exact"/>
      </w:pPr>
    </w:p>
    <w:p w14:paraId="4C960C5B" w14:textId="77777777" w:rsidR="00962C94" w:rsidRDefault="00962C94">
      <w:pPr>
        <w:spacing w:line="200" w:lineRule="exact"/>
      </w:pPr>
    </w:p>
    <w:p w14:paraId="3364D72D" w14:textId="77777777" w:rsidR="00962C94" w:rsidRDefault="00962C94">
      <w:pPr>
        <w:spacing w:line="200" w:lineRule="exact"/>
      </w:pPr>
    </w:p>
    <w:p w14:paraId="3E9FA434" w14:textId="77777777" w:rsidR="00962C94" w:rsidRDefault="00962C94">
      <w:pPr>
        <w:spacing w:line="200" w:lineRule="exact"/>
      </w:pPr>
    </w:p>
    <w:p w14:paraId="0D6B23FA" w14:textId="77777777" w:rsidR="00962C94" w:rsidRDefault="00962C94">
      <w:pPr>
        <w:spacing w:line="200" w:lineRule="exact"/>
      </w:pPr>
    </w:p>
    <w:p w14:paraId="624FF36D" w14:textId="77777777" w:rsidR="00962C94" w:rsidRDefault="00962C94">
      <w:pPr>
        <w:spacing w:line="200" w:lineRule="exact"/>
      </w:pPr>
    </w:p>
    <w:p w14:paraId="303A92FC" w14:textId="77777777" w:rsidR="00962C94" w:rsidRDefault="00962C94">
      <w:pPr>
        <w:spacing w:line="200" w:lineRule="exact"/>
      </w:pPr>
    </w:p>
    <w:p w14:paraId="5225A716" w14:textId="77777777" w:rsidR="00962C94" w:rsidRDefault="00962C94">
      <w:pPr>
        <w:spacing w:line="200" w:lineRule="exact"/>
      </w:pPr>
    </w:p>
    <w:p w14:paraId="0987D328" w14:textId="77777777" w:rsidR="00962C94" w:rsidRDefault="00962C94">
      <w:pPr>
        <w:spacing w:line="200" w:lineRule="exact"/>
      </w:pPr>
    </w:p>
    <w:p w14:paraId="3ABC690B" w14:textId="77777777" w:rsidR="00962C94" w:rsidRDefault="00962C94">
      <w:pPr>
        <w:spacing w:line="200" w:lineRule="exact"/>
      </w:pPr>
    </w:p>
    <w:p w14:paraId="691697B8" w14:textId="77777777" w:rsidR="00962C94" w:rsidRDefault="00962C94">
      <w:pPr>
        <w:spacing w:line="200" w:lineRule="exact"/>
      </w:pPr>
    </w:p>
    <w:p w14:paraId="22C76E0C" w14:textId="77777777" w:rsidR="00962C94" w:rsidRDefault="00962C94">
      <w:pPr>
        <w:spacing w:line="200" w:lineRule="exact"/>
      </w:pPr>
    </w:p>
    <w:p w14:paraId="57D59408" w14:textId="77777777" w:rsidR="00962C94" w:rsidRDefault="00962C94">
      <w:pPr>
        <w:spacing w:line="200" w:lineRule="exact"/>
      </w:pPr>
    </w:p>
    <w:p w14:paraId="379CD04C" w14:textId="77777777" w:rsidR="00962C94" w:rsidRDefault="00962C94">
      <w:pPr>
        <w:spacing w:line="200" w:lineRule="exact"/>
      </w:pPr>
    </w:p>
    <w:p w14:paraId="15EFC1D6" w14:textId="77777777" w:rsidR="00962C94" w:rsidRDefault="00962C94">
      <w:pPr>
        <w:spacing w:line="200" w:lineRule="exact"/>
      </w:pPr>
    </w:p>
    <w:p w14:paraId="29EBFA7F" w14:textId="77777777" w:rsidR="00962C94" w:rsidRDefault="00962C94">
      <w:pPr>
        <w:spacing w:line="200" w:lineRule="exact"/>
      </w:pPr>
    </w:p>
    <w:p w14:paraId="5CF5A61D" w14:textId="77777777" w:rsidR="00962C94" w:rsidRDefault="00962C94">
      <w:pPr>
        <w:spacing w:line="200" w:lineRule="exact"/>
      </w:pPr>
    </w:p>
    <w:p w14:paraId="56F2876B" w14:textId="77777777" w:rsidR="00962C94" w:rsidRDefault="00962C94">
      <w:pPr>
        <w:spacing w:line="200" w:lineRule="exact"/>
      </w:pPr>
    </w:p>
    <w:p w14:paraId="3141E864" w14:textId="77777777" w:rsidR="00962C94" w:rsidRDefault="00962C94">
      <w:pPr>
        <w:spacing w:line="200" w:lineRule="exact"/>
      </w:pPr>
    </w:p>
    <w:p w14:paraId="487D19F9" w14:textId="77777777" w:rsidR="00962C94" w:rsidRDefault="00962C94">
      <w:pPr>
        <w:spacing w:line="200" w:lineRule="exact"/>
      </w:pPr>
    </w:p>
    <w:p w14:paraId="025A308A" w14:textId="77777777" w:rsidR="00962C94" w:rsidRDefault="00962C94">
      <w:pPr>
        <w:spacing w:line="200" w:lineRule="exact"/>
      </w:pPr>
    </w:p>
    <w:p w14:paraId="5904D1C2" w14:textId="77777777" w:rsidR="00962C94" w:rsidRDefault="00962C94">
      <w:pPr>
        <w:spacing w:line="200" w:lineRule="exact"/>
      </w:pPr>
    </w:p>
    <w:p w14:paraId="28EFDF17" w14:textId="77777777" w:rsidR="00962C94" w:rsidRDefault="00962C94">
      <w:pPr>
        <w:spacing w:line="200" w:lineRule="exact"/>
      </w:pPr>
    </w:p>
    <w:p w14:paraId="154E3725" w14:textId="77777777" w:rsidR="00962C94" w:rsidRDefault="00962C94">
      <w:pPr>
        <w:spacing w:line="200" w:lineRule="exact"/>
      </w:pPr>
    </w:p>
    <w:p w14:paraId="74A64C59" w14:textId="77777777" w:rsidR="00962C94" w:rsidRDefault="00962C94">
      <w:pPr>
        <w:spacing w:line="200" w:lineRule="exact"/>
      </w:pPr>
    </w:p>
    <w:p w14:paraId="2ACBDE3B" w14:textId="77777777" w:rsidR="00962C94" w:rsidRDefault="001E7FBE">
      <w:pPr>
        <w:ind w:left="3028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23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TT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_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B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_</w:t>
      </w:r>
      <w:r>
        <w:rPr>
          <w:rFonts w:ascii="TH Sarabun New" w:eastAsia="TH Sarabun New" w:hAnsi="TH Sarabun New" w:cs="TH Sarabun New"/>
          <w:sz w:val="32"/>
          <w:szCs w:val="32"/>
        </w:rPr>
        <w:t>WIT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H</w:t>
      </w:r>
      <w:r>
        <w:rPr>
          <w:rFonts w:ascii="TH Sarabun New" w:eastAsia="TH Sarabun New" w:hAnsi="TH Sarabun New" w:cs="TH Sarabun New"/>
          <w:sz w:val="32"/>
          <w:szCs w:val="32"/>
        </w:rPr>
        <w:t>_CAY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2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code</w:t>
      </w:r>
    </w:p>
    <w:p w14:paraId="6A19467D" w14:textId="77777777" w:rsidR="00962C94" w:rsidRDefault="001E7FBE">
      <w:pPr>
        <w:spacing w:before="1"/>
        <w:ind w:left="140" w:right="73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940" w:bottom="280" w:left="940" w:header="761" w:footer="912" w:gutter="0"/>
          <w:cols w:space="720"/>
        </w:sectPr>
      </w:pPr>
      <w:r>
        <w:rPr>
          <w:rFonts w:ascii="TH Sarabun New" w:eastAsia="TH Sarabun New" w:hAnsi="TH Sarabun New" w:cs="TH Sarabun New"/>
          <w:sz w:val="32"/>
          <w:szCs w:val="32"/>
        </w:rPr>
        <w:t>(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as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e  </w:t>
      </w:r>
      <w:r>
        <w:rPr>
          <w:rFonts w:ascii="TH Sarabun New" w:eastAsia="TH Sarabun New" w:hAnsi="TH Sarabun New" w:cs="TH Sarabun New"/>
          <w:spacing w:val="5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nd  </w:t>
      </w:r>
      <w:r>
        <w:rPr>
          <w:rFonts w:ascii="TH Sarabun New" w:eastAsia="TH Sarabun New" w:hAnsi="TH Sarabun New" w:cs="TH Sarabun New"/>
          <w:spacing w:val="5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more  </w:t>
      </w:r>
      <w:r>
        <w:rPr>
          <w:rFonts w:ascii="TH Sarabun New" w:eastAsia="TH Sarabun New" w:hAnsi="TH Sarabun New" w:cs="TH Sarabun New"/>
          <w:spacing w:val="5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nforma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ion  </w:t>
      </w:r>
      <w:r>
        <w:rPr>
          <w:rFonts w:ascii="TH Sarabun New" w:eastAsia="TH Sarabun New" w:hAnsi="TH Sarabun New" w:cs="TH Sarabun New"/>
          <w:spacing w:val="5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of  </w:t>
      </w:r>
      <w:r>
        <w:rPr>
          <w:rFonts w:ascii="TH Sarabun New" w:eastAsia="TH Sarabun New" w:hAnsi="TH Sarabun New" w:cs="TH Sarabun New"/>
          <w:spacing w:val="6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y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ne  </w:t>
      </w:r>
      <w:r>
        <w:rPr>
          <w:rFonts w:ascii="TH Sarabun New" w:eastAsia="TH Sarabun New" w:hAnsi="TH Sarabun New" w:cs="TH Sarabun New"/>
          <w:spacing w:val="5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L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o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w  </w:t>
      </w:r>
      <w:r>
        <w:rPr>
          <w:rFonts w:ascii="TH Sarabun New" w:eastAsia="TH Sarabun New" w:hAnsi="TH Sarabun New" w:cs="TH Sarabun New"/>
          <w:spacing w:val="5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er  </w:t>
      </w:r>
      <w:r>
        <w:rPr>
          <w:rFonts w:ascii="TH Sarabun New" w:eastAsia="TH Sarabun New" w:hAnsi="TH Sarabun New" w:cs="TH Sarabun New"/>
          <w:spacing w:val="5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Pa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y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oad(L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)  </w:t>
      </w:r>
      <w:r>
        <w:rPr>
          <w:rFonts w:ascii="TH Sarabun New" w:eastAsia="TH Sarabun New" w:hAnsi="TH Sarabun New" w:cs="TH Sarabun New"/>
          <w:spacing w:val="5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f</w:t>
      </w:r>
      <w:r>
        <w:rPr>
          <w:rFonts w:ascii="TH Sarabun New" w:eastAsia="TH Sarabun New" w:hAnsi="TH Sarabun New" w:cs="TH Sarabun New"/>
          <w:sz w:val="32"/>
          <w:szCs w:val="32"/>
        </w:rPr>
        <w:t>orm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t  </w:t>
      </w:r>
      <w:r>
        <w:rPr>
          <w:rFonts w:ascii="TH Sarabun New" w:eastAsia="TH Sarabun New" w:hAnsi="TH Sarabun New" w:cs="TH Sarabun New"/>
          <w:spacing w:val="5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fr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o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m </w:t>
      </w:r>
      <w:hyperlink r:id="rId41" w:anchor="lora-cayenne-low-power-payload"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h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t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tp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: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//m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y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de</w:t>
        </w:r>
        <w:r>
          <w:rPr>
            <w:rFonts w:ascii="TH Sarabun New" w:eastAsia="TH Sarabun New" w:hAnsi="TH Sarabun New" w:cs="TH Sarabun New"/>
            <w:color w:val="0462C1"/>
            <w:spacing w:val="-1"/>
            <w:sz w:val="32"/>
            <w:szCs w:val="32"/>
            <w:u w:val="single" w:color="0462C1"/>
          </w:rPr>
          <w:t>v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ice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s.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com/c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a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y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e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nn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e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/docs/</w:t>
        </w:r>
        <w:r>
          <w:rPr>
            <w:rFonts w:ascii="TH Sarabun New" w:eastAsia="TH Sarabun New" w:hAnsi="TH Sarabun New" w:cs="TH Sarabun New"/>
            <w:color w:val="0462C1"/>
            <w:spacing w:val="2"/>
            <w:sz w:val="32"/>
            <w:szCs w:val="32"/>
            <w:u w:val="single" w:color="0462C1"/>
          </w:rPr>
          <w:t>l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or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a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/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#l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or</w:t>
        </w:r>
        <w:r>
          <w:rPr>
            <w:rFonts w:ascii="TH Sarabun New" w:eastAsia="TH Sarabun New" w:hAnsi="TH Sarabun New" w:cs="TH Sarabun New"/>
            <w:color w:val="0462C1"/>
            <w:spacing w:val="6"/>
            <w:sz w:val="32"/>
            <w:szCs w:val="32"/>
            <w:u w:val="single" w:color="0462C1"/>
          </w:rPr>
          <w:t>a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-</w:t>
        </w:r>
        <w:r>
          <w:rPr>
            <w:rFonts w:ascii="TH Sarabun New" w:eastAsia="TH Sarabun New" w:hAnsi="TH Sarabun New" w:cs="TH Sarabun New"/>
            <w:color w:val="0462C1"/>
            <w:spacing w:val="-3"/>
            <w:sz w:val="32"/>
            <w:szCs w:val="32"/>
            <w:u w:val="single" w:color="0462C1"/>
          </w:rPr>
          <w:t>c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a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y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en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n</w:t>
        </w:r>
        <w:r>
          <w:rPr>
            <w:rFonts w:ascii="TH Sarabun New" w:eastAsia="TH Sarabun New" w:hAnsi="TH Sarabun New" w:cs="TH Sarabun New"/>
            <w:color w:val="0462C1"/>
            <w:spacing w:val="2"/>
            <w:sz w:val="32"/>
            <w:szCs w:val="32"/>
            <w:u w:val="single" w:color="0462C1"/>
          </w:rPr>
          <w:t>e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-l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o</w:t>
        </w:r>
        <w:r>
          <w:rPr>
            <w:rFonts w:ascii="TH Sarabun New" w:eastAsia="TH Sarabun New" w:hAnsi="TH Sarabun New" w:cs="TH Sarabun New"/>
            <w:color w:val="0462C1"/>
            <w:spacing w:val="-1"/>
            <w:sz w:val="32"/>
            <w:szCs w:val="32"/>
            <w:u w:val="single" w:color="0462C1"/>
          </w:rPr>
          <w:t>w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-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po</w:t>
        </w:r>
        <w:r>
          <w:rPr>
            <w:rFonts w:ascii="TH Sarabun New" w:eastAsia="TH Sarabun New" w:hAnsi="TH Sarabun New" w:cs="TH Sarabun New"/>
            <w:color w:val="0462C1"/>
            <w:spacing w:val="-2"/>
            <w:sz w:val="32"/>
            <w:szCs w:val="32"/>
            <w:u w:val="single" w:color="0462C1"/>
          </w:rPr>
          <w:t>w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e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r-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pay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l</w:t>
        </w:r>
        <w:r>
          <w:rPr>
            <w:rFonts w:ascii="TH Sarabun New" w:eastAsia="TH Sarabun New" w:hAnsi="TH Sarabun New" w:cs="TH Sarabun New"/>
            <w:color w:val="0462C1"/>
            <w:sz w:val="32"/>
            <w:szCs w:val="32"/>
            <w:u w:val="single" w:color="0462C1"/>
          </w:rPr>
          <w:t>oa</w:t>
        </w:r>
        <w:r>
          <w:rPr>
            <w:rFonts w:ascii="TH Sarabun New" w:eastAsia="TH Sarabun New" w:hAnsi="TH Sarabun New" w:cs="TH Sarabun New"/>
            <w:color w:val="0462C1"/>
            <w:spacing w:val="1"/>
            <w:sz w:val="32"/>
            <w:szCs w:val="32"/>
            <w:u w:val="single" w:color="0462C1"/>
          </w:rPr>
          <w:t>d</w:t>
        </w:r>
        <w:r>
          <w:rPr>
            <w:rFonts w:ascii="TH Sarabun New" w:eastAsia="TH Sarabun New" w:hAnsi="TH Sarabun New" w:cs="TH Sarabun New"/>
            <w:color w:val="000000"/>
            <w:sz w:val="32"/>
            <w:szCs w:val="32"/>
          </w:rPr>
          <w:t>)</w:t>
        </w:r>
      </w:hyperlink>
    </w:p>
    <w:p w14:paraId="66B20712" w14:textId="77777777" w:rsidR="00962C94" w:rsidRDefault="00962C94">
      <w:pPr>
        <w:spacing w:line="200" w:lineRule="exact"/>
      </w:pPr>
    </w:p>
    <w:p w14:paraId="56C61953" w14:textId="77777777" w:rsidR="00962C94" w:rsidRDefault="00962C94">
      <w:pPr>
        <w:spacing w:before="11" w:line="240" w:lineRule="exact"/>
        <w:rPr>
          <w:sz w:val="24"/>
          <w:szCs w:val="24"/>
        </w:rPr>
      </w:pPr>
    </w:p>
    <w:p w14:paraId="08C6728D" w14:textId="77777777" w:rsidR="00962C94" w:rsidRDefault="001E7FBE">
      <w:pPr>
        <w:spacing w:line="400" w:lineRule="exact"/>
        <w:ind w:left="50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2) </w:t>
      </w:r>
      <w:r>
        <w:rPr>
          <w:rFonts w:ascii="TH Sarabun New" w:eastAsia="TH Sarabun New" w:hAnsi="TH Sarabun New" w:cs="TH Sarabun New"/>
          <w:spacing w:val="4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egra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TT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w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ith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C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y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nne</w:t>
      </w:r>
    </w:p>
    <w:p w14:paraId="40254631" w14:textId="77777777" w:rsidR="00962C94" w:rsidRDefault="001E7FBE">
      <w:pPr>
        <w:spacing w:line="420" w:lineRule="exact"/>
        <w:ind w:left="848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>2.1)</w:t>
      </w:r>
      <w:r>
        <w:rPr>
          <w:rFonts w:ascii="TH Sarabun New" w:eastAsia="TH Sarabun New" w:hAnsi="TH Sarabun New" w:cs="TH Sarabun New"/>
          <w:spacing w:val="9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ect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h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ap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p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ica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ions</w:t>
      </w:r>
      <w:r>
        <w:rPr>
          <w:rFonts w:ascii="TH Sarabun New" w:eastAsia="TH Sarabun New" w:hAnsi="TH Sarabun New" w:cs="TH Sarabun New"/>
          <w:spacing w:val="-1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that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you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w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ou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d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like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egra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w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ith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C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y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nne</w:t>
      </w:r>
    </w:p>
    <w:p w14:paraId="71029DC4" w14:textId="77777777" w:rsidR="00962C94" w:rsidRDefault="001E7FBE">
      <w:pPr>
        <w:spacing w:before="1"/>
        <w:ind w:left="1273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(ex.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Lor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an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_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ork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hop</w:t>
      </w:r>
      <w:r>
        <w:rPr>
          <w:rFonts w:ascii="TH Sarabun New" w:eastAsia="TH Sarabun New" w:hAnsi="TH Sarabun New" w:cs="TH Sarabun New"/>
          <w:spacing w:val="-1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f</w:t>
      </w:r>
      <w:r>
        <w:rPr>
          <w:rFonts w:ascii="TH Sarabun New" w:eastAsia="TH Sarabun New" w:hAnsi="TH Sarabun New" w:cs="TH Sarabun New"/>
          <w:sz w:val="32"/>
          <w:szCs w:val="32"/>
        </w:rPr>
        <w:t>rom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gure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24)</w:t>
      </w:r>
    </w:p>
    <w:p w14:paraId="0C6B4B7D" w14:textId="77777777" w:rsidR="00962C94" w:rsidRDefault="00962C94">
      <w:pPr>
        <w:spacing w:before="1" w:line="120" w:lineRule="exact"/>
        <w:rPr>
          <w:sz w:val="12"/>
          <w:szCs w:val="12"/>
        </w:rPr>
      </w:pPr>
    </w:p>
    <w:p w14:paraId="0B3BA174" w14:textId="77777777" w:rsidR="00962C94" w:rsidRDefault="00962C94">
      <w:pPr>
        <w:spacing w:line="200" w:lineRule="exact"/>
      </w:pPr>
    </w:p>
    <w:p w14:paraId="09AD849C" w14:textId="77777777" w:rsidR="00962C94" w:rsidRDefault="00962C94">
      <w:pPr>
        <w:spacing w:line="200" w:lineRule="exact"/>
      </w:pPr>
    </w:p>
    <w:p w14:paraId="60C50141" w14:textId="77777777" w:rsidR="00962C94" w:rsidRDefault="00962C94">
      <w:pPr>
        <w:spacing w:line="200" w:lineRule="exact"/>
      </w:pPr>
    </w:p>
    <w:p w14:paraId="00CDF761" w14:textId="77777777" w:rsidR="00962C94" w:rsidRDefault="00962C94">
      <w:pPr>
        <w:spacing w:line="200" w:lineRule="exact"/>
      </w:pPr>
    </w:p>
    <w:p w14:paraId="7897F2C4" w14:textId="77777777" w:rsidR="00962C94" w:rsidRDefault="00962C94">
      <w:pPr>
        <w:spacing w:line="200" w:lineRule="exact"/>
      </w:pPr>
    </w:p>
    <w:p w14:paraId="784941B0" w14:textId="77777777" w:rsidR="00962C94" w:rsidRDefault="00962C94">
      <w:pPr>
        <w:spacing w:line="200" w:lineRule="exact"/>
      </w:pPr>
    </w:p>
    <w:p w14:paraId="2D69E550" w14:textId="77777777" w:rsidR="00962C94" w:rsidRDefault="00962C94">
      <w:pPr>
        <w:spacing w:line="200" w:lineRule="exact"/>
      </w:pPr>
    </w:p>
    <w:p w14:paraId="528F08F3" w14:textId="77777777" w:rsidR="00962C94" w:rsidRDefault="00962C94">
      <w:pPr>
        <w:spacing w:line="200" w:lineRule="exact"/>
      </w:pPr>
    </w:p>
    <w:p w14:paraId="545738C7" w14:textId="77777777" w:rsidR="00962C94" w:rsidRDefault="00962C94">
      <w:pPr>
        <w:spacing w:line="200" w:lineRule="exact"/>
      </w:pPr>
    </w:p>
    <w:p w14:paraId="312A16B7" w14:textId="77777777" w:rsidR="00962C94" w:rsidRDefault="00962C94">
      <w:pPr>
        <w:spacing w:line="200" w:lineRule="exact"/>
      </w:pPr>
    </w:p>
    <w:p w14:paraId="36B63DF4" w14:textId="77777777" w:rsidR="00962C94" w:rsidRDefault="00962C94">
      <w:pPr>
        <w:spacing w:line="200" w:lineRule="exact"/>
      </w:pPr>
    </w:p>
    <w:p w14:paraId="08737A75" w14:textId="77777777" w:rsidR="00962C94" w:rsidRDefault="00962C94">
      <w:pPr>
        <w:spacing w:line="200" w:lineRule="exact"/>
      </w:pPr>
    </w:p>
    <w:p w14:paraId="512D928D" w14:textId="77777777" w:rsidR="00962C94" w:rsidRDefault="00962C94">
      <w:pPr>
        <w:spacing w:line="200" w:lineRule="exact"/>
      </w:pPr>
    </w:p>
    <w:p w14:paraId="5C5BFFF7" w14:textId="77777777" w:rsidR="00962C94" w:rsidRDefault="00962C94">
      <w:pPr>
        <w:spacing w:line="200" w:lineRule="exact"/>
      </w:pPr>
    </w:p>
    <w:p w14:paraId="50779147" w14:textId="77777777" w:rsidR="00962C94" w:rsidRDefault="00962C94">
      <w:pPr>
        <w:spacing w:line="200" w:lineRule="exact"/>
      </w:pPr>
    </w:p>
    <w:p w14:paraId="160D35E0" w14:textId="77777777" w:rsidR="00962C94" w:rsidRDefault="00962C94">
      <w:pPr>
        <w:spacing w:line="200" w:lineRule="exact"/>
      </w:pPr>
    </w:p>
    <w:p w14:paraId="13D88721" w14:textId="77777777" w:rsidR="00962C94" w:rsidRDefault="00962C94">
      <w:pPr>
        <w:spacing w:line="200" w:lineRule="exact"/>
      </w:pPr>
    </w:p>
    <w:p w14:paraId="74C4ABAA" w14:textId="77777777" w:rsidR="00962C94" w:rsidRDefault="00962C94">
      <w:pPr>
        <w:spacing w:line="200" w:lineRule="exact"/>
      </w:pPr>
    </w:p>
    <w:p w14:paraId="37FA9F2E" w14:textId="77777777" w:rsidR="00962C94" w:rsidRDefault="00962C94">
      <w:pPr>
        <w:spacing w:line="200" w:lineRule="exact"/>
      </w:pPr>
    </w:p>
    <w:p w14:paraId="24B97C75" w14:textId="77777777" w:rsidR="00962C94" w:rsidRDefault="00962C94">
      <w:pPr>
        <w:spacing w:line="200" w:lineRule="exact"/>
      </w:pPr>
    </w:p>
    <w:p w14:paraId="7AE858AF" w14:textId="77777777" w:rsidR="00962C94" w:rsidRDefault="00962C94">
      <w:pPr>
        <w:spacing w:line="200" w:lineRule="exact"/>
      </w:pPr>
    </w:p>
    <w:p w14:paraId="3E9F3D04" w14:textId="77777777" w:rsidR="00962C94" w:rsidRDefault="00962C94">
      <w:pPr>
        <w:spacing w:line="200" w:lineRule="exact"/>
      </w:pPr>
    </w:p>
    <w:p w14:paraId="7DF49DA3" w14:textId="77777777" w:rsidR="00962C94" w:rsidRDefault="00962C94">
      <w:pPr>
        <w:spacing w:line="200" w:lineRule="exact"/>
      </w:pPr>
    </w:p>
    <w:p w14:paraId="2C507897" w14:textId="77777777" w:rsidR="00962C94" w:rsidRDefault="00962C94">
      <w:pPr>
        <w:spacing w:line="200" w:lineRule="exact"/>
      </w:pPr>
    </w:p>
    <w:p w14:paraId="262F14CB" w14:textId="77777777" w:rsidR="00962C94" w:rsidRDefault="00962C94">
      <w:pPr>
        <w:spacing w:line="200" w:lineRule="exact"/>
      </w:pPr>
    </w:p>
    <w:p w14:paraId="773D84B6" w14:textId="77777777" w:rsidR="00962C94" w:rsidRDefault="00962C94">
      <w:pPr>
        <w:spacing w:line="200" w:lineRule="exact"/>
      </w:pPr>
    </w:p>
    <w:p w14:paraId="0E193993" w14:textId="77777777" w:rsidR="00962C94" w:rsidRDefault="00962C94">
      <w:pPr>
        <w:spacing w:line="200" w:lineRule="exact"/>
      </w:pPr>
    </w:p>
    <w:p w14:paraId="78C26ED3" w14:textId="77777777" w:rsidR="00962C94" w:rsidRDefault="00962C94">
      <w:pPr>
        <w:spacing w:line="200" w:lineRule="exact"/>
      </w:pPr>
    </w:p>
    <w:p w14:paraId="56229E38" w14:textId="77777777" w:rsidR="00962C94" w:rsidRDefault="00962C94">
      <w:pPr>
        <w:spacing w:line="200" w:lineRule="exact"/>
      </w:pPr>
    </w:p>
    <w:p w14:paraId="091CB712" w14:textId="77777777" w:rsidR="00962C94" w:rsidRDefault="00624F5E">
      <w:pPr>
        <w:ind w:left="3335"/>
        <w:rPr>
          <w:rFonts w:ascii="TH Sarabun New" w:eastAsia="TH Sarabun New" w:hAnsi="TH Sarabun New" w:cs="TH Sarabun New"/>
          <w:sz w:val="32"/>
          <w:szCs w:val="32"/>
        </w:rPr>
      </w:pPr>
      <w:r>
        <w:pict w14:anchorId="347E8D51">
          <v:shape id="_x0000_s1042" type="#_x0000_t75" style="position:absolute;left:0;text-align:left;margin-left:61.05pt;margin-top:156.85pt;width:487pt;height:275.05pt;z-index:-251653632;mso-position-horizontal-relative:page;mso-position-vertical-relative:page">
            <v:imagedata r:id="rId42" o:title=""/>
            <w10:wrap anchorx="page" anchory="page"/>
          </v:shape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>Figure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24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plica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ions</w:t>
      </w:r>
      <w:r w:rsidR="001E7FBE"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Page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of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</w:p>
    <w:p w14:paraId="2DA7D028" w14:textId="77777777" w:rsidR="00962C94" w:rsidRDefault="001E7FBE">
      <w:pPr>
        <w:spacing w:before="1"/>
        <w:ind w:left="848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2.2)</w:t>
      </w:r>
      <w:r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he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,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ect</w:t>
      </w:r>
      <w:r>
        <w:rPr>
          <w:rFonts w:ascii="TH Sarabun New" w:eastAsia="TH Sarabun New" w:hAnsi="TH Sarabun New" w:cs="TH Sarabun New"/>
          <w:spacing w:val="-8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“In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egra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”</w:t>
      </w:r>
      <w:r>
        <w:rPr>
          <w:rFonts w:ascii="TH Sarabun New" w:eastAsia="TH Sarabun New" w:hAnsi="TH Sarabun New" w:cs="TH Sarabun New"/>
          <w:spacing w:val="-1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&gt; add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in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egra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for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egra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ing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ith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Da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hboard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(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25)</w:t>
      </w:r>
    </w:p>
    <w:p w14:paraId="19E9653A" w14:textId="77777777" w:rsidR="00962C94" w:rsidRDefault="00962C94">
      <w:pPr>
        <w:spacing w:before="4" w:line="160" w:lineRule="exact"/>
        <w:rPr>
          <w:sz w:val="16"/>
          <w:szCs w:val="16"/>
        </w:rPr>
      </w:pPr>
    </w:p>
    <w:p w14:paraId="29DD1B9E" w14:textId="77777777" w:rsidR="00962C94" w:rsidRDefault="00A34AAA">
      <w:pPr>
        <w:ind w:left="483"/>
      </w:pPr>
      <w:r>
        <w:pict w14:anchorId="76002135">
          <v:shape id="_x0000_i1033" type="#_x0000_t75" style="width:487.2pt;height:157.2pt">
            <v:imagedata r:id="rId43" o:title=""/>
          </v:shape>
        </w:pict>
      </w:r>
    </w:p>
    <w:p w14:paraId="2279430F" w14:textId="77777777" w:rsidR="00962C94" w:rsidRDefault="001E7FBE">
      <w:pPr>
        <w:spacing w:before="1"/>
        <w:ind w:left="3367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620" w:bottom="280" w:left="940" w:header="761" w:footer="912" w:gutter="0"/>
          <w:cols w:space="720"/>
        </w:sect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2</w:t>
      </w:r>
      <w:r>
        <w:rPr>
          <w:rFonts w:ascii="TH Sarabun New" w:eastAsia="TH Sarabun New" w:hAnsi="TH Sarabun New" w:cs="TH Sarabun New"/>
          <w:sz w:val="32"/>
          <w:szCs w:val="32"/>
        </w:rPr>
        <w:t>5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egra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ions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Page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of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TT</w:t>
      </w:r>
      <w:r>
        <w:rPr>
          <w:rFonts w:ascii="TH Sarabun New" w:eastAsia="TH Sarabun New" w:hAnsi="TH Sarabun New" w:cs="TH Sarabun New"/>
          <w:sz w:val="32"/>
          <w:szCs w:val="32"/>
        </w:rPr>
        <w:t>N</w:t>
      </w:r>
    </w:p>
    <w:p w14:paraId="210E54F1" w14:textId="77777777" w:rsidR="00962C94" w:rsidRDefault="00962C94">
      <w:pPr>
        <w:spacing w:line="200" w:lineRule="exact"/>
      </w:pPr>
    </w:p>
    <w:p w14:paraId="3DDD67C2" w14:textId="77777777" w:rsidR="00962C94" w:rsidRDefault="00962C94">
      <w:pPr>
        <w:spacing w:before="11" w:line="240" w:lineRule="exact"/>
        <w:rPr>
          <w:sz w:val="24"/>
          <w:szCs w:val="24"/>
        </w:rPr>
      </w:pPr>
    </w:p>
    <w:p w14:paraId="71E25EE1" w14:textId="77777777" w:rsidR="00962C94" w:rsidRDefault="001E7FBE">
      <w:pPr>
        <w:spacing w:line="400" w:lineRule="exact"/>
        <w:ind w:left="848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>2.3)</w:t>
      </w:r>
      <w:r>
        <w:rPr>
          <w:rFonts w:ascii="TH Sarabun New" w:eastAsia="TH Sarabun New" w:hAnsi="TH Sarabun New" w:cs="TH Sarabun New"/>
          <w:spacing w:val="9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ect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“MyDev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ce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”</w:t>
      </w:r>
      <w:r>
        <w:rPr>
          <w:rFonts w:ascii="TH Sarabun New" w:eastAsia="TH Sarabun New" w:hAnsi="TH Sarabun New" w:cs="TH Sarabun New"/>
          <w:spacing w:val="-1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grate</w:t>
      </w:r>
      <w:r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with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Ca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y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en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(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f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igure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26)</w:t>
      </w:r>
    </w:p>
    <w:p w14:paraId="145EE30A" w14:textId="77777777" w:rsidR="00962C94" w:rsidRDefault="00A34AAA">
      <w:pPr>
        <w:spacing w:before="63"/>
        <w:ind w:left="307"/>
      </w:pPr>
      <w:r>
        <w:pict w14:anchorId="7E06E4B6">
          <v:shape id="_x0000_i1034" type="#_x0000_t75" style="width:487.2pt;height:346.8pt">
            <v:imagedata r:id="rId44" o:title=""/>
          </v:shape>
        </w:pict>
      </w:r>
    </w:p>
    <w:p w14:paraId="1738AF82" w14:textId="77777777" w:rsidR="00962C94" w:rsidRDefault="001E7FBE">
      <w:pPr>
        <w:ind w:left="1967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26 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p</w:t>
      </w:r>
      <w:r>
        <w:rPr>
          <w:rFonts w:ascii="TH Sarabun New" w:eastAsia="TH Sarabun New" w:hAnsi="TH Sarabun New" w:cs="TH Sarabun New"/>
          <w:sz w:val="32"/>
          <w:szCs w:val="32"/>
        </w:rPr>
        <w:t>plica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ions</w:t>
      </w:r>
      <w:r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d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Das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>
        <w:rPr>
          <w:rFonts w:ascii="TH Sarabun New" w:eastAsia="TH Sarabun New" w:hAnsi="TH Sarabun New" w:cs="TH Sarabun New"/>
          <w:sz w:val="32"/>
          <w:szCs w:val="32"/>
        </w:rPr>
        <w:t>boards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for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in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egration</w:t>
      </w:r>
      <w:r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ith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TTN</w:t>
      </w:r>
    </w:p>
    <w:p w14:paraId="74B1BC88" w14:textId="77777777" w:rsidR="00962C94" w:rsidRDefault="001E7FBE">
      <w:pPr>
        <w:spacing w:line="420" w:lineRule="exact"/>
        <w:ind w:left="848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>2.4)</w:t>
      </w:r>
      <w:r>
        <w:rPr>
          <w:rFonts w:ascii="TH Sarabun New" w:eastAsia="TH Sarabun New" w:hAnsi="TH Sarabun New" w:cs="TH Sarabun New"/>
          <w:spacing w:val="9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ul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inform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tion</w:t>
      </w:r>
      <w:r>
        <w:rPr>
          <w:rFonts w:ascii="TH Sarabun New" w:eastAsia="TH Sarabun New" w:hAnsi="TH Sarabun New" w:cs="TH Sarabun New"/>
          <w:spacing w:val="-10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for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egra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ion,</w:t>
      </w:r>
      <w:r>
        <w:rPr>
          <w:rFonts w:ascii="TH Sarabun New" w:eastAsia="TH Sarabun New" w:hAnsi="TH Sarabun New" w:cs="TH Sarabun New"/>
          <w:spacing w:val="-10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hen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ect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“A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d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d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grati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o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n”</w:t>
      </w:r>
      <w:r>
        <w:rPr>
          <w:rFonts w:ascii="TH Sarabun New" w:eastAsia="TH Sarabun New" w:hAnsi="TH Sarabun New" w:cs="TH Sarabun New"/>
          <w:spacing w:val="-1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(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f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igure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4"/>
          <w:position w:val="6"/>
          <w:sz w:val="32"/>
          <w:szCs w:val="32"/>
        </w:rPr>
        <w:t>2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7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)</w:t>
      </w:r>
    </w:p>
    <w:p w14:paraId="619A90FC" w14:textId="77777777" w:rsidR="00962C94" w:rsidRDefault="001E7FBE">
      <w:pPr>
        <w:spacing w:before="1"/>
        <w:ind w:left="1273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- Proce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>
        <w:rPr>
          <w:rFonts w:ascii="TH Sarabun New" w:eastAsia="TH Sarabun New" w:hAnsi="TH Sarabun New" w:cs="TH Sarabun New"/>
          <w:sz w:val="32"/>
          <w:szCs w:val="32"/>
        </w:rPr>
        <w:t>s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D: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nput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unique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na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m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</w:p>
    <w:p w14:paraId="01B8FCD3" w14:textId="77777777" w:rsidR="00962C94" w:rsidRDefault="00624F5E">
      <w:pPr>
        <w:spacing w:line="380" w:lineRule="exact"/>
        <w:ind w:left="1273"/>
        <w:rPr>
          <w:rFonts w:ascii="TH Sarabun New" w:eastAsia="TH Sarabun New" w:hAnsi="TH Sarabun New" w:cs="TH Sarabun New"/>
          <w:sz w:val="32"/>
          <w:szCs w:val="32"/>
        </w:rPr>
      </w:pPr>
      <w:r>
        <w:pict w14:anchorId="69812110">
          <v:group id="_x0000_s1037" style="position:absolute;left:0;text-align:left;margin-left:97.65pt;margin-top:21.3pt;width:399.65pt;height:213.4pt;z-index:-251652608;mso-position-horizontal-relative:page" coordorigin="1953,426" coordsize="7993,4268">
            <v:shape id="_x0000_s1039" style="position:absolute;left:1959;top:4688;width:7981;height:0" coordorigin="1959,4688" coordsize="7981,0" path="m1959,4688r7981,e" filled="f" strokeweight=".20464mm">
              <v:path arrowok="t"/>
            </v:shape>
            <v:shape id="_x0000_s1038" type="#_x0000_t75" style="position:absolute;left:1960;top:425;width:7972;height:4244">
              <v:imagedata r:id="rId45" o:title=""/>
            </v:shape>
            <w10:wrap anchorx="page"/>
          </v:group>
        </w:pict>
      </w:r>
      <w:r w:rsidR="001E7FBE">
        <w:rPr>
          <w:rFonts w:ascii="TH Sarabun New" w:eastAsia="TH Sarabun New" w:hAnsi="TH Sarabun New" w:cs="TH Sarabun New"/>
          <w:position w:val="3"/>
          <w:sz w:val="32"/>
          <w:szCs w:val="32"/>
        </w:rPr>
        <w:t>- Acce</w:t>
      </w:r>
      <w:r w:rsidR="001E7FBE">
        <w:rPr>
          <w:rFonts w:ascii="TH Sarabun New" w:eastAsia="TH Sarabun New" w:hAnsi="TH Sarabun New" w:cs="TH Sarabun New"/>
          <w:spacing w:val="1"/>
          <w:position w:val="3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position w:val="3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pacing w:val="-5"/>
          <w:position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3"/>
          <w:sz w:val="32"/>
          <w:szCs w:val="32"/>
        </w:rPr>
        <w:t>K</w:t>
      </w:r>
      <w:r w:rsidR="001E7FBE">
        <w:rPr>
          <w:rFonts w:ascii="TH Sarabun New" w:eastAsia="TH Sarabun New" w:hAnsi="TH Sarabun New" w:cs="TH Sarabun New"/>
          <w:spacing w:val="1"/>
          <w:position w:val="3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position w:val="3"/>
          <w:sz w:val="32"/>
          <w:szCs w:val="32"/>
        </w:rPr>
        <w:t>y:</w:t>
      </w:r>
      <w:r w:rsidR="001E7FBE">
        <w:rPr>
          <w:rFonts w:ascii="TH Sarabun New" w:eastAsia="TH Sarabun New" w:hAnsi="TH Sarabun New" w:cs="TH Sarabun New"/>
          <w:spacing w:val="-4"/>
          <w:position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3"/>
          <w:sz w:val="32"/>
          <w:szCs w:val="32"/>
        </w:rPr>
        <w:t>Se</w:t>
      </w:r>
      <w:r w:rsidR="001E7FBE">
        <w:rPr>
          <w:rFonts w:ascii="TH Sarabun New" w:eastAsia="TH Sarabun New" w:hAnsi="TH Sarabun New" w:cs="TH Sarabun New"/>
          <w:spacing w:val="2"/>
          <w:position w:val="3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position w:val="3"/>
          <w:sz w:val="32"/>
          <w:szCs w:val="32"/>
        </w:rPr>
        <w:t>ect</w:t>
      </w:r>
      <w:r w:rsidR="001E7FBE">
        <w:rPr>
          <w:rFonts w:ascii="TH Sarabun New" w:eastAsia="TH Sarabun New" w:hAnsi="TH Sarabun New" w:cs="TH Sarabun New"/>
          <w:spacing w:val="-7"/>
          <w:position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3"/>
          <w:sz w:val="32"/>
          <w:szCs w:val="32"/>
        </w:rPr>
        <w:t>De</w:t>
      </w:r>
      <w:r w:rsidR="001E7FBE">
        <w:rPr>
          <w:rFonts w:ascii="TH Sarabun New" w:eastAsia="TH Sarabun New" w:hAnsi="TH Sarabun New" w:cs="TH Sarabun New"/>
          <w:spacing w:val="-1"/>
          <w:position w:val="3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pacing w:val="3"/>
          <w:position w:val="3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position w:val="3"/>
          <w:sz w:val="32"/>
          <w:szCs w:val="32"/>
        </w:rPr>
        <w:t>u</w:t>
      </w:r>
      <w:r w:rsidR="001E7FBE">
        <w:rPr>
          <w:rFonts w:ascii="TH Sarabun New" w:eastAsia="TH Sarabun New" w:hAnsi="TH Sarabun New" w:cs="TH Sarabun New"/>
          <w:spacing w:val="1"/>
          <w:position w:val="3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position w:val="3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-6"/>
          <w:position w:val="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3"/>
          <w:sz w:val="32"/>
          <w:szCs w:val="32"/>
        </w:rPr>
        <w:t>Key</w:t>
      </w:r>
    </w:p>
    <w:p w14:paraId="30C7E5FF" w14:textId="77777777" w:rsidR="00962C94" w:rsidRDefault="00962C94">
      <w:pPr>
        <w:spacing w:line="200" w:lineRule="exact"/>
      </w:pPr>
    </w:p>
    <w:p w14:paraId="7FCF3C14" w14:textId="77777777" w:rsidR="00962C94" w:rsidRDefault="00962C94">
      <w:pPr>
        <w:spacing w:line="200" w:lineRule="exact"/>
      </w:pPr>
    </w:p>
    <w:p w14:paraId="4C40D74E" w14:textId="77777777" w:rsidR="00962C94" w:rsidRDefault="00962C94">
      <w:pPr>
        <w:spacing w:line="200" w:lineRule="exact"/>
      </w:pPr>
    </w:p>
    <w:p w14:paraId="6E90B7E8" w14:textId="77777777" w:rsidR="00962C94" w:rsidRDefault="00962C94">
      <w:pPr>
        <w:spacing w:line="200" w:lineRule="exact"/>
      </w:pPr>
    </w:p>
    <w:p w14:paraId="40EC20B0" w14:textId="77777777" w:rsidR="00962C94" w:rsidRDefault="00962C94">
      <w:pPr>
        <w:spacing w:line="200" w:lineRule="exact"/>
      </w:pPr>
    </w:p>
    <w:p w14:paraId="3DAEDEDF" w14:textId="77777777" w:rsidR="00962C94" w:rsidRDefault="00962C94">
      <w:pPr>
        <w:spacing w:line="200" w:lineRule="exact"/>
      </w:pPr>
    </w:p>
    <w:p w14:paraId="78A8F02B" w14:textId="77777777" w:rsidR="00962C94" w:rsidRDefault="00962C94">
      <w:pPr>
        <w:spacing w:line="200" w:lineRule="exact"/>
      </w:pPr>
    </w:p>
    <w:p w14:paraId="041295B0" w14:textId="77777777" w:rsidR="00962C94" w:rsidRDefault="00962C94">
      <w:pPr>
        <w:spacing w:line="200" w:lineRule="exact"/>
      </w:pPr>
    </w:p>
    <w:p w14:paraId="58054259" w14:textId="77777777" w:rsidR="00962C94" w:rsidRDefault="00962C94">
      <w:pPr>
        <w:spacing w:line="200" w:lineRule="exact"/>
      </w:pPr>
    </w:p>
    <w:p w14:paraId="5CCF4020" w14:textId="77777777" w:rsidR="00962C94" w:rsidRDefault="00962C94">
      <w:pPr>
        <w:spacing w:line="200" w:lineRule="exact"/>
      </w:pPr>
    </w:p>
    <w:p w14:paraId="15DBE5C4" w14:textId="77777777" w:rsidR="00962C94" w:rsidRDefault="00962C94">
      <w:pPr>
        <w:spacing w:line="200" w:lineRule="exact"/>
      </w:pPr>
    </w:p>
    <w:p w14:paraId="300A5763" w14:textId="77777777" w:rsidR="00962C94" w:rsidRDefault="00962C94">
      <w:pPr>
        <w:spacing w:line="200" w:lineRule="exact"/>
      </w:pPr>
    </w:p>
    <w:p w14:paraId="17C739DF" w14:textId="77777777" w:rsidR="00962C94" w:rsidRDefault="00962C94">
      <w:pPr>
        <w:spacing w:line="200" w:lineRule="exact"/>
      </w:pPr>
    </w:p>
    <w:p w14:paraId="5103EFBC" w14:textId="77777777" w:rsidR="00962C94" w:rsidRDefault="00962C94">
      <w:pPr>
        <w:spacing w:line="200" w:lineRule="exact"/>
      </w:pPr>
    </w:p>
    <w:p w14:paraId="1F10E354" w14:textId="77777777" w:rsidR="00962C94" w:rsidRDefault="00962C94">
      <w:pPr>
        <w:spacing w:line="200" w:lineRule="exact"/>
      </w:pPr>
    </w:p>
    <w:p w14:paraId="65EDD3CC" w14:textId="77777777" w:rsidR="00962C94" w:rsidRDefault="00962C94">
      <w:pPr>
        <w:spacing w:line="200" w:lineRule="exact"/>
      </w:pPr>
    </w:p>
    <w:p w14:paraId="6FE3217B" w14:textId="77777777" w:rsidR="00962C94" w:rsidRDefault="00962C94">
      <w:pPr>
        <w:spacing w:line="200" w:lineRule="exact"/>
      </w:pPr>
    </w:p>
    <w:p w14:paraId="77886CDB" w14:textId="77777777" w:rsidR="00962C94" w:rsidRDefault="00962C94">
      <w:pPr>
        <w:spacing w:line="200" w:lineRule="exact"/>
      </w:pPr>
    </w:p>
    <w:p w14:paraId="47C51375" w14:textId="77777777" w:rsidR="00962C94" w:rsidRDefault="00962C94">
      <w:pPr>
        <w:spacing w:line="200" w:lineRule="exact"/>
      </w:pPr>
    </w:p>
    <w:p w14:paraId="6E8839C1" w14:textId="77777777" w:rsidR="00962C94" w:rsidRDefault="00962C94">
      <w:pPr>
        <w:spacing w:line="200" w:lineRule="exact"/>
      </w:pPr>
    </w:p>
    <w:p w14:paraId="7B1CA189" w14:textId="77777777" w:rsidR="00962C94" w:rsidRDefault="00962C94">
      <w:pPr>
        <w:spacing w:line="200" w:lineRule="exact"/>
      </w:pPr>
    </w:p>
    <w:p w14:paraId="146E11DD" w14:textId="77777777" w:rsidR="00962C94" w:rsidRDefault="00962C94">
      <w:pPr>
        <w:spacing w:before="19" w:line="220" w:lineRule="exact"/>
        <w:rPr>
          <w:sz w:val="22"/>
          <w:szCs w:val="22"/>
        </w:rPr>
      </w:pPr>
    </w:p>
    <w:p w14:paraId="5DAFFFF5" w14:textId="77777777" w:rsidR="00962C94" w:rsidRDefault="001E7FBE">
      <w:pPr>
        <w:spacing w:line="400" w:lineRule="exact"/>
        <w:ind w:left="2581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800" w:bottom="280" w:left="940" w:header="761" w:footer="912" w:gutter="0"/>
          <w:cols w:space="720"/>
        </w:sect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27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We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b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pa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g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8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to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egr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TT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w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ith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C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y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nne</w:t>
      </w:r>
    </w:p>
    <w:p w14:paraId="43FB4E71" w14:textId="77777777" w:rsidR="00962C94" w:rsidRDefault="00962C94">
      <w:pPr>
        <w:spacing w:line="200" w:lineRule="exact"/>
      </w:pPr>
    </w:p>
    <w:p w14:paraId="1AFD293C" w14:textId="77777777" w:rsidR="00962C94" w:rsidRDefault="00962C94">
      <w:pPr>
        <w:spacing w:before="11" w:line="240" w:lineRule="exact"/>
        <w:rPr>
          <w:sz w:val="24"/>
          <w:szCs w:val="24"/>
        </w:rPr>
      </w:pPr>
    </w:p>
    <w:p w14:paraId="7D2390A6" w14:textId="77777777" w:rsidR="00962C94" w:rsidRDefault="001E7FBE">
      <w:pPr>
        <w:spacing w:line="400" w:lineRule="exact"/>
        <w:ind w:left="46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3) </w:t>
      </w:r>
      <w:r>
        <w:rPr>
          <w:rFonts w:ascii="TH Sarabun New" w:eastAsia="TH Sarabun New" w:hAnsi="TH Sarabun New" w:cs="TH Sarabun New"/>
          <w:spacing w:val="4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Cr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Da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hboard</w:t>
      </w:r>
      <w:r>
        <w:rPr>
          <w:rFonts w:ascii="TH Sarabun New" w:eastAsia="TH Sarabun New" w:hAnsi="TH Sarabun New" w:cs="TH Sarabun New"/>
          <w:spacing w:val="-10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Ca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y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en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</w:p>
    <w:p w14:paraId="587136CD" w14:textId="77777777" w:rsidR="00962C94" w:rsidRDefault="00624F5E">
      <w:pPr>
        <w:spacing w:line="420" w:lineRule="exact"/>
        <w:ind w:left="808"/>
        <w:rPr>
          <w:rFonts w:ascii="TH Sarabun New" w:eastAsia="TH Sarabun New" w:hAnsi="TH Sarabun New" w:cs="TH Sarabun New"/>
          <w:sz w:val="32"/>
          <w:szCs w:val="32"/>
        </w:rPr>
      </w:pPr>
      <w:r>
        <w:pict w14:anchorId="19DE41E6">
          <v:group id="_x0000_s1035" style="position:absolute;left:0;text-align:left;margin-left:299.35pt;margin-top:14.75pt;width:3.5pt;height:0;z-index:-251650560;mso-position-horizontal-relative:page" coordorigin="5987,295" coordsize="70,0">
            <v:shape id="_x0000_s1036" style="position:absolute;left:5987;top:295;width:70;height:0" coordorigin="5987,295" coordsize="70,0" path="m5987,295r70,e" filled="f" strokeweight=".58pt">
              <v:path arrowok="t"/>
            </v:shape>
            <w10:wrap anchorx="page"/>
          </v:group>
        </w:pic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3.1)</w:t>
      </w:r>
      <w:r w:rsidR="001E7FBE">
        <w:rPr>
          <w:rFonts w:ascii="TH Sarabun New" w:eastAsia="TH Sarabun New" w:hAnsi="TH Sarabun New" w:cs="TH Sarabun New"/>
          <w:spacing w:val="9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G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hyperlink r:id="rId46">
        <w:r w:rsidR="001E7FBE">
          <w:rPr>
            <w:rFonts w:ascii="TH Sarabun New" w:eastAsia="TH Sarabun New" w:hAnsi="TH Sarabun New" w:cs="TH Sarabun New"/>
            <w:color w:val="0462C1"/>
            <w:position w:val="6"/>
            <w:sz w:val="32"/>
            <w:szCs w:val="32"/>
            <w:u w:val="single" w:color="0462C1"/>
          </w:rPr>
          <w:t>h</w:t>
        </w:r>
        <w:r w:rsidR="001E7FBE">
          <w:rPr>
            <w:rFonts w:ascii="TH Sarabun New" w:eastAsia="TH Sarabun New" w:hAnsi="TH Sarabun New" w:cs="TH Sarabun New"/>
            <w:color w:val="0462C1"/>
            <w:spacing w:val="1"/>
            <w:position w:val="6"/>
            <w:sz w:val="32"/>
            <w:szCs w:val="32"/>
            <w:u w:val="single" w:color="0462C1"/>
          </w:rPr>
          <w:t>t</w:t>
        </w:r>
        <w:r w:rsidR="001E7FBE">
          <w:rPr>
            <w:rFonts w:ascii="TH Sarabun New" w:eastAsia="TH Sarabun New" w:hAnsi="TH Sarabun New" w:cs="TH Sarabun New"/>
            <w:color w:val="0462C1"/>
            <w:position w:val="6"/>
            <w:sz w:val="32"/>
            <w:szCs w:val="32"/>
            <w:u w:val="single" w:color="0462C1"/>
          </w:rPr>
          <w:t>tp</w:t>
        </w:r>
        <w:r w:rsidR="001E7FBE">
          <w:rPr>
            <w:rFonts w:ascii="TH Sarabun New" w:eastAsia="TH Sarabun New" w:hAnsi="TH Sarabun New" w:cs="TH Sarabun New"/>
            <w:color w:val="0462C1"/>
            <w:spacing w:val="1"/>
            <w:position w:val="6"/>
            <w:sz w:val="32"/>
            <w:szCs w:val="32"/>
            <w:u w:val="single" w:color="0462C1"/>
          </w:rPr>
          <w:t>s:</w:t>
        </w:r>
        <w:r w:rsidR="001E7FBE">
          <w:rPr>
            <w:rFonts w:ascii="TH Sarabun New" w:eastAsia="TH Sarabun New" w:hAnsi="TH Sarabun New" w:cs="TH Sarabun New"/>
            <w:color w:val="0462C1"/>
            <w:position w:val="6"/>
            <w:sz w:val="32"/>
            <w:szCs w:val="32"/>
            <w:u w:val="single" w:color="0462C1"/>
          </w:rPr>
          <w:t>//c</w:t>
        </w:r>
        <w:r w:rsidR="001E7FBE">
          <w:rPr>
            <w:rFonts w:ascii="TH Sarabun New" w:eastAsia="TH Sarabun New" w:hAnsi="TH Sarabun New" w:cs="TH Sarabun New"/>
            <w:color w:val="0462C1"/>
            <w:spacing w:val="1"/>
            <w:position w:val="6"/>
            <w:sz w:val="32"/>
            <w:szCs w:val="32"/>
            <w:u w:val="single" w:color="0462C1"/>
          </w:rPr>
          <w:t>a</w:t>
        </w:r>
        <w:r w:rsidR="001E7FBE">
          <w:rPr>
            <w:rFonts w:ascii="TH Sarabun New" w:eastAsia="TH Sarabun New" w:hAnsi="TH Sarabun New" w:cs="TH Sarabun New"/>
            <w:color w:val="0462C1"/>
            <w:position w:val="6"/>
            <w:sz w:val="32"/>
            <w:szCs w:val="32"/>
            <w:u w:val="single" w:color="0462C1"/>
          </w:rPr>
          <w:t>y</w:t>
        </w:r>
        <w:r w:rsidR="001E7FBE">
          <w:rPr>
            <w:rFonts w:ascii="TH Sarabun New" w:eastAsia="TH Sarabun New" w:hAnsi="TH Sarabun New" w:cs="TH Sarabun New"/>
            <w:color w:val="0462C1"/>
            <w:spacing w:val="1"/>
            <w:position w:val="6"/>
            <w:sz w:val="32"/>
            <w:szCs w:val="32"/>
            <w:u w:val="single" w:color="0462C1"/>
          </w:rPr>
          <w:t>e</w:t>
        </w:r>
        <w:r w:rsidR="001E7FBE">
          <w:rPr>
            <w:rFonts w:ascii="TH Sarabun New" w:eastAsia="TH Sarabun New" w:hAnsi="TH Sarabun New" w:cs="TH Sarabun New"/>
            <w:color w:val="0462C1"/>
            <w:position w:val="6"/>
            <w:sz w:val="32"/>
            <w:szCs w:val="32"/>
            <w:u w:val="single" w:color="0462C1"/>
          </w:rPr>
          <w:t>nn</w:t>
        </w:r>
        <w:r w:rsidR="001E7FBE">
          <w:rPr>
            <w:rFonts w:ascii="TH Sarabun New" w:eastAsia="TH Sarabun New" w:hAnsi="TH Sarabun New" w:cs="TH Sarabun New"/>
            <w:color w:val="0462C1"/>
            <w:spacing w:val="1"/>
            <w:position w:val="6"/>
            <w:sz w:val="32"/>
            <w:szCs w:val="32"/>
            <w:u w:val="single" w:color="0462C1"/>
          </w:rPr>
          <w:t>e.</w:t>
        </w:r>
        <w:r w:rsidR="001E7FBE">
          <w:rPr>
            <w:rFonts w:ascii="TH Sarabun New" w:eastAsia="TH Sarabun New" w:hAnsi="TH Sarabun New" w:cs="TH Sarabun New"/>
            <w:color w:val="0462C1"/>
            <w:spacing w:val="-2"/>
            <w:position w:val="6"/>
            <w:sz w:val="32"/>
            <w:szCs w:val="32"/>
            <w:u w:val="single" w:color="0462C1"/>
          </w:rPr>
          <w:t>m</w:t>
        </w:r>
        <w:r w:rsidR="001E7FBE">
          <w:rPr>
            <w:rFonts w:ascii="TH Sarabun New" w:eastAsia="TH Sarabun New" w:hAnsi="TH Sarabun New" w:cs="TH Sarabun New"/>
            <w:color w:val="0462C1"/>
            <w:position w:val="6"/>
            <w:sz w:val="32"/>
            <w:szCs w:val="32"/>
            <w:u w:val="single" w:color="0462C1"/>
          </w:rPr>
          <w:t>ydevice</w:t>
        </w:r>
        <w:r w:rsidR="001E7FBE">
          <w:rPr>
            <w:rFonts w:ascii="TH Sarabun New" w:eastAsia="TH Sarabun New" w:hAnsi="TH Sarabun New" w:cs="TH Sarabun New"/>
            <w:color w:val="0462C1"/>
            <w:spacing w:val="1"/>
            <w:position w:val="6"/>
            <w:sz w:val="32"/>
            <w:szCs w:val="32"/>
            <w:u w:val="single" w:color="0462C1"/>
          </w:rPr>
          <w:t>s.</w:t>
        </w:r>
        <w:r w:rsidR="001E7FBE">
          <w:rPr>
            <w:rFonts w:ascii="TH Sarabun New" w:eastAsia="TH Sarabun New" w:hAnsi="TH Sarabun New" w:cs="TH Sarabun New"/>
            <w:color w:val="0462C1"/>
            <w:position w:val="6"/>
            <w:sz w:val="32"/>
            <w:szCs w:val="32"/>
            <w:u w:val="single" w:color="0462C1"/>
          </w:rPr>
          <w:t>com/</w:t>
        </w:r>
        <w:r w:rsidR="001E7FBE">
          <w:rPr>
            <w:rFonts w:ascii="TH Sarabun New" w:eastAsia="TH Sarabun New" w:hAnsi="TH Sarabun New" w:cs="TH Sarabun New"/>
            <w:color w:val="0462C1"/>
            <w:spacing w:val="43"/>
            <w:position w:val="6"/>
            <w:sz w:val="32"/>
            <w:szCs w:val="32"/>
          </w:rPr>
          <w:t xml:space="preserve"> </w:t>
        </w:r>
        <w:r w:rsidR="001E7FBE">
          <w:rPr>
            <w:rFonts w:ascii="TH Sarabun New" w:eastAsia="TH Sarabun New" w:hAnsi="TH Sarabun New" w:cs="TH Sarabun New"/>
            <w:color w:val="000000"/>
            <w:position w:val="6"/>
            <w:sz w:val="32"/>
            <w:szCs w:val="32"/>
          </w:rPr>
          <w:t>and</w:t>
        </w:r>
      </w:hyperlink>
      <w:r w:rsidR="001E7FBE">
        <w:rPr>
          <w:rFonts w:ascii="TH Sarabun New" w:eastAsia="TH Sarabun New" w:hAnsi="TH Sarabun New" w:cs="TH Sarabun New"/>
          <w:color w:val="000000"/>
          <w:spacing w:val="-4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color w:val="000000"/>
          <w:spacing w:val="2"/>
          <w:position w:val="6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color w:val="000000"/>
          <w:position w:val="6"/>
          <w:sz w:val="32"/>
          <w:szCs w:val="32"/>
        </w:rPr>
        <w:t>ign</w:t>
      </w:r>
      <w:r w:rsidR="001E7FBE">
        <w:rPr>
          <w:rFonts w:ascii="TH Sarabun New" w:eastAsia="TH Sarabun New" w:hAnsi="TH Sarabun New" w:cs="TH Sarabun New"/>
          <w:color w:val="000000"/>
          <w:spacing w:val="-4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color w:val="000000"/>
          <w:position w:val="6"/>
          <w:sz w:val="32"/>
          <w:szCs w:val="32"/>
        </w:rPr>
        <w:t>up</w:t>
      </w:r>
      <w:r w:rsidR="001E7FBE">
        <w:rPr>
          <w:rFonts w:ascii="TH Sarabun New" w:eastAsia="TH Sarabun New" w:hAnsi="TH Sarabun New" w:cs="TH Sarabun New"/>
          <w:color w:val="000000"/>
          <w:spacing w:val="-3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color w:val="000000"/>
          <w:position w:val="6"/>
          <w:sz w:val="32"/>
          <w:szCs w:val="32"/>
        </w:rPr>
        <w:t>by</w:t>
      </w:r>
      <w:r w:rsidR="001E7FBE">
        <w:rPr>
          <w:rFonts w:ascii="TH Sarabun New" w:eastAsia="TH Sarabun New" w:hAnsi="TH Sarabun New" w:cs="TH Sarabun New"/>
          <w:color w:val="000000"/>
          <w:spacing w:val="-2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color w:val="000000"/>
          <w:position w:val="6"/>
          <w:sz w:val="32"/>
          <w:szCs w:val="32"/>
        </w:rPr>
        <w:t>c</w:t>
      </w:r>
      <w:r w:rsidR="001E7FBE">
        <w:rPr>
          <w:rFonts w:ascii="TH Sarabun New" w:eastAsia="TH Sarabun New" w:hAnsi="TH Sarabun New" w:cs="TH Sarabun New"/>
          <w:color w:val="000000"/>
          <w:spacing w:val="1"/>
          <w:position w:val="6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color w:val="000000"/>
          <w:position w:val="6"/>
          <w:sz w:val="32"/>
          <w:szCs w:val="32"/>
        </w:rPr>
        <w:t>icking</w:t>
      </w:r>
      <w:r w:rsidR="001E7FBE">
        <w:rPr>
          <w:rFonts w:ascii="TH Sarabun New" w:eastAsia="TH Sarabun New" w:hAnsi="TH Sarabun New" w:cs="TH Sarabun New"/>
          <w:color w:val="000000"/>
          <w:spacing w:val="66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color w:val="000000"/>
          <w:spacing w:val="-1"/>
          <w:position w:val="6"/>
          <w:sz w:val="32"/>
          <w:szCs w:val="32"/>
        </w:rPr>
        <w:t>“</w:t>
      </w:r>
      <w:r w:rsidR="001E7FBE">
        <w:rPr>
          <w:rFonts w:ascii="TH Sarabun New" w:eastAsia="TH Sarabun New" w:hAnsi="TH Sarabun New" w:cs="TH Sarabun New"/>
          <w:color w:val="000000"/>
          <w:position w:val="6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color w:val="000000"/>
          <w:spacing w:val="1"/>
          <w:position w:val="6"/>
          <w:sz w:val="32"/>
          <w:szCs w:val="32"/>
        </w:rPr>
        <w:t>IG</w:t>
      </w:r>
      <w:r w:rsidR="001E7FBE">
        <w:rPr>
          <w:rFonts w:ascii="TH Sarabun New" w:eastAsia="TH Sarabun New" w:hAnsi="TH Sarabun New" w:cs="TH Sarabun New"/>
          <w:color w:val="000000"/>
          <w:position w:val="6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color w:val="000000"/>
          <w:spacing w:val="-5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color w:val="000000"/>
          <w:position w:val="6"/>
          <w:sz w:val="32"/>
          <w:szCs w:val="32"/>
        </w:rPr>
        <w:t>U</w:t>
      </w:r>
      <w:r w:rsidR="001E7FBE">
        <w:rPr>
          <w:rFonts w:ascii="TH Sarabun New" w:eastAsia="TH Sarabun New" w:hAnsi="TH Sarabun New" w:cs="TH Sarabun New"/>
          <w:color w:val="000000"/>
          <w:spacing w:val="-2"/>
          <w:position w:val="6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color w:val="000000"/>
          <w:position w:val="6"/>
          <w:sz w:val="32"/>
          <w:szCs w:val="32"/>
        </w:rPr>
        <w:t>”</w:t>
      </w:r>
      <w:r w:rsidR="001E7FBE">
        <w:rPr>
          <w:rFonts w:ascii="TH Sarabun New" w:eastAsia="TH Sarabun New" w:hAnsi="TH Sarabun New" w:cs="TH Sarabun New"/>
          <w:color w:val="000000"/>
          <w:spacing w:val="-4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color w:val="000000"/>
          <w:position w:val="6"/>
          <w:sz w:val="32"/>
          <w:szCs w:val="32"/>
        </w:rPr>
        <w:t>(</w:t>
      </w:r>
      <w:r w:rsidR="001E7FBE">
        <w:rPr>
          <w:rFonts w:ascii="TH Sarabun New" w:eastAsia="TH Sarabun New" w:hAnsi="TH Sarabun New" w:cs="TH Sarabun New"/>
          <w:color w:val="000000"/>
          <w:spacing w:val="-2"/>
          <w:position w:val="6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color w:val="000000"/>
          <w:position w:val="6"/>
          <w:sz w:val="32"/>
          <w:szCs w:val="32"/>
        </w:rPr>
        <w:t>igure</w:t>
      </w:r>
      <w:r w:rsidR="001E7FBE">
        <w:rPr>
          <w:rFonts w:ascii="TH Sarabun New" w:eastAsia="TH Sarabun New" w:hAnsi="TH Sarabun New" w:cs="TH Sarabun New"/>
          <w:color w:val="000000"/>
          <w:spacing w:val="-6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color w:val="000000"/>
          <w:spacing w:val="2"/>
          <w:position w:val="6"/>
          <w:sz w:val="32"/>
          <w:szCs w:val="32"/>
        </w:rPr>
        <w:t>2</w:t>
      </w:r>
      <w:r w:rsidR="001E7FBE">
        <w:rPr>
          <w:rFonts w:ascii="TH Sarabun New" w:eastAsia="TH Sarabun New" w:hAnsi="TH Sarabun New" w:cs="TH Sarabun New"/>
          <w:color w:val="000000"/>
          <w:position w:val="6"/>
          <w:sz w:val="32"/>
          <w:szCs w:val="32"/>
        </w:rPr>
        <w:t>8)</w:t>
      </w:r>
    </w:p>
    <w:p w14:paraId="0A50321D" w14:textId="77777777" w:rsidR="00962C94" w:rsidRDefault="00962C94">
      <w:pPr>
        <w:spacing w:line="200" w:lineRule="exact"/>
      </w:pPr>
    </w:p>
    <w:p w14:paraId="419F3BA1" w14:textId="77777777" w:rsidR="00962C94" w:rsidRDefault="00962C94">
      <w:pPr>
        <w:spacing w:line="200" w:lineRule="exact"/>
      </w:pPr>
    </w:p>
    <w:p w14:paraId="14BF7911" w14:textId="77777777" w:rsidR="00962C94" w:rsidRDefault="00962C94">
      <w:pPr>
        <w:spacing w:line="200" w:lineRule="exact"/>
      </w:pPr>
    </w:p>
    <w:p w14:paraId="10943208" w14:textId="77777777" w:rsidR="00962C94" w:rsidRDefault="00962C94">
      <w:pPr>
        <w:spacing w:line="200" w:lineRule="exact"/>
      </w:pPr>
    </w:p>
    <w:p w14:paraId="205020DE" w14:textId="77777777" w:rsidR="00962C94" w:rsidRDefault="00962C94">
      <w:pPr>
        <w:spacing w:line="200" w:lineRule="exact"/>
      </w:pPr>
    </w:p>
    <w:p w14:paraId="3D09B4D2" w14:textId="77777777" w:rsidR="00962C94" w:rsidRDefault="00962C94">
      <w:pPr>
        <w:spacing w:line="200" w:lineRule="exact"/>
      </w:pPr>
    </w:p>
    <w:p w14:paraId="386AC3C4" w14:textId="77777777" w:rsidR="00962C94" w:rsidRDefault="00962C94">
      <w:pPr>
        <w:spacing w:line="200" w:lineRule="exact"/>
      </w:pPr>
    </w:p>
    <w:p w14:paraId="72E50A1F" w14:textId="77777777" w:rsidR="00962C94" w:rsidRDefault="00962C94">
      <w:pPr>
        <w:spacing w:line="200" w:lineRule="exact"/>
      </w:pPr>
    </w:p>
    <w:p w14:paraId="57C231E2" w14:textId="77777777" w:rsidR="00962C94" w:rsidRDefault="00962C94">
      <w:pPr>
        <w:spacing w:line="200" w:lineRule="exact"/>
      </w:pPr>
    </w:p>
    <w:p w14:paraId="50009739" w14:textId="77777777" w:rsidR="00962C94" w:rsidRDefault="00962C94">
      <w:pPr>
        <w:spacing w:line="200" w:lineRule="exact"/>
      </w:pPr>
    </w:p>
    <w:p w14:paraId="41B643AB" w14:textId="77777777" w:rsidR="00962C94" w:rsidRDefault="00962C94">
      <w:pPr>
        <w:spacing w:line="200" w:lineRule="exact"/>
      </w:pPr>
    </w:p>
    <w:p w14:paraId="084EC86C" w14:textId="77777777" w:rsidR="00962C94" w:rsidRDefault="00962C94">
      <w:pPr>
        <w:spacing w:line="200" w:lineRule="exact"/>
      </w:pPr>
    </w:p>
    <w:p w14:paraId="516B8DC8" w14:textId="77777777" w:rsidR="00962C94" w:rsidRDefault="00962C94">
      <w:pPr>
        <w:spacing w:line="200" w:lineRule="exact"/>
      </w:pPr>
    </w:p>
    <w:p w14:paraId="262B147D" w14:textId="77777777" w:rsidR="00962C94" w:rsidRDefault="00962C94">
      <w:pPr>
        <w:spacing w:line="200" w:lineRule="exact"/>
      </w:pPr>
    </w:p>
    <w:p w14:paraId="5DBDC94A" w14:textId="77777777" w:rsidR="00962C94" w:rsidRDefault="00962C94">
      <w:pPr>
        <w:spacing w:line="200" w:lineRule="exact"/>
      </w:pPr>
    </w:p>
    <w:p w14:paraId="54DFF978" w14:textId="77777777" w:rsidR="00962C94" w:rsidRDefault="00962C94">
      <w:pPr>
        <w:spacing w:line="200" w:lineRule="exact"/>
      </w:pPr>
    </w:p>
    <w:p w14:paraId="2F72456A" w14:textId="77777777" w:rsidR="00962C94" w:rsidRDefault="00962C94">
      <w:pPr>
        <w:spacing w:line="200" w:lineRule="exact"/>
      </w:pPr>
    </w:p>
    <w:p w14:paraId="4DDDBEA9" w14:textId="77777777" w:rsidR="00962C94" w:rsidRDefault="00962C94">
      <w:pPr>
        <w:spacing w:line="200" w:lineRule="exact"/>
      </w:pPr>
    </w:p>
    <w:p w14:paraId="4EE83A5A" w14:textId="77777777" w:rsidR="00962C94" w:rsidRDefault="00962C94">
      <w:pPr>
        <w:spacing w:line="200" w:lineRule="exact"/>
      </w:pPr>
    </w:p>
    <w:p w14:paraId="3E136A2F" w14:textId="77777777" w:rsidR="00962C94" w:rsidRDefault="00962C94">
      <w:pPr>
        <w:spacing w:line="200" w:lineRule="exact"/>
      </w:pPr>
    </w:p>
    <w:p w14:paraId="09DD5E9A" w14:textId="77777777" w:rsidR="00962C94" w:rsidRDefault="00962C94">
      <w:pPr>
        <w:spacing w:line="200" w:lineRule="exact"/>
      </w:pPr>
    </w:p>
    <w:p w14:paraId="0C82DF0A" w14:textId="77777777" w:rsidR="00962C94" w:rsidRDefault="00962C94">
      <w:pPr>
        <w:spacing w:line="200" w:lineRule="exact"/>
      </w:pPr>
    </w:p>
    <w:p w14:paraId="13B332BD" w14:textId="77777777" w:rsidR="00962C94" w:rsidRDefault="00962C94">
      <w:pPr>
        <w:spacing w:line="200" w:lineRule="exact"/>
      </w:pPr>
    </w:p>
    <w:p w14:paraId="5CAE47A9" w14:textId="77777777" w:rsidR="00962C94" w:rsidRDefault="00962C94">
      <w:pPr>
        <w:spacing w:line="200" w:lineRule="exact"/>
      </w:pPr>
    </w:p>
    <w:p w14:paraId="250017C8" w14:textId="77777777" w:rsidR="00962C94" w:rsidRDefault="00962C94">
      <w:pPr>
        <w:spacing w:before="13" w:line="200" w:lineRule="exact"/>
      </w:pPr>
    </w:p>
    <w:p w14:paraId="0F9D1107" w14:textId="77777777" w:rsidR="00962C94" w:rsidRDefault="00624F5E">
      <w:pPr>
        <w:ind w:left="3259" w:right="3260"/>
        <w:jc w:val="center"/>
        <w:rPr>
          <w:rFonts w:ascii="TH Sarabun New" w:eastAsia="TH Sarabun New" w:hAnsi="TH Sarabun New" w:cs="TH Sarabun New"/>
          <w:sz w:val="32"/>
          <w:szCs w:val="32"/>
        </w:rPr>
      </w:pPr>
      <w:r>
        <w:pict w14:anchorId="7E92DB49">
          <v:shape id="_x0000_s1034" type="#_x0000_t75" style="position:absolute;left:0;text-align:left;margin-left:54.25pt;margin-top:114.6pt;width:486.55pt;height:250.6pt;z-index:-251649536;mso-position-horizontal-relative:page;mso-position-vertical-relative:page">
            <v:imagedata r:id="rId47" o:title=""/>
            <w10:wrap anchorx="page" anchory="page"/>
          </v:shape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>Figure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28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ign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up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ge</w:t>
      </w:r>
      <w:r w:rsidR="001E7FBE"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w w:val="99"/>
          <w:sz w:val="32"/>
          <w:szCs w:val="32"/>
        </w:rPr>
        <w:t>Ca</w:t>
      </w:r>
      <w:r w:rsidR="001E7FBE"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y</w:t>
      </w:r>
      <w:r w:rsidR="001E7FBE">
        <w:rPr>
          <w:rFonts w:ascii="TH Sarabun New" w:eastAsia="TH Sarabun New" w:hAnsi="TH Sarabun New" w:cs="TH Sarabun New"/>
          <w:w w:val="99"/>
          <w:sz w:val="32"/>
          <w:szCs w:val="32"/>
        </w:rPr>
        <w:t>en</w:t>
      </w:r>
      <w:r w:rsidR="001E7FBE"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w w:val="99"/>
          <w:sz w:val="32"/>
          <w:szCs w:val="32"/>
        </w:rPr>
        <w:t>e</w:t>
      </w:r>
    </w:p>
    <w:p w14:paraId="17A2E3F5" w14:textId="77777777" w:rsidR="00962C94" w:rsidRDefault="00624F5E">
      <w:pPr>
        <w:spacing w:before="1"/>
        <w:ind w:left="808"/>
        <w:rPr>
          <w:rFonts w:ascii="TH Sarabun New" w:eastAsia="TH Sarabun New" w:hAnsi="TH Sarabun New" w:cs="TH Sarabun New"/>
          <w:sz w:val="32"/>
          <w:szCs w:val="32"/>
        </w:rPr>
      </w:pPr>
      <w:r>
        <w:pict w14:anchorId="62F36B57">
          <v:shape id="_x0000_s1033" type="#_x0000_t75" style="position:absolute;left:0;text-align:left;margin-left:74pt;margin-top:21.3pt;width:446.85pt;height:263.25pt;z-index:-251648512;mso-position-horizontal-relative:page">
            <v:imagedata r:id="rId48" o:title=""/>
            <w10:wrap anchorx="page"/>
          </v:shape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>3.2)</w:t>
      </w:r>
      <w:r w:rsidR="001E7FBE"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ul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he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z w:val="32"/>
          <w:szCs w:val="32"/>
        </w:rPr>
        <w:t>rm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en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c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>c</w:t>
      </w:r>
      <w:r w:rsidR="001E7FBE">
        <w:rPr>
          <w:rFonts w:ascii="TH Sarabun New" w:eastAsia="TH Sarabun New" w:hAnsi="TH Sarabun New" w:cs="TH Sarabun New"/>
          <w:sz w:val="32"/>
          <w:szCs w:val="32"/>
        </w:rPr>
        <w:t>k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z w:val="32"/>
          <w:szCs w:val="32"/>
        </w:rPr>
        <w:t>xt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to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fini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r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egistra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ion</w:t>
      </w:r>
      <w:r w:rsidR="001E7FBE"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(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igure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29)</w:t>
      </w:r>
    </w:p>
    <w:p w14:paraId="5F0FDA23" w14:textId="77777777" w:rsidR="00962C94" w:rsidRDefault="00962C94">
      <w:pPr>
        <w:spacing w:line="200" w:lineRule="exact"/>
      </w:pPr>
    </w:p>
    <w:p w14:paraId="7E304A07" w14:textId="77777777" w:rsidR="00962C94" w:rsidRDefault="00962C94">
      <w:pPr>
        <w:spacing w:line="200" w:lineRule="exact"/>
      </w:pPr>
    </w:p>
    <w:p w14:paraId="1D94DC2A" w14:textId="77777777" w:rsidR="00962C94" w:rsidRDefault="00962C94">
      <w:pPr>
        <w:spacing w:line="200" w:lineRule="exact"/>
      </w:pPr>
    </w:p>
    <w:p w14:paraId="72CF0734" w14:textId="77777777" w:rsidR="00962C94" w:rsidRDefault="00962C94">
      <w:pPr>
        <w:spacing w:line="200" w:lineRule="exact"/>
      </w:pPr>
    </w:p>
    <w:p w14:paraId="0B544ED4" w14:textId="77777777" w:rsidR="00962C94" w:rsidRDefault="00962C94">
      <w:pPr>
        <w:spacing w:line="200" w:lineRule="exact"/>
      </w:pPr>
    </w:p>
    <w:p w14:paraId="3C60D516" w14:textId="77777777" w:rsidR="00962C94" w:rsidRDefault="00962C94">
      <w:pPr>
        <w:spacing w:line="200" w:lineRule="exact"/>
      </w:pPr>
    </w:p>
    <w:p w14:paraId="69DB7E10" w14:textId="77777777" w:rsidR="00962C94" w:rsidRDefault="00962C94">
      <w:pPr>
        <w:spacing w:line="200" w:lineRule="exact"/>
      </w:pPr>
    </w:p>
    <w:p w14:paraId="24801A2F" w14:textId="77777777" w:rsidR="00962C94" w:rsidRDefault="00962C94">
      <w:pPr>
        <w:spacing w:line="200" w:lineRule="exact"/>
      </w:pPr>
    </w:p>
    <w:p w14:paraId="617945E7" w14:textId="77777777" w:rsidR="00962C94" w:rsidRDefault="00962C94">
      <w:pPr>
        <w:spacing w:line="200" w:lineRule="exact"/>
      </w:pPr>
    </w:p>
    <w:p w14:paraId="047B9E0A" w14:textId="77777777" w:rsidR="00962C94" w:rsidRDefault="00962C94">
      <w:pPr>
        <w:spacing w:line="200" w:lineRule="exact"/>
      </w:pPr>
    </w:p>
    <w:p w14:paraId="156AA76C" w14:textId="77777777" w:rsidR="00962C94" w:rsidRDefault="00962C94">
      <w:pPr>
        <w:spacing w:line="200" w:lineRule="exact"/>
      </w:pPr>
    </w:p>
    <w:p w14:paraId="37A5A025" w14:textId="77777777" w:rsidR="00962C94" w:rsidRDefault="00962C94">
      <w:pPr>
        <w:spacing w:line="200" w:lineRule="exact"/>
      </w:pPr>
    </w:p>
    <w:p w14:paraId="67FD70F9" w14:textId="77777777" w:rsidR="00962C94" w:rsidRDefault="00962C94">
      <w:pPr>
        <w:spacing w:line="200" w:lineRule="exact"/>
      </w:pPr>
    </w:p>
    <w:p w14:paraId="00E3EFE1" w14:textId="77777777" w:rsidR="00962C94" w:rsidRDefault="00962C94">
      <w:pPr>
        <w:spacing w:line="200" w:lineRule="exact"/>
      </w:pPr>
    </w:p>
    <w:p w14:paraId="43764209" w14:textId="77777777" w:rsidR="00962C94" w:rsidRDefault="00962C94">
      <w:pPr>
        <w:spacing w:line="200" w:lineRule="exact"/>
      </w:pPr>
    </w:p>
    <w:p w14:paraId="2AD02F0F" w14:textId="77777777" w:rsidR="00962C94" w:rsidRDefault="00962C94">
      <w:pPr>
        <w:spacing w:line="200" w:lineRule="exact"/>
      </w:pPr>
    </w:p>
    <w:p w14:paraId="0FAA24F3" w14:textId="77777777" w:rsidR="00962C94" w:rsidRDefault="00962C94">
      <w:pPr>
        <w:spacing w:line="200" w:lineRule="exact"/>
      </w:pPr>
    </w:p>
    <w:p w14:paraId="0D58313B" w14:textId="77777777" w:rsidR="00962C94" w:rsidRDefault="00962C94">
      <w:pPr>
        <w:spacing w:line="200" w:lineRule="exact"/>
      </w:pPr>
    </w:p>
    <w:p w14:paraId="0B656BB2" w14:textId="77777777" w:rsidR="00962C94" w:rsidRDefault="00962C94">
      <w:pPr>
        <w:spacing w:line="200" w:lineRule="exact"/>
      </w:pPr>
    </w:p>
    <w:p w14:paraId="4CE1352D" w14:textId="77777777" w:rsidR="00962C94" w:rsidRDefault="00962C94">
      <w:pPr>
        <w:spacing w:line="200" w:lineRule="exact"/>
      </w:pPr>
    </w:p>
    <w:p w14:paraId="76C1CAF3" w14:textId="77777777" w:rsidR="00962C94" w:rsidRDefault="00962C94">
      <w:pPr>
        <w:spacing w:line="200" w:lineRule="exact"/>
      </w:pPr>
    </w:p>
    <w:p w14:paraId="0393B0AF" w14:textId="77777777" w:rsidR="00962C94" w:rsidRDefault="00962C94">
      <w:pPr>
        <w:spacing w:line="200" w:lineRule="exact"/>
      </w:pPr>
    </w:p>
    <w:p w14:paraId="53EDEC56" w14:textId="77777777" w:rsidR="00962C94" w:rsidRDefault="00962C94">
      <w:pPr>
        <w:spacing w:line="200" w:lineRule="exact"/>
      </w:pPr>
    </w:p>
    <w:p w14:paraId="69907303" w14:textId="77777777" w:rsidR="00962C94" w:rsidRDefault="00962C94">
      <w:pPr>
        <w:spacing w:line="200" w:lineRule="exact"/>
      </w:pPr>
    </w:p>
    <w:p w14:paraId="659916C6" w14:textId="77777777" w:rsidR="00962C94" w:rsidRDefault="00962C94">
      <w:pPr>
        <w:spacing w:line="200" w:lineRule="exact"/>
      </w:pPr>
    </w:p>
    <w:p w14:paraId="3D0B9E38" w14:textId="77777777" w:rsidR="00962C94" w:rsidRDefault="00962C94">
      <w:pPr>
        <w:spacing w:before="19" w:line="260" w:lineRule="exact"/>
        <w:rPr>
          <w:sz w:val="26"/>
          <w:szCs w:val="26"/>
        </w:rPr>
      </w:pPr>
    </w:p>
    <w:p w14:paraId="01C1A097" w14:textId="77777777" w:rsidR="00962C94" w:rsidRDefault="00624F5E">
      <w:pPr>
        <w:ind w:left="2392" w:right="2398"/>
        <w:jc w:val="center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980" w:bottom="280" w:left="980" w:header="761" w:footer="912" w:gutter="0"/>
          <w:cols w:space="720"/>
        </w:sectPr>
      </w:pPr>
      <w:r>
        <w:pict w14:anchorId="2F69D122">
          <v:group id="_x0000_s1031" style="position:absolute;left:0;text-align:left;margin-left:52.55pt;margin-top:776.15pt;width:489.95pt;height:0;z-index:-251651584;mso-position-horizontal-relative:page;mso-position-vertical-relative:page" coordorigin="1051,15523" coordsize="9799,0">
            <v:shape id="_x0000_s1032" style="position:absolute;left:1051;top:15523;width:9799;height:0" coordorigin="1051,15523" coordsize="9799,0" path="m1051,15523r9799,e" filled="f" strokecolor="#d9d9d9" strokeweight=".20464mm">
              <v:path arrowok="t"/>
            </v:shape>
            <w10:wrap anchorx="page" anchory="page"/>
          </v:group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>Figure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29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Page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fill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ign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up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informa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ion</w:t>
      </w:r>
      <w:r w:rsidR="001E7FBE"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at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w w:val="99"/>
          <w:sz w:val="32"/>
          <w:szCs w:val="32"/>
        </w:rPr>
        <w:t>C</w:t>
      </w:r>
      <w:r w:rsidR="001E7FBE"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w w:val="99"/>
          <w:sz w:val="32"/>
          <w:szCs w:val="32"/>
        </w:rPr>
        <w:t>y</w:t>
      </w:r>
      <w:r w:rsidR="001E7FBE">
        <w:rPr>
          <w:rFonts w:ascii="TH Sarabun New" w:eastAsia="TH Sarabun New" w:hAnsi="TH Sarabun New" w:cs="TH Sarabun New"/>
          <w:spacing w:val="1"/>
          <w:w w:val="99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w w:val="99"/>
          <w:sz w:val="32"/>
          <w:szCs w:val="32"/>
        </w:rPr>
        <w:t>nne</w:t>
      </w:r>
    </w:p>
    <w:p w14:paraId="7C3A76F3" w14:textId="77777777" w:rsidR="00962C94" w:rsidRDefault="00962C94">
      <w:pPr>
        <w:spacing w:line="200" w:lineRule="exact"/>
      </w:pPr>
    </w:p>
    <w:p w14:paraId="69F24E06" w14:textId="77777777" w:rsidR="00962C94" w:rsidRDefault="00962C94">
      <w:pPr>
        <w:spacing w:before="11" w:line="240" w:lineRule="exact"/>
        <w:rPr>
          <w:sz w:val="24"/>
          <w:szCs w:val="24"/>
        </w:rPr>
      </w:pPr>
    </w:p>
    <w:p w14:paraId="0FA835CB" w14:textId="77777777" w:rsidR="00962C94" w:rsidRDefault="00624F5E">
      <w:pPr>
        <w:spacing w:line="400" w:lineRule="exact"/>
        <w:ind w:left="1122"/>
        <w:rPr>
          <w:rFonts w:ascii="TH Sarabun New" w:eastAsia="TH Sarabun New" w:hAnsi="TH Sarabun New" w:cs="TH Sarabun New"/>
          <w:sz w:val="32"/>
          <w:szCs w:val="32"/>
        </w:rPr>
      </w:pPr>
      <w:r>
        <w:pict w14:anchorId="0988C7BE">
          <v:group id="_x0000_s1028" style="position:absolute;left:0;text-align:left;margin-left:89.75pt;margin-top:42pt;width:435.65pt;height:260.6pt;z-index:-251647488;mso-position-horizontal-relative:page" coordorigin="1795,840" coordsize="8713,5212">
            <v:shape id="_x0000_s1030" style="position:absolute;left:1800;top:6047;width:8701;height:0" coordorigin="1800,6047" coordsize="8701,0" path="m1800,6047r8702,e" filled="f" strokeweight=".58pt">
              <v:path arrowok="t"/>
            </v:shape>
            <v:shape id="_x0000_s1029" type="#_x0000_t75" style="position:absolute;left:1800;top:840;width:8691;height:5177">
              <v:imagedata r:id="rId49" o:title=""/>
            </v:shape>
            <w10:wrap anchorx="page"/>
          </v:group>
        </w:pic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3.3)    </w:t>
      </w:r>
      <w:r w:rsidR="001E7FBE">
        <w:rPr>
          <w:rFonts w:ascii="TH Sarabun New" w:eastAsia="TH Sarabun New" w:hAnsi="TH Sarabun New" w:cs="TH Sarabun New"/>
          <w:spacing w:val="28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Cr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LoRaW</w:t>
      </w:r>
      <w:r w:rsidR="001E7FBE"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Da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hb</w:t>
      </w:r>
      <w:r w:rsidR="001E7FBE"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o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ard</w:t>
      </w:r>
      <w:r w:rsidR="001E7FBE">
        <w:rPr>
          <w:rFonts w:ascii="TH Sarabun New" w:eastAsia="TH Sarabun New" w:hAnsi="TH Sarabun New" w:cs="TH Sarabun New"/>
          <w:spacing w:val="-9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by</w:t>
      </w:r>
      <w:r w:rsidR="001E7FBE"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ec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ing</w:t>
      </w:r>
      <w:r w:rsidR="001E7FBE">
        <w:rPr>
          <w:rFonts w:ascii="TH Sarabun New" w:eastAsia="TH Sarabun New" w:hAnsi="TH Sarabun New" w:cs="TH Sarabun New"/>
          <w:spacing w:val="-8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LoRa</w:t>
      </w:r>
      <w:r w:rsidR="001E7FBE"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(</w:t>
      </w:r>
      <w:r w:rsidR="001E7FBE"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f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g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ure</w:t>
      </w:r>
      <w:r w:rsidR="001E7FBE"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30)</w:t>
      </w:r>
      <w:r w:rsidR="001E7FBE"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&gt;</w:t>
      </w:r>
      <w:r w:rsidR="001E7FBE">
        <w:rPr>
          <w:rFonts w:ascii="TH Sarabun New" w:eastAsia="TH Sarabun New" w:hAnsi="TH Sarabun New" w:cs="TH Sarabun New"/>
          <w:spacing w:val="3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he</w:t>
      </w:r>
      <w:r w:rsidR="001E7FBE"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hings</w:t>
      </w:r>
      <w:r w:rsidR="001E7FBE"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twork</w:t>
      </w:r>
      <w:r w:rsidR="001E7FBE"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position w:val="6"/>
          <w:sz w:val="32"/>
          <w:szCs w:val="32"/>
        </w:rPr>
        <w:t>&gt;</w:t>
      </w:r>
    </w:p>
    <w:p w14:paraId="432458A7" w14:textId="77777777" w:rsidR="00962C94" w:rsidRDefault="001E7FBE">
      <w:pPr>
        <w:spacing w:line="380" w:lineRule="exact"/>
        <w:ind w:left="1842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3"/>
          <w:sz w:val="32"/>
          <w:szCs w:val="32"/>
        </w:rPr>
        <w:t>Ca</w:t>
      </w:r>
      <w:r>
        <w:rPr>
          <w:rFonts w:ascii="TH Sarabun New" w:eastAsia="TH Sarabun New" w:hAnsi="TH Sarabun New" w:cs="TH Sarabun New"/>
          <w:spacing w:val="1"/>
          <w:position w:val="3"/>
          <w:sz w:val="32"/>
          <w:szCs w:val="32"/>
        </w:rPr>
        <w:t>y</w:t>
      </w:r>
      <w:r>
        <w:rPr>
          <w:rFonts w:ascii="TH Sarabun New" w:eastAsia="TH Sarabun New" w:hAnsi="TH Sarabun New" w:cs="TH Sarabun New"/>
          <w:position w:val="3"/>
          <w:sz w:val="32"/>
          <w:szCs w:val="32"/>
        </w:rPr>
        <w:t>en</w:t>
      </w:r>
      <w:r>
        <w:rPr>
          <w:rFonts w:ascii="TH Sarabun New" w:eastAsia="TH Sarabun New" w:hAnsi="TH Sarabun New" w:cs="TH Sarabun New"/>
          <w:spacing w:val="1"/>
          <w:position w:val="3"/>
          <w:sz w:val="32"/>
          <w:szCs w:val="32"/>
        </w:rPr>
        <w:t>n</w:t>
      </w:r>
      <w:r>
        <w:rPr>
          <w:rFonts w:ascii="TH Sarabun New" w:eastAsia="TH Sarabun New" w:hAnsi="TH Sarabun New" w:cs="TH Sarabun New"/>
          <w:position w:val="3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7"/>
          <w:position w:val="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3"/>
          <w:sz w:val="32"/>
          <w:szCs w:val="32"/>
        </w:rPr>
        <w:t>LPP</w:t>
      </w:r>
    </w:p>
    <w:p w14:paraId="6469E970" w14:textId="77777777" w:rsidR="00962C94" w:rsidRDefault="00962C94">
      <w:pPr>
        <w:spacing w:before="4" w:line="180" w:lineRule="exact"/>
        <w:rPr>
          <w:sz w:val="18"/>
          <w:szCs w:val="18"/>
        </w:rPr>
      </w:pPr>
    </w:p>
    <w:p w14:paraId="4E2D67AC" w14:textId="77777777" w:rsidR="00962C94" w:rsidRDefault="00962C94">
      <w:pPr>
        <w:spacing w:line="200" w:lineRule="exact"/>
      </w:pPr>
    </w:p>
    <w:p w14:paraId="3EEF003C" w14:textId="77777777" w:rsidR="00962C94" w:rsidRDefault="00962C94">
      <w:pPr>
        <w:spacing w:line="200" w:lineRule="exact"/>
      </w:pPr>
    </w:p>
    <w:p w14:paraId="71E8D3F6" w14:textId="77777777" w:rsidR="00962C94" w:rsidRDefault="00962C94">
      <w:pPr>
        <w:spacing w:line="200" w:lineRule="exact"/>
      </w:pPr>
    </w:p>
    <w:p w14:paraId="0C18803A" w14:textId="77777777" w:rsidR="00962C94" w:rsidRDefault="00962C94">
      <w:pPr>
        <w:spacing w:line="200" w:lineRule="exact"/>
      </w:pPr>
    </w:p>
    <w:p w14:paraId="22FBEE4A" w14:textId="77777777" w:rsidR="00962C94" w:rsidRDefault="00962C94">
      <w:pPr>
        <w:spacing w:line="200" w:lineRule="exact"/>
      </w:pPr>
    </w:p>
    <w:p w14:paraId="35F14FB8" w14:textId="77777777" w:rsidR="00962C94" w:rsidRDefault="00962C94">
      <w:pPr>
        <w:spacing w:line="200" w:lineRule="exact"/>
      </w:pPr>
    </w:p>
    <w:p w14:paraId="058C2096" w14:textId="77777777" w:rsidR="00962C94" w:rsidRDefault="00962C94">
      <w:pPr>
        <w:spacing w:line="200" w:lineRule="exact"/>
      </w:pPr>
    </w:p>
    <w:p w14:paraId="6BCACCB1" w14:textId="77777777" w:rsidR="00962C94" w:rsidRDefault="00962C94">
      <w:pPr>
        <w:spacing w:line="200" w:lineRule="exact"/>
      </w:pPr>
    </w:p>
    <w:p w14:paraId="5E1B96F6" w14:textId="77777777" w:rsidR="00962C94" w:rsidRDefault="00962C94">
      <w:pPr>
        <w:spacing w:line="200" w:lineRule="exact"/>
      </w:pPr>
    </w:p>
    <w:p w14:paraId="637B5486" w14:textId="77777777" w:rsidR="00962C94" w:rsidRDefault="00962C94">
      <w:pPr>
        <w:spacing w:line="200" w:lineRule="exact"/>
      </w:pPr>
    </w:p>
    <w:p w14:paraId="0D668DDF" w14:textId="77777777" w:rsidR="00962C94" w:rsidRDefault="00962C94">
      <w:pPr>
        <w:spacing w:line="200" w:lineRule="exact"/>
      </w:pPr>
    </w:p>
    <w:p w14:paraId="325D5AC9" w14:textId="77777777" w:rsidR="00962C94" w:rsidRDefault="00962C94">
      <w:pPr>
        <w:spacing w:line="200" w:lineRule="exact"/>
      </w:pPr>
    </w:p>
    <w:p w14:paraId="4270A264" w14:textId="77777777" w:rsidR="00962C94" w:rsidRDefault="00962C94">
      <w:pPr>
        <w:spacing w:line="200" w:lineRule="exact"/>
      </w:pPr>
    </w:p>
    <w:p w14:paraId="7612BA34" w14:textId="77777777" w:rsidR="00962C94" w:rsidRDefault="00962C94">
      <w:pPr>
        <w:spacing w:line="200" w:lineRule="exact"/>
      </w:pPr>
    </w:p>
    <w:p w14:paraId="477E61F7" w14:textId="77777777" w:rsidR="00962C94" w:rsidRDefault="00962C94">
      <w:pPr>
        <w:spacing w:line="200" w:lineRule="exact"/>
      </w:pPr>
    </w:p>
    <w:p w14:paraId="56810AFC" w14:textId="77777777" w:rsidR="00962C94" w:rsidRDefault="00962C94">
      <w:pPr>
        <w:spacing w:line="200" w:lineRule="exact"/>
      </w:pPr>
    </w:p>
    <w:p w14:paraId="2F8F3F9D" w14:textId="77777777" w:rsidR="00962C94" w:rsidRDefault="00962C94">
      <w:pPr>
        <w:spacing w:line="200" w:lineRule="exact"/>
      </w:pPr>
    </w:p>
    <w:p w14:paraId="25882A40" w14:textId="77777777" w:rsidR="00962C94" w:rsidRDefault="00962C94">
      <w:pPr>
        <w:spacing w:line="200" w:lineRule="exact"/>
      </w:pPr>
    </w:p>
    <w:p w14:paraId="73C9A646" w14:textId="77777777" w:rsidR="00962C94" w:rsidRDefault="00962C94">
      <w:pPr>
        <w:spacing w:line="200" w:lineRule="exact"/>
      </w:pPr>
    </w:p>
    <w:p w14:paraId="19FCC125" w14:textId="77777777" w:rsidR="00962C94" w:rsidRDefault="00962C94">
      <w:pPr>
        <w:spacing w:line="200" w:lineRule="exact"/>
      </w:pPr>
    </w:p>
    <w:p w14:paraId="108A69B5" w14:textId="77777777" w:rsidR="00962C94" w:rsidRDefault="00962C94">
      <w:pPr>
        <w:spacing w:line="200" w:lineRule="exact"/>
      </w:pPr>
    </w:p>
    <w:p w14:paraId="29060040" w14:textId="77777777" w:rsidR="00962C94" w:rsidRDefault="00962C94">
      <w:pPr>
        <w:spacing w:line="200" w:lineRule="exact"/>
      </w:pPr>
    </w:p>
    <w:p w14:paraId="66445344" w14:textId="77777777" w:rsidR="00962C94" w:rsidRDefault="00962C94">
      <w:pPr>
        <w:spacing w:line="200" w:lineRule="exact"/>
      </w:pPr>
    </w:p>
    <w:p w14:paraId="663B447F" w14:textId="77777777" w:rsidR="00962C94" w:rsidRDefault="00962C94">
      <w:pPr>
        <w:spacing w:line="200" w:lineRule="exact"/>
      </w:pPr>
    </w:p>
    <w:p w14:paraId="0ABFB274" w14:textId="77777777" w:rsidR="00962C94" w:rsidRDefault="00962C94">
      <w:pPr>
        <w:spacing w:line="200" w:lineRule="exact"/>
      </w:pPr>
    </w:p>
    <w:p w14:paraId="772DB858" w14:textId="77777777" w:rsidR="00962C94" w:rsidRDefault="00962C94">
      <w:pPr>
        <w:spacing w:line="200" w:lineRule="exact"/>
      </w:pPr>
    </w:p>
    <w:p w14:paraId="30060E9E" w14:textId="77777777" w:rsidR="00962C94" w:rsidRDefault="001E7FBE">
      <w:pPr>
        <w:spacing w:line="400" w:lineRule="exact"/>
        <w:ind w:left="3184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30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egra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ion</w:t>
      </w:r>
      <w:r>
        <w:rPr>
          <w:rFonts w:ascii="TH Sarabun New" w:eastAsia="TH Sarabun New" w:hAnsi="TH Sarabun New" w:cs="TH Sarabun New"/>
          <w:spacing w:val="-8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pa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g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at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Ca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y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en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</w:p>
    <w:p w14:paraId="736B869B" w14:textId="77777777" w:rsidR="00962C94" w:rsidRDefault="001E7FBE">
      <w:pPr>
        <w:spacing w:before="1"/>
        <w:ind w:left="848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t>3.4)</w:t>
      </w:r>
      <w:r>
        <w:rPr>
          <w:rFonts w:ascii="TH Sarabun New" w:eastAsia="TH Sarabun New" w:hAnsi="TH Sarabun New" w:cs="TH Sarabun New"/>
          <w:spacing w:val="9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ul</w:t>
      </w:r>
      <w:r>
        <w:rPr>
          <w:rFonts w:ascii="TH Sarabun New" w:eastAsia="TH Sarabun New" w:hAnsi="TH Sarabun New" w:cs="TH Sarabun New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l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informa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ion</w:t>
      </w:r>
      <w:r>
        <w:rPr>
          <w:rFonts w:ascii="TH Sarabun New" w:eastAsia="TH Sarabun New" w:hAnsi="TH Sarabun New" w:cs="TH Sarabun New"/>
          <w:spacing w:val="-1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of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y</w:t>
      </w:r>
      <w:r>
        <w:rPr>
          <w:rFonts w:ascii="TH Sarabun New" w:eastAsia="TH Sarabun New" w:hAnsi="TH Sarabun New" w:cs="TH Sarabun New"/>
          <w:sz w:val="32"/>
          <w:szCs w:val="32"/>
        </w:rPr>
        <w:t>en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LPP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node,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hen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>
        <w:rPr>
          <w:rFonts w:ascii="TH Sarabun New" w:eastAsia="TH Sarabun New" w:hAnsi="TH Sarabun New" w:cs="TH Sarabun New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>c</w:t>
      </w:r>
      <w:r>
        <w:rPr>
          <w:rFonts w:ascii="TH Sarabun New" w:eastAsia="TH Sarabun New" w:hAnsi="TH Sarabun New" w:cs="TH Sarabun New"/>
          <w:sz w:val="32"/>
          <w:szCs w:val="32"/>
        </w:rPr>
        <w:t>k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“A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d</w:t>
      </w:r>
      <w:r>
        <w:rPr>
          <w:rFonts w:ascii="TH Sarabun New" w:eastAsia="TH Sarabun New" w:hAnsi="TH Sarabun New" w:cs="TH Sarabun New"/>
          <w:sz w:val="32"/>
          <w:szCs w:val="32"/>
        </w:rPr>
        <w:t>d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de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v</w:t>
      </w:r>
      <w:r>
        <w:rPr>
          <w:rFonts w:ascii="TH Sarabun New" w:eastAsia="TH Sarabun New" w:hAnsi="TH Sarabun New" w:cs="TH Sarabun New"/>
          <w:sz w:val="32"/>
          <w:szCs w:val="32"/>
        </w:rPr>
        <w:t>ic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”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(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>f</w:t>
      </w:r>
      <w:r>
        <w:rPr>
          <w:rFonts w:ascii="TH Sarabun New" w:eastAsia="TH Sarabun New" w:hAnsi="TH Sarabun New" w:cs="TH Sarabun New"/>
          <w:spacing w:val="2"/>
          <w:sz w:val="32"/>
          <w:szCs w:val="32"/>
        </w:rPr>
        <w:t>i</w:t>
      </w:r>
      <w:r>
        <w:rPr>
          <w:rFonts w:ascii="TH Sarabun New" w:eastAsia="TH Sarabun New" w:hAnsi="TH Sarabun New" w:cs="TH Sarabun New"/>
          <w:sz w:val="32"/>
          <w:szCs w:val="32"/>
        </w:rPr>
        <w:t>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3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1</w:t>
      </w:r>
      <w:r>
        <w:rPr>
          <w:rFonts w:ascii="TH Sarabun New" w:eastAsia="TH Sarabun New" w:hAnsi="TH Sarabun New" w:cs="TH Sarabun New"/>
          <w:sz w:val="32"/>
          <w:szCs w:val="32"/>
        </w:rPr>
        <w:t>)</w:t>
      </w:r>
    </w:p>
    <w:p w14:paraId="7F17E5E3" w14:textId="77777777" w:rsidR="00962C94" w:rsidRDefault="001E7FBE">
      <w:pPr>
        <w:spacing w:line="420" w:lineRule="exact"/>
        <w:ind w:left="1220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 xml:space="preserve">-   </w:t>
      </w:r>
      <w:r>
        <w:rPr>
          <w:rFonts w:ascii="TH Sarabun New" w:eastAsia="TH Sarabun New" w:hAnsi="TH Sarabun New" w:cs="TH Sarabun New"/>
          <w:spacing w:val="1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me: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I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nput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any</w:t>
      </w:r>
      <w:r>
        <w:rPr>
          <w:rFonts w:ascii="TH Sarabun New" w:eastAsia="TH Sarabun New" w:hAnsi="TH Sarabun New" w:cs="TH Sarabun New"/>
          <w:spacing w:val="-4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am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spacing w:val="-7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hat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y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ou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w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ou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d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like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u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</w:p>
    <w:p w14:paraId="52DB1FCA" w14:textId="77777777" w:rsidR="00962C94" w:rsidRDefault="00624F5E">
      <w:pPr>
        <w:spacing w:before="1"/>
        <w:ind w:left="1220"/>
        <w:rPr>
          <w:rFonts w:ascii="TH Sarabun New" w:eastAsia="TH Sarabun New" w:hAnsi="TH Sarabun New" w:cs="TH Sarabun New"/>
          <w:sz w:val="32"/>
          <w:szCs w:val="32"/>
        </w:rPr>
      </w:pPr>
      <w:r>
        <w:pict w14:anchorId="5F6374F3">
          <v:shape id="_x0000_s1027" type="#_x0000_t75" style="position:absolute;left:0;text-align:left;margin-left:74.55pt;margin-top:21.3pt;width:445.95pt;height:266.9pt;z-index:-251646464;mso-position-horizontal-relative:page">
            <v:imagedata r:id="rId50" o:title=""/>
            <w10:wrap anchorx="page"/>
          </v:shape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 xml:space="preserve">-   </w:t>
      </w:r>
      <w:r w:rsidR="001E7FBE">
        <w:rPr>
          <w:rFonts w:ascii="TH Sarabun New" w:eastAsia="TH Sarabun New" w:hAnsi="TH Sarabun New" w:cs="TH Sarabun New"/>
          <w:spacing w:val="1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De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v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EUi:</w:t>
      </w:r>
      <w:r w:rsidR="001E7FBE"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nput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h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ame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3"/>
          <w:sz w:val="32"/>
          <w:szCs w:val="32"/>
        </w:rPr>
        <w:t>v</w:t>
      </w:r>
      <w:r w:rsidR="001E7FBE">
        <w:rPr>
          <w:rFonts w:ascii="TH Sarabun New" w:eastAsia="TH Sarabun New" w:hAnsi="TH Sarabun New" w:cs="TH Sarabun New"/>
          <w:sz w:val="32"/>
          <w:szCs w:val="32"/>
        </w:rPr>
        <w:t>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l</w:t>
      </w:r>
      <w:r w:rsidR="001E7FBE">
        <w:rPr>
          <w:rFonts w:ascii="TH Sarabun New" w:eastAsia="TH Sarabun New" w:hAnsi="TH Sarabun New" w:cs="TH Sarabun New"/>
          <w:sz w:val="32"/>
          <w:szCs w:val="32"/>
        </w:rPr>
        <w:t>ue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 w:rsidR="001E7FBE">
        <w:rPr>
          <w:rFonts w:ascii="TH Sarabun New" w:eastAsia="TH Sarabun New" w:hAnsi="TH Sarabun New" w:cs="TH Sarabun New"/>
          <w:sz w:val="32"/>
          <w:szCs w:val="32"/>
        </w:rPr>
        <w:t>ith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pacing w:val="-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’</w:t>
      </w:r>
      <w:r w:rsidR="001E7FBE">
        <w:rPr>
          <w:rFonts w:ascii="TH Sarabun New" w:eastAsia="TH Sarabun New" w:hAnsi="TH Sarabun New" w:cs="TH Sarabun New"/>
          <w:sz w:val="32"/>
          <w:szCs w:val="32"/>
        </w:rPr>
        <w:t>s</w:t>
      </w:r>
    </w:p>
    <w:p w14:paraId="3B5F58A2" w14:textId="77777777" w:rsidR="00962C94" w:rsidRDefault="00962C94">
      <w:pPr>
        <w:spacing w:before="10" w:line="120" w:lineRule="exact"/>
        <w:rPr>
          <w:sz w:val="13"/>
          <w:szCs w:val="13"/>
        </w:rPr>
      </w:pPr>
    </w:p>
    <w:p w14:paraId="53D806EF" w14:textId="77777777" w:rsidR="00962C94" w:rsidRDefault="00962C94">
      <w:pPr>
        <w:spacing w:line="200" w:lineRule="exact"/>
      </w:pPr>
    </w:p>
    <w:p w14:paraId="218ECEA0" w14:textId="77777777" w:rsidR="00962C94" w:rsidRDefault="00962C94">
      <w:pPr>
        <w:spacing w:line="200" w:lineRule="exact"/>
      </w:pPr>
    </w:p>
    <w:p w14:paraId="7E9994C1" w14:textId="77777777" w:rsidR="00962C94" w:rsidRDefault="00962C94">
      <w:pPr>
        <w:spacing w:line="200" w:lineRule="exact"/>
      </w:pPr>
    </w:p>
    <w:p w14:paraId="64ECBF00" w14:textId="77777777" w:rsidR="00962C94" w:rsidRDefault="00962C94">
      <w:pPr>
        <w:spacing w:line="200" w:lineRule="exact"/>
      </w:pPr>
    </w:p>
    <w:p w14:paraId="69684BD3" w14:textId="77777777" w:rsidR="00962C94" w:rsidRDefault="00962C94">
      <w:pPr>
        <w:spacing w:line="200" w:lineRule="exact"/>
      </w:pPr>
    </w:p>
    <w:p w14:paraId="6131BBE9" w14:textId="77777777" w:rsidR="00962C94" w:rsidRDefault="00962C94">
      <w:pPr>
        <w:spacing w:line="200" w:lineRule="exact"/>
      </w:pPr>
    </w:p>
    <w:p w14:paraId="4C02C6D1" w14:textId="77777777" w:rsidR="00962C94" w:rsidRDefault="00962C94">
      <w:pPr>
        <w:spacing w:line="200" w:lineRule="exact"/>
      </w:pPr>
    </w:p>
    <w:p w14:paraId="21920C5B" w14:textId="77777777" w:rsidR="00962C94" w:rsidRDefault="00962C94">
      <w:pPr>
        <w:spacing w:line="200" w:lineRule="exact"/>
      </w:pPr>
    </w:p>
    <w:p w14:paraId="7AF0BD05" w14:textId="77777777" w:rsidR="00962C94" w:rsidRDefault="00962C94">
      <w:pPr>
        <w:spacing w:line="200" w:lineRule="exact"/>
      </w:pPr>
    </w:p>
    <w:p w14:paraId="00907157" w14:textId="77777777" w:rsidR="00962C94" w:rsidRDefault="00962C94">
      <w:pPr>
        <w:spacing w:line="200" w:lineRule="exact"/>
      </w:pPr>
    </w:p>
    <w:p w14:paraId="4058C849" w14:textId="77777777" w:rsidR="00962C94" w:rsidRDefault="00962C94">
      <w:pPr>
        <w:spacing w:line="200" w:lineRule="exact"/>
      </w:pPr>
    </w:p>
    <w:p w14:paraId="29085C68" w14:textId="77777777" w:rsidR="00962C94" w:rsidRDefault="00962C94">
      <w:pPr>
        <w:spacing w:line="200" w:lineRule="exact"/>
      </w:pPr>
    </w:p>
    <w:p w14:paraId="40CDD673" w14:textId="77777777" w:rsidR="00962C94" w:rsidRDefault="00962C94">
      <w:pPr>
        <w:spacing w:line="200" w:lineRule="exact"/>
      </w:pPr>
    </w:p>
    <w:p w14:paraId="33A8DD5C" w14:textId="77777777" w:rsidR="00962C94" w:rsidRDefault="00962C94">
      <w:pPr>
        <w:spacing w:line="200" w:lineRule="exact"/>
      </w:pPr>
    </w:p>
    <w:p w14:paraId="7040D541" w14:textId="77777777" w:rsidR="00962C94" w:rsidRDefault="00962C94">
      <w:pPr>
        <w:spacing w:line="200" w:lineRule="exact"/>
      </w:pPr>
    </w:p>
    <w:p w14:paraId="02421FB8" w14:textId="77777777" w:rsidR="00962C94" w:rsidRDefault="00962C94">
      <w:pPr>
        <w:spacing w:line="200" w:lineRule="exact"/>
      </w:pPr>
    </w:p>
    <w:p w14:paraId="3DC7881F" w14:textId="77777777" w:rsidR="00962C94" w:rsidRDefault="00962C94">
      <w:pPr>
        <w:spacing w:line="200" w:lineRule="exact"/>
      </w:pPr>
    </w:p>
    <w:p w14:paraId="2ABDE289" w14:textId="77777777" w:rsidR="00962C94" w:rsidRDefault="00962C94">
      <w:pPr>
        <w:spacing w:line="200" w:lineRule="exact"/>
      </w:pPr>
    </w:p>
    <w:p w14:paraId="51A86102" w14:textId="77777777" w:rsidR="00962C94" w:rsidRDefault="00962C94">
      <w:pPr>
        <w:spacing w:line="200" w:lineRule="exact"/>
      </w:pPr>
    </w:p>
    <w:p w14:paraId="439E6F41" w14:textId="77777777" w:rsidR="00962C94" w:rsidRDefault="00962C94">
      <w:pPr>
        <w:spacing w:line="200" w:lineRule="exact"/>
      </w:pPr>
    </w:p>
    <w:p w14:paraId="301EEF2D" w14:textId="77777777" w:rsidR="00962C94" w:rsidRDefault="00962C94">
      <w:pPr>
        <w:spacing w:line="200" w:lineRule="exact"/>
      </w:pPr>
    </w:p>
    <w:p w14:paraId="2DCA4DAB" w14:textId="77777777" w:rsidR="00962C94" w:rsidRDefault="00962C94">
      <w:pPr>
        <w:spacing w:line="200" w:lineRule="exact"/>
      </w:pPr>
    </w:p>
    <w:p w14:paraId="45125510" w14:textId="77777777" w:rsidR="00962C94" w:rsidRDefault="00962C94">
      <w:pPr>
        <w:spacing w:line="200" w:lineRule="exact"/>
      </w:pPr>
    </w:p>
    <w:p w14:paraId="6B562CA3" w14:textId="77777777" w:rsidR="00962C94" w:rsidRDefault="00962C94">
      <w:pPr>
        <w:spacing w:line="200" w:lineRule="exact"/>
      </w:pPr>
    </w:p>
    <w:p w14:paraId="63FB63A5" w14:textId="77777777" w:rsidR="00962C94" w:rsidRDefault="00962C94">
      <w:pPr>
        <w:spacing w:line="200" w:lineRule="exact"/>
      </w:pPr>
    </w:p>
    <w:p w14:paraId="3E2AA9A7" w14:textId="77777777" w:rsidR="00962C94" w:rsidRDefault="00962C94">
      <w:pPr>
        <w:spacing w:line="200" w:lineRule="exact"/>
      </w:pPr>
    </w:p>
    <w:p w14:paraId="05BB370D" w14:textId="77777777" w:rsidR="00962C94" w:rsidRDefault="001E7FBE">
      <w:pPr>
        <w:ind w:left="2454"/>
        <w:rPr>
          <w:rFonts w:ascii="TH Sarabun New" w:eastAsia="TH Sarabun New" w:hAnsi="TH Sarabun New" w:cs="TH Sarabun New"/>
          <w:sz w:val="32"/>
          <w:szCs w:val="32"/>
        </w:rPr>
        <w:sectPr w:rsidR="00962C94">
          <w:pgSz w:w="11900" w:h="16860"/>
          <w:pgMar w:top="1000" w:right="940" w:bottom="280" w:left="940" w:header="761" w:footer="912" w:gutter="0"/>
          <w:cols w:space="720"/>
        </w:sectPr>
      </w:pPr>
      <w:r>
        <w:rPr>
          <w:rFonts w:ascii="TH Sarabun New" w:eastAsia="TH Sarabun New" w:hAnsi="TH Sarabun New" w:cs="TH Sarabun New"/>
          <w:sz w:val="32"/>
          <w:szCs w:val="32"/>
        </w:rPr>
        <w:t>Figure</w:t>
      </w:r>
      <w:r>
        <w:rPr>
          <w:rFonts w:ascii="TH Sarabun New" w:eastAsia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31 Page</w:t>
      </w:r>
      <w:r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o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grate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LoRa</w:t>
      </w:r>
      <w:r>
        <w:rPr>
          <w:rFonts w:ascii="TH Sarabun New" w:eastAsia="TH Sarabun New" w:hAnsi="TH Sarabun New" w:cs="TH Sarabun New"/>
          <w:spacing w:val="-5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a</w:t>
      </w:r>
      <w:r>
        <w:rPr>
          <w:rFonts w:ascii="TH Sarabun New" w:eastAsia="TH Sarabun New" w:hAnsi="TH Sarabun New" w:cs="TH Sarabun New"/>
          <w:sz w:val="32"/>
          <w:szCs w:val="32"/>
        </w:rPr>
        <w:t>y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e</w:t>
      </w:r>
      <w:r>
        <w:rPr>
          <w:rFonts w:ascii="TH Sarabun New" w:eastAsia="TH Sarabun New" w:hAnsi="TH Sarabun New" w:cs="TH Sarabun New"/>
          <w:sz w:val="32"/>
          <w:szCs w:val="32"/>
        </w:rPr>
        <w:t>nne</w:t>
      </w:r>
      <w:r>
        <w:rPr>
          <w:rFonts w:ascii="TH Sarabun New" w:eastAsia="TH Sarabun New" w:hAnsi="TH Sarabun New" w:cs="TH Sarabun New"/>
          <w:spacing w:val="-7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LPP</w:t>
      </w:r>
      <w:r>
        <w:rPr>
          <w:rFonts w:ascii="TH Sarabun New" w:eastAsia="TH Sarabun New" w:hAnsi="TH Sarabun New" w:cs="TH Sarabun New"/>
          <w:spacing w:val="-3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sz w:val="32"/>
          <w:szCs w:val="32"/>
        </w:rPr>
        <w:t>w</w:t>
      </w:r>
      <w:r>
        <w:rPr>
          <w:rFonts w:ascii="TH Sarabun New" w:eastAsia="TH Sarabun New" w:hAnsi="TH Sarabun New" w:cs="TH Sarabun New"/>
          <w:sz w:val="32"/>
          <w:szCs w:val="32"/>
        </w:rPr>
        <w:t>i</w:t>
      </w:r>
      <w:r>
        <w:rPr>
          <w:rFonts w:ascii="TH Sarabun New" w:eastAsia="TH Sarabun New" w:hAnsi="TH Sarabun New" w:cs="TH Sarabun New"/>
          <w:spacing w:val="3"/>
          <w:sz w:val="32"/>
          <w:szCs w:val="32"/>
        </w:rPr>
        <w:t>t</w:t>
      </w:r>
      <w:r>
        <w:rPr>
          <w:rFonts w:ascii="TH Sarabun New" w:eastAsia="TH Sarabun New" w:hAnsi="TH Sarabun New" w:cs="TH Sarabun New"/>
          <w:sz w:val="32"/>
          <w:szCs w:val="32"/>
        </w:rPr>
        <w:t>h</w:t>
      </w:r>
      <w:r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z w:val="32"/>
          <w:szCs w:val="32"/>
        </w:rPr>
        <w:t>Ca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y</w:t>
      </w:r>
      <w:r>
        <w:rPr>
          <w:rFonts w:ascii="TH Sarabun New" w:eastAsia="TH Sarabun New" w:hAnsi="TH Sarabun New" w:cs="TH Sarabun New"/>
          <w:sz w:val="32"/>
          <w:szCs w:val="32"/>
        </w:rPr>
        <w:t>en</w:t>
      </w:r>
      <w:r>
        <w:rPr>
          <w:rFonts w:ascii="TH Sarabun New" w:eastAsia="TH Sarabun New" w:hAnsi="TH Sarabun New" w:cs="TH Sarabun New"/>
          <w:spacing w:val="1"/>
          <w:sz w:val="32"/>
          <w:szCs w:val="32"/>
        </w:rPr>
        <w:t>n</w:t>
      </w:r>
      <w:r>
        <w:rPr>
          <w:rFonts w:ascii="TH Sarabun New" w:eastAsia="TH Sarabun New" w:hAnsi="TH Sarabun New" w:cs="TH Sarabun New"/>
          <w:sz w:val="32"/>
          <w:szCs w:val="32"/>
        </w:rPr>
        <w:t>e</w:t>
      </w:r>
    </w:p>
    <w:p w14:paraId="7A3B96DB" w14:textId="77777777" w:rsidR="00962C94" w:rsidRDefault="00962C94">
      <w:pPr>
        <w:spacing w:line="200" w:lineRule="exact"/>
      </w:pPr>
    </w:p>
    <w:p w14:paraId="5B17450B" w14:textId="77777777" w:rsidR="00962C94" w:rsidRDefault="00962C94">
      <w:pPr>
        <w:spacing w:before="11" w:line="240" w:lineRule="exact"/>
        <w:rPr>
          <w:sz w:val="24"/>
          <w:szCs w:val="24"/>
        </w:rPr>
      </w:pPr>
    </w:p>
    <w:p w14:paraId="26C0B002" w14:textId="77777777" w:rsidR="00962C94" w:rsidRDefault="001E7FBE">
      <w:pPr>
        <w:spacing w:line="400" w:lineRule="exact"/>
        <w:ind w:left="848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>3.5)</w:t>
      </w:r>
      <w:r>
        <w:rPr>
          <w:rFonts w:ascii="TH Sarabun New" w:eastAsia="TH Sarabun New" w:hAnsi="TH Sarabun New" w:cs="TH Sarabun New"/>
          <w:spacing w:val="9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When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nodes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end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da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via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 xml:space="preserve"> 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he</w:t>
      </w:r>
      <w:r>
        <w:rPr>
          <w:rFonts w:ascii="TH Sarabun New" w:eastAsia="TH Sarabun New" w:hAnsi="TH Sarabun New" w:cs="TH Sarabun New"/>
          <w:spacing w:val="-3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hings</w:t>
      </w:r>
      <w:r>
        <w:rPr>
          <w:rFonts w:ascii="TH Sarabun New" w:eastAsia="TH Sarabun New" w:hAnsi="TH Sarabun New" w:cs="TH Sarabun New"/>
          <w:spacing w:val="-5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2"/>
          <w:position w:val="6"/>
          <w:sz w:val="32"/>
          <w:szCs w:val="32"/>
        </w:rPr>
        <w:t>N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e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w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ork,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Da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hboard</w:t>
      </w:r>
      <w:r>
        <w:rPr>
          <w:rFonts w:ascii="TH Sarabun New" w:eastAsia="TH Sarabun New" w:hAnsi="TH Sarabun New" w:cs="TH Sarabun New"/>
          <w:spacing w:val="-10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>w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ill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be</w:t>
      </w:r>
      <w:r>
        <w:rPr>
          <w:rFonts w:ascii="TH Sarabun New" w:eastAsia="TH Sarabun New" w:hAnsi="TH Sarabun New" w:cs="TH Sarabun New"/>
          <w:spacing w:val="-1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s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hown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a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u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oma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t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ica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ll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y</w:t>
      </w:r>
    </w:p>
    <w:p w14:paraId="492CFD9D" w14:textId="77777777" w:rsidR="00962C94" w:rsidRDefault="001E7FBE">
      <w:pPr>
        <w:spacing w:line="420" w:lineRule="exact"/>
        <w:ind w:left="1273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position w:val="6"/>
          <w:sz w:val="32"/>
          <w:szCs w:val="32"/>
        </w:rPr>
        <w:t>(</w:t>
      </w:r>
      <w:r>
        <w:rPr>
          <w:rFonts w:ascii="TH Sarabun New" w:eastAsia="TH Sarabun New" w:hAnsi="TH Sarabun New" w:cs="TH Sarabun New"/>
          <w:spacing w:val="-2"/>
          <w:position w:val="6"/>
          <w:sz w:val="32"/>
          <w:szCs w:val="32"/>
        </w:rPr>
        <w:t>f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igure</w:t>
      </w:r>
      <w:r>
        <w:rPr>
          <w:rFonts w:ascii="TH Sarabun New" w:eastAsia="TH Sarabun New" w:hAnsi="TH Sarabun New" w:cs="TH Sarabun New"/>
          <w:spacing w:val="-6"/>
          <w:position w:val="6"/>
          <w:sz w:val="32"/>
          <w:szCs w:val="32"/>
        </w:rPr>
        <w:t xml:space="preserve"> 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3</w:t>
      </w:r>
      <w:r>
        <w:rPr>
          <w:rFonts w:ascii="TH Sarabun New" w:eastAsia="TH Sarabun New" w:hAnsi="TH Sarabun New" w:cs="TH Sarabun New"/>
          <w:spacing w:val="1"/>
          <w:position w:val="6"/>
          <w:sz w:val="32"/>
          <w:szCs w:val="32"/>
        </w:rPr>
        <w:t>2</w:t>
      </w:r>
      <w:r>
        <w:rPr>
          <w:rFonts w:ascii="TH Sarabun New" w:eastAsia="TH Sarabun New" w:hAnsi="TH Sarabun New" w:cs="TH Sarabun New"/>
          <w:position w:val="6"/>
          <w:sz w:val="32"/>
          <w:szCs w:val="32"/>
        </w:rPr>
        <w:t>)</w:t>
      </w:r>
    </w:p>
    <w:p w14:paraId="5E0A5569" w14:textId="77777777" w:rsidR="00962C94" w:rsidRDefault="00962C94">
      <w:pPr>
        <w:spacing w:before="3" w:line="140" w:lineRule="exact"/>
        <w:rPr>
          <w:sz w:val="15"/>
          <w:szCs w:val="15"/>
        </w:rPr>
      </w:pPr>
    </w:p>
    <w:p w14:paraId="4D7B9421" w14:textId="77777777" w:rsidR="00962C94" w:rsidRDefault="00962C94">
      <w:pPr>
        <w:spacing w:line="200" w:lineRule="exact"/>
      </w:pPr>
    </w:p>
    <w:p w14:paraId="18EEA0EA" w14:textId="77777777" w:rsidR="00962C94" w:rsidRDefault="00962C94">
      <w:pPr>
        <w:spacing w:line="200" w:lineRule="exact"/>
      </w:pPr>
    </w:p>
    <w:p w14:paraId="159FEC34" w14:textId="77777777" w:rsidR="00962C94" w:rsidRDefault="00962C94">
      <w:pPr>
        <w:spacing w:line="200" w:lineRule="exact"/>
      </w:pPr>
    </w:p>
    <w:p w14:paraId="33354D66" w14:textId="77777777" w:rsidR="00962C94" w:rsidRDefault="00962C94">
      <w:pPr>
        <w:spacing w:line="200" w:lineRule="exact"/>
      </w:pPr>
    </w:p>
    <w:p w14:paraId="1EE718F9" w14:textId="77777777" w:rsidR="00962C94" w:rsidRDefault="00962C94">
      <w:pPr>
        <w:spacing w:line="200" w:lineRule="exact"/>
      </w:pPr>
    </w:p>
    <w:p w14:paraId="22B5D6E9" w14:textId="77777777" w:rsidR="00962C94" w:rsidRDefault="00962C94">
      <w:pPr>
        <w:spacing w:line="200" w:lineRule="exact"/>
      </w:pPr>
    </w:p>
    <w:p w14:paraId="350262F1" w14:textId="77777777" w:rsidR="00962C94" w:rsidRDefault="00962C94">
      <w:pPr>
        <w:spacing w:line="200" w:lineRule="exact"/>
      </w:pPr>
    </w:p>
    <w:p w14:paraId="379A772A" w14:textId="77777777" w:rsidR="00962C94" w:rsidRDefault="00962C94">
      <w:pPr>
        <w:spacing w:line="200" w:lineRule="exact"/>
      </w:pPr>
    </w:p>
    <w:p w14:paraId="3BDA6844" w14:textId="77777777" w:rsidR="00962C94" w:rsidRDefault="00962C94">
      <w:pPr>
        <w:spacing w:line="200" w:lineRule="exact"/>
      </w:pPr>
    </w:p>
    <w:p w14:paraId="44DEC2A8" w14:textId="77777777" w:rsidR="00962C94" w:rsidRDefault="00962C94">
      <w:pPr>
        <w:spacing w:line="200" w:lineRule="exact"/>
      </w:pPr>
    </w:p>
    <w:p w14:paraId="30DE8B96" w14:textId="77777777" w:rsidR="00962C94" w:rsidRDefault="00962C94">
      <w:pPr>
        <w:spacing w:line="200" w:lineRule="exact"/>
      </w:pPr>
    </w:p>
    <w:p w14:paraId="649DCA30" w14:textId="77777777" w:rsidR="00962C94" w:rsidRDefault="00962C94">
      <w:pPr>
        <w:spacing w:line="200" w:lineRule="exact"/>
      </w:pPr>
    </w:p>
    <w:p w14:paraId="14628555" w14:textId="77777777" w:rsidR="00962C94" w:rsidRDefault="00962C94">
      <w:pPr>
        <w:spacing w:line="200" w:lineRule="exact"/>
      </w:pPr>
    </w:p>
    <w:p w14:paraId="22A1C4F4" w14:textId="77777777" w:rsidR="00962C94" w:rsidRDefault="00962C94">
      <w:pPr>
        <w:spacing w:line="200" w:lineRule="exact"/>
      </w:pPr>
    </w:p>
    <w:p w14:paraId="330D8B86" w14:textId="77777777" w:rsidR="00962C94" w:rsidRDefault="00962C94">
      <w:pPr>
        <w:spacing w:line="200" w:lineRule="exact"/>
      </w:pPr>
    </w:p>
    <w:p w14:paraId="29AE6714" w14:textId="77777777" w:rsidR="00962C94" w:rsidRDefault="00962C94">
      <w:pPr>
        <w:spacing w:line="200" w:lineRule="exact"/>
      </w:pPr>
    </w:p>
    <w:p w14:paraId="22B5241D" w14:textId="77777777" w:rsidR="00962C94" w:rsidRDefault="00962C94">
      <w:pPr>
        <w:spacing w:line="200" w:lineRule="exact"/>
      </w:pPr>
    </w:p>
    <w:p w14:paraId="1A3728B5" w14:textId="77777777" w:rsidR="00962C94" w:rsidRDefault="00962C94">
      <w:pPr>
        <w:spacing w:line="200" w:lineRule="exact"/>
      </w:pPr>
    </w:p>
    <w:p w14:paraId="512155C2" w14:textId="77777777" w:rsidR="00962C94" w:rsidRDefault="00962C94">
      <w:pPr>
        <w:spacing w:line="200" w:lineRule="exact"/>
      </w:pPr>
    </w:p>
    <w:p w14:paraId="06E3E18D" w14:textId="77777777" w:rsidR="00962C94" w:rsidRDefault="00962C94">
      <w:pPr>
        <w:spacing w:line="200" w:lineRule="exact"/>
      </w:pPr>
    </w:p>
    <w:p w14:paraId="6F508B2D" w14:textId="77777777" w:rsidR="00962C94" w:rsidRDefault="00962C94">
      <w:pPr>
        <w:spacing w:line="200" w:lineRule="exact"/>
      </w:pPr>
    </w:p>
    <w:p w14:paraId="7FF83CF2" w14:textId="77777777" w:rsidR="00962C94" w:rsidRDefault="00962C94">
      <w:pPr>
        <w:spacing w:line="200" w:lineRule="exact"/>
      </w:pPr>
    </w:p>
    <w:p w14:paraId="71471D00" w14:textId="77777777" w:rsidR="00962C94" w:rsidRDefault="00962C94">
      <w:pPr>
        <w:spacing w:line="200" w:lineRule="exact"/>
      </w:pPr>
    </w:p>
    <w:p w14:paraId="50308A67" w14:textId="77777777" w:rsidR="00962C94" w:rsidRDefault="00962C94">
      <w:pPr>
        <w:spacing w:line="200" w:lineRule="exact"/>
      </w:pPr>
    </w:p>
    <w:p w14:paraId="713A5F91" w14:textId="77777777" w:rsidR="00962C94" w:rsidRDefault="00962C94">
      <w:pPr>
        <w:spacing w:line="200" w:lineRule="exact"/>
      </w:pPr>
    </w:p>
    <w:p w14:paraId="677128D2" w14:textId="77777777" w:rsidR="00962C94" w:rsidRDefault="00962C94">
      <w:pPr>
        <w:spacing w:line="200" w:lineRule="exact"/>
      </w:pPr>
    </w:p>
    <w:p w14:paraId="7B37F6E6" w14:textId="77777777" w:rsidR="00962C94" w:rsidRDefault="00962C94">
      <w:pPr>
        <w:spacing w:line="200" w:lineRule="exact"/>
      </w:pPr>
    </w:p>
    <w:p w14:paraId="2D07C400" w14:textId="77777777" w:rsidR="00962C94" w:rsidRDefault="00962C94">
      <w:pPr>
        <w:spacing w:line="200" w:lineRule="exact"/>
      </w:pPr>
    </w:p>
    <w:p w14:paraId="1DF703F3" w14:textId="77777777" w:rsidR="00962C94" w:rsidRDefault="00962C94">
      <w:pPr>
        <w:spacing w:line="200" w:lineRule="exact"/>
      </w:pPr>
    </w:p>
    <w:p w14:paraId="285F53DA" w14:textId="77777777" w:rsidR="00962C94" w:rsidRDefault="00962C94">
      <w:pPr>
        <w:spacing w:line="200" w:lineRule="exact"/>
      </w:pPr>
    </w:p>
    <w:p w14:paraId="6C208C1D" w14:textId="77777777" w:rsidR="00962C94" w:rsidRDefault="00962C94">
      <w:pPr>
        <w:spacing w:line="200" w:lineRule="exact"/>
      </w:pPr>
    </w:p>
    <w:p w14:paraId="37AC1E09" w14:textId="77777777" w:rsidR="00962C94" w:rsidRDefault="00962C94">
      <w:pPr>
        <w:spacing w:line="200" w:lineRule="exact"/>
      </w:pPr>
    </w:p>
    <w:p w14:paraId="61090F84" w14:textId="77777777" w:rsidR="00962C94" w:rsidRDefault="00962C94">
      <w:pPr>
        <w:spacing w:line="200" w:lineRule="exact"/>
      </w:pPr>
    </w:p>
    <w:p w14:paraId="33A52966" w14:textId="77777777" w:rsidR="00962C94" w:rsidRDefault="00624F5E">
      <w:pPr>
        <w:ind w:left="3271"/>
        <w:rPr>
          <w:rFonts w:ascii="TH Sarabun New" w:eastAsia="TH Sarabun New" w:hAnsi="TH Sarabun New" w:cs="TH Sarabun New"/>
          <w:sz w:val="32"/>
          <w:szCs w:val="32"/>
        </w:rPr>
      </w:pPr>
      <w:r>
        <w:pict w14:anchorId="058A7F93">
          <v:shape id="_x0000_s1026" type="#_x0000_t75" style="position:absolute;left:0;text-align:left;margin-left:69.45pt;margin-top:130.75pt;width:487pt;height:321.45pt;z-index:-251645440;mso-position-horizontal-relative:page;mso-position-vertical-relative:page">
            <v:imagedata r:id="rId51" o:title=""/>
            <w10:wrap anchorx="page" anchory="page"/>
          </v:shape>
        </w:pict>
      </w:r>
      <w:r w:rsidR="001E7FBE">
        <w:rPr>
          <w:rFonts w:ascii="TH Sarabun New" w:eastAsia="TH Sarabun New" w:hAnsi="TH Sarabun New" w:cs="TH Sarabun New"/>
          <w:sz w:val="32"/>
          <w:szCs w:val="32"/>
        </w:rPr>
        <w:t>Figure</w:t>
      </w:r>
      <w:r w:rsidR="001E7FBE">
        <w:rPr>
          <w:rFonts w:ascii="TH Sarabun New" w:eastAsia="TH Sarabun New" w:hAnsi="TH Sarabun New" w:cs="TH Sarabun New"/>
          <w:spacing w:val="-4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32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Da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s</w:t>
      </w:r>
      <w:r w:rsidR="001E7FBE">
        <w:rPr>
          <w:rFonts w:ascii="TH Sarabun New" w:eastAsia="TH Sarabun New" w:hAnsi="TH Sarabun New" w:cs="TH Sarabun New"/>
          <w:sz w:val="32"/>
          <w:szCs w:val="32"/>
        </w:rPr>
        <w:t>hboard</w:t>
      </w:r>
      <w:r w:rsidR="001E7FBE">
        <w:rPr>
          <w:rFonts w:ascii="TH Sarabun New" w:eastAsia="TH Sarabun New" w:hAnsi="TH Sarabun New" w:cs="TH Sarabun New"/>
          <w:spacing w:val="-9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of</w:t>
      </w:r>
      <w:r w:rsidR="001E7FBE">
        <w:rPr>
          <w:rFonts w:ascii="TH Sarabun New" w:eastAsia="TH Sarabun New" w:hAnsi="TH Sarabun New" w:cs="TH Sarabun New"/>
          <w:spacing w:val="-2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pacing w:val="2"/>
          <w:sz w:val="32"/>
          <w:szCs w:val="32"/>
        </w:rPr>
        <w:t>i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egra</w:t>
      </w:r>
      <w:r w:rsidR="001E7FBE">
        <w:rPr>
          <w:rFonts w:ascii="TH Sarabun New" w:eastAsia="TH Sarabun New" w:hAnsi="TH Sarabun New" w:cs="TH Sarabun New"/>
          <w:spacing w:val="1"/>
          <w:sz w:val="32"/>
          <w:szCs w:val="32"/>
        </w:rPr>
        <w:t>t</w:t>
      </w:r>
      <w:r w:rsidR="001E7FBE">
        <w:rPr>
          <w:rFonts w:ascii="TH Sarabun New" w:eastAsia="TH Sarabun New" w:hAnsi="TH Sarabun New" w:cs="TH Sarabun New"/>
          <w:sz w:val="32"/>
          <w:szCs w:val="32"/>
        </w:rPr>
        <w:t>ed</w:t>
      </w:r>
      <w:r w:rsidR="001E7FBE">
        <w:rPr>
          <w:rFonts w:ascii="TH Sarabun New" w:eastAsia="TH Sarabun New" w:hAnsi="TH Sarabun New" w:cs="TH Sarabun New"/>
          <w:spacing w:val="-10"/>
          <w:sz w:val="32"/>
          <w:szCs w:val="32"/>
        </w:rPr>
        <w:t xml:space="preserve"> </w:t>
      </w:r>
      <w:r w:rsidR="001E7FBE">
        <w:rPr>
          <w:rFonts w:ascii="TH Sarabun New" w:eastAsia="TH Sarabun New" w:hAnsi="TH Sarabun New" w:cs="TH Sarabun New"/>
          <w:sz w:val="32"/>
          <w:szCs w:val="32"/>
        </w:rPr>
        <w:t>node</w:t>
      </w:r>
    </w:p>
    <w:sectPr w:rsidR="00962C94">
      <w:pgSz w:w="11900" w:h="16860"/>
      <w:pgMar w:top="1000" w:right="660" w:bottom="280" w:left="940" w:header="761" w:footer="9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A84282" w14:textId="77777777" w:rsidR="00624F5E" w:rsidRDefault="00624F5E">
      <w:r>
        <w:separator/>
      </w:r>
    </w:p>
  </w:endnote>
  <w:endnote w:type="continuationSeparator" w:id="0">
    <w:p w14:paraId="7C9FE7AB" w14:textId="77777777" w:rsidR="00624F5E" w:rsidRDefault="00624F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8692FE" w14:textId="77777777" w:rsidR="00962C94" w:rsidRDefault="00624F5E">
    <w:pPr>
      <w:spacing w:line="200" w:lineRule="exact"/>
    </w:pPr>
    <w:r>
      <w:pict w14:anchorId="395054A5">
        <v:group id="_x0000_s2050" style="position:absolute;margin-left:52.55pt;margin-top:776.15pt;width:489.95pt;height:0;z-index:-251658752;mso-position-horizontal-relative:page;mso-position-vertical-relative:page" coordorigin="1051,15523" coordsize="9799,0">
          <v:shape id="_x0000_s2051" style="position:absolute;left:1051;top:15523;width:9799;height:0" coordorigin="1051,15523" coordsize="9799,0" path="m1051,15523r9799,e" filled="f" strokecolor="#d9d9d9" strokeweight=".20464mm">
            <v:path arrowok="t"/>
          </v:shape>
          <w10:wrap anchorx="page" anchory="page"/>
        </v:group>
      </w:pict>
    </w:r>
    <w:r>
      <w:pict w14:anchorId="59CC1F7F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pt;margin-top:778.75pt;width:59pt;height:14pt;z-index:-251657728;mso-position-horizontal-relative:page;mso-position-vertical-relative:page" filled="f" stroked="f">
          <v:textbox inset="0,0,0,0">
            <w:txbxContent>
              <w:p w14:paraId="574A3764" w14:textId="77777777" w:rsidR="00962C94" w:rsidRDefault="001E7FBE">
                <w:pPr>
                  <w:spacing w:line="260" w:lineRule="exact"/>
                  <w:ind w:left="40" w:right="-36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b/>
                    <w:position w:val="1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Calibri" w:eastAsia="Calibri" w:hAnsi="Calibri" w:cs="Calibri"/>
                    <w:b/>
                    <w:position w:val="1"/>
                    <w:sz w:val="24"/>
                    <w:szCs w:val="24"/>
                  </w:rPr>
                  <w:t xml:space="preserve"> |</w:t>
                </w:r>
                <w:r>
                  <w:rPr>
                    <w:rFonts w:ascii="Calibri" w:eastAsia="Calibri" w:hAnsi="Calibri" w:cs="Calibri"/>
                    <w:b/>
                    <w:spacing w:val="2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7E7E7E"/>
                    <w:position w:val="1"/>
                    <w:sz w:val="24"/>
                    <w:szCs w:val="24"/>
                  </w:rPr>
                  <w:t>P</w:t>
                </w:r>
                <w:r>
                  <w:rPr>
                    <w:rFonts w:ascii="Calibri" w:eastAsia="Calibri" w:hAnsi="Calibri" w:cs="Calibri"/>
                    <w:color w:val="7E7E7E"/>
                    <w:spacing w:val="6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7E7E7E"/>
                    <w:position w:val="1"/>
                    <w:sz w:val="24"/>
                    <w:szCs w:val="24"/>
                  </w:rPr>
                  <w:t>a</w:t>
                </w:r>
                <w:r>
                  <w:rPr>
                    <w:rFonts w:ascii="Calibri" w:eastAsia="Calibri" w:hAnsi="Calibri" w:cs="Calibri"/>
                    <w:color w:val="7E7E7E"/>
                    <w:spacing w:val="6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7E7E7E"/>
                    <w:position w:val="1"/>
                    <w:sz w:val="24"/>
                    <w:szCs w:val="24"/>
                  </w:rPr>
                  <w:t>g</w:t>
                </w:r>
                <w:r>
                  <w:rPr>
                    <w:rFonts w:ascii="Calibri" w:eastAsia="Calibri" w:hAnsi="Calibri" w:cs="Calibri"/>
                    <w:color w:val="7E7E7E"/>
                    <w:spacing w:val="5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color w:val="7E7E7E"/>
                    <w:position w:val="1"/>
                    <w:sz w:val="24"/>
                    <w:szCs w:val="24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2008E0" w14:textId="77777777" w:rsidR="00624F5E" w:rsidRDefault="00624F5E">
      <w:r>
        <w:separator/>
      </w:r>
    </w:p>
  </w:footnote>
  <w:footnote w:type="continuationSeparator" w:id="0">
    <w:p w14:paraId="7BBB2908" w14:textId="77777777" w:rsidR="00624F5E" w:rsidRDefault="00624F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723F08" w14:textId="77777777" w:rsidR="00962C94" w:rsidRDefault="00624F5E">
    <w:pPr>
      <w:spacing w:line="200" w:lineRule="exact"/>
    </w:pPr>
    <w:r>
      <w:pict w14:anchorId="0F61E30E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174.95pt;margin-top:37.05pt;width:245.05pt;height:14pt;z-index:-251659776;mso-position-horizontal-relative:page;mso-position-vertical-relative:page" filled="f" stroked="f">
          <v:textbox inset="0,0,0,0">
            <w:txbxContent>
              <w:p w14:paraId="06E13803" w14:textId="77777777" w:rsidR="00962C94" w:rsidRDefault="001E7FBE">
                <w:pPr>
                  <w:spacing w:line="280" w:lineRule="exact"/>
                  <w:ind w:left="20" w:right="-36"/>
                  <w:rPr>
                    <w:rFonts w:ascii="TH Sarabun New" w:eastAsia="TH Sarabun New" w:hAnsi="TH Sarabun New" w:cs="TH Sarabun New"/>
                    <w:sz w:val="24"/>
                    <w:szCs w:val="24"/>
                  </w:rPr>
                </w:pPr>
                <w:r>
                  <w:rPr>
                    <w:rFonts w:ascii="TH Sarabun New" w:eastAsia="TH Sarabun New" w:hAnsi="TH Sarabun New" w:cs="TH Sarabun New"/>
                    <w:position w:val="5"/>
                    <w:sz w:val="24"/>
                    <w:szCs w:val="24"/>
                  </w:rPr>
                  <w:t>-</w:t>
                </w:r>
                <w:r>
                  <w:rPr>
                    <w:rFonts w:ascii="TH Sarabun New" w:eastAsia="TH Sarabun New" w:hAnsi="TH Sarabun New" w:cs="TH Sarabun New"/>
                    <w:spacing w:val="3"/>
                    <w:position w:val="5"/>
                    <w:sz w:val="24"/>
                    <w:szCs w:val="24"/>
                  </w:rPr>
                  <w:t xml:space="preserve"> </w:t>
                </w:r>
                <w:r>
                  <w:rPr>
                    <w:rFonts w:ascii="TH Sarabun New" w:eastAsia="TH Sarabun New" w:hAnsi="TH Sarabun New" w:cs="TH Sarabun New"/>
                    <w:position w:val="5"/>
                    <w:sz w:val="24"/>
                    <w:szCs w:val="24"/>
                  </w:rPr>
                  <w:t>LoR</w:t>
                </w:r>
                <w:r>
                  <w:rPr>
                    <w:rFonts w:ascii="TH Sarabun New" w:eastAsia="TH Sarabun New" w:hAnsi="TH Sarabun New" w:cs="TH Sarabun New"/>
                    <w:spacing w:val="-1"/>
                    <w:position w:val="5"/>
                    <w:sz w:val="24"/>
                    <w:szCs w:val="24"/>
                  </w:rPr>
                  <w:t>a</w:t>
                </w:r>
                <w:r>
                  <w:rPr>
                    <w:rFonts w:ascii="TH Sarabun New" w:eastAsia="TH Sarabun New" w:hAnsi="TH Sarabun New" w:cs="TH Sarabun New"/>
                    <w:position w:val="5"/>
                    <w:sz w:val="24"/>
                    <w:szCs w:val="24"/>
                  </w:rPr>
                  <w:t>WAN</w:t>
                </w:r>
                <w:r>
                  <w:rPr>
                    <w:rFonts w:ascii="TH Sarabun New" w:eastAsia="TH Sarabun New" w:hAnsi="TH Sarabun New" w:cs="TH Sarabun New"/>
                    <w:spacing w:val="1"/>
                    <w:position w:val="5"/>
                    <w:sz w:val="24"/>
                    <w:szCs w:val="24"/>
                  </w:rPr>
                  <w:t xml:space="preserve"> </w:t>
                </w:r>
                <w:r>
                  <w:rPr>
                    <w:rFonts w:ascii="TH Sarabun New" w:eastAsia="TH Sarabun New" w:hAnsi="TH Sarabun New" w:cs="TH Sarabun New"/>
                    <w:position w:val="5"/>
                    <w:sz w:val="24"/>
                    <w:szCs w:val="24"/>
                  </w:rPr>
                  <w:t>W</w:t>
                </w:r>
                <w:r>
                  <w:rPr>
                    <w:rFonts w:ascii="TH Sarabun New" w:eastAsia="TH Sarabun New" w:hAnsi="TH Sarabun New" w:cs="TH Sarabun New"/>
                    <w:spacing w:val="-1"/>
                    <w:position w:val="5"/>
                    <w:sz w:val="24"/>
                    <w:szCs w:val="24"/>
                  </w:rPr>
                  <w:t>o</w:t>
                </w:r>
                <w:r>
                  <w:rPr>
                    <w:rFonts w:ascii="TH Sarabun New" w:eastAsia="TH Sarabun New" w:hAnsi="TH Sarabun New" w:cs="TH Sarabun New"/>
                    <w:position w:val="5"/>
                    <w:sz w:val="24"/>
                    <w:szCs w:val="24"/>
                  </w:rPr>
                  <w:t>r</w:t>
                </w:r>
                <w:r>
                  <w:rPr>
                    <w:rFonts w:ascii="TH Sarabun New" w:eastAsia="TH Sarabun New" w:hAnsi="TH Sarabun New" w:cs="TH Sarabun New"/>
                    <w:spacing w:val="1"/>
                    <w:position w:val="5"/>
                    <w:sz w:val="24"/>
                    <w:szCs w:val="24"/>
                  </w:rPr>
                  <w:t>k</w:t>
                </w:r>
                <w:r>
                  <w:rPr>
                    <w:rFonts w:ascii="TH Sarabun New" w:eastAsia="TH Sarabun New" w:hAnsi="TH Sarabun New" w:cs="TH Sarabun New"/>
                    <w:position w:val="5"/>
                    <w:sz w:val="24"/>
                    <w:szCs w:val="24"/>
                  </w:rPr>
                  <w:t>shop</w:t>
                </w:r>
                <w:r>
                  <w:rPr>
                    <w:rFonts w:ascii="TH Sarabun New" w:eastAsia="TH Sarabun New" w:hAnsi="TH Sarabun New" w:cs="TH Sarabun New"/>
                    <w:spacing w:val="1"/>
                    <w:position w:val="5"/>
                    <w:sz w:val="24"/>
                    <w:szCs w:val="24"/>
                  </w:rPr>
                  <w:t xml:space="preserve"> </w:t>
                </w:r>
                <w:r>
                  <w:rPr>
                    <w:rFonts w:ascii="TH Sarabun New" w:eastAsia="TH Sarabun New" w:hAnsi="TH Sarabun New" w:cs="TH Sarabun New"/>
                    <w:position w:val="5"/>
                    <w:sz w:val="24"/>
                    <w:szCs w:val="24"/>
                  </w:rPr>
                  <w:t>Manu</w:t>
                </w:r>
                <w:r>
                  <w:rPr>
                    <w:rFonts w:ascii="TH Sarabun New" w:eastAsia="TH Sarabun New" w:hAnsi="TH Sarabun New" w:cs="TH Sarabun New"/>
                    <w:spacing w:val="-1"/>
                    <w:position w:val="5"/>
                    <w:sz w:val="24"/>
                    <w:szCs w:val="24"/>
                  </w:rPr>
                  <w:t>a</w:t>
                </w:r>
                <w:r>
                  <w:rPr>
                    <w:rFonts w:ascii="TH Sarabun New" w:eastAsia="TH Sarabun New" w:hAnsi="TH Sarabun New" w:cs="TH Sarabun New"/>
                    <w:position w:val="5"/>
                    <w:sz w:val="24"/>
                    <w:szCs w:val="24"/>
                  </w:rPr>
                  <w:t>l</w:t>
                </w:r>
                <w:r>
                  <w:rPr>
                    <w:rFonts w:ascii="TH Sarabun New" w:eastAsia="TH Sarabun New" w:hAnsi="TH Sarabun New" w:cs="TH Sarabun New"/>
                    <w:spacing w:val="1"/>
                    <w:position w:val="5"/>
                    <w:sz w:val="24"/>
                    <w:szCs w:val="24"/>
                  </w:rPr>
                  <w:t xml:space="preserve"> </w:t>
                </w:r>
                <w:r>
                  <w:rPr>
                    <w:rFonts w:ascii="TH Sarabun New" w:eastAsia="TH Sarabun New" w:hAnsi="TH Sarabun New" w:cs="TH Sarabun New"/>
                    <w:position w:val="5"/>
                    <w:sz w:val="24"/>
                    <w:szCs w:val="24"/>
                  </w:rPr>
                  <w:t>by</w:t>
                </w:r>
                <w:r>
                  <w:rPr>
                    <w:rFonts w:ascii="TH Sarabun New" w:eastAsia="TH Sarabun New" w:hAnsi="TH Sarabun New" w:cs="TH Sarabun New"/>
                    <w:spacing w:val="-3"/>
                    <w:position w:val="5"/>
                    <w:sz w:val="24"/>
                    <w:szCs w:val="24"/>
                  </w:rPr>
                  <w:t xml:space="preserve"> </w:t>
                </w:r>
                <w:r>
                  <w:rPr>
                    <w:rFonts w:ascii="TH Sarabun New" w:eastAsia="TH Sarabun New" w:hAnsi="TH Sarabun New" w:cs="TH Sarabun New"/>
                    <w:position w:val="5"/>
                    <w:sz w:val="24"/>
                    <w:szCs w:val="24"/>
                  </w:rPr>
                  <w:t>T</w:t>
                </w:r>
                <w:r>
                  <w:rPr>
                    <w:rFonts w:ascii="TH Sarabun New" w:eastAsia="TH Sarabun New" w:hAnsi="TH Sarabun New" w:cs="TH Sarabun New"/>
                    <w:spacing w:val="-1"/>
                    <w:position w:val="5"/>
                    <w:sz w:val="24"/>
                    <w:szCs w:val="24"/>
                  </w:rPr>
                  <w:t>e</w:t>
                </w:r>
                <w:r>
                  <w:rPr>
                    <w:rFonts w:ascii="TH Sarabun New" w:eastAsia="TH Sarabun New" w:hAnsi="TH Sarabun New" w:cs="TH Sarabun New"/>
                    <w:position w:val="5"/>
                    <w:sz w:val="24"/>
                    <w:szCs w:val="24"/>
                  </w:rPr>
                  <w:t>nt</w:t>
                </w:r>
                <w:r>
                  <w:rPr>
                    <w:rFonts w:ascii="TH Sarabun New" w:eastAsia="TH Sarabun New" w:hAnsi="TH Sarabun New" w:cs="TH Sarabun New"/>
                    <w:spacing w:val="1"/>
                    <w:position w:val="5"/>
                    <w:sz w:val="24"/>
                    <w:szCs w:val="24"/>
                  </w:rPr>
                  <w:t>r</w:t>
                </w:r>
                <w:r>
                  <w:rPr>
                    <w:rFonts w:ascii="TH Sarabun New" w:eastAsia="TH Sarabun New" w:hAnsi="TH Sarabun New" w:cs="TH Sarabun New"/>
                    <w:spacing w:val="-1"/>
                    <w:position w:val="5"/>
                    <w:sz w:val="24"/>
                    <w:szCs w:val="24"/>
                  </w:rPr>
                  <w:t>a</w:t>
                </w:r>
                <w:r>
                  <w:rPr>
                    <w:rFonts w:ascii="TH Sarabun New" w:eastAsia="TH Sarabun New" w:hAnsi="TH Sarabun New" w:cs="TH Sarabun New"/>
                    <w:position w:val="5"/>
                    <w:sz w:val="24"/>
                    <w:szCs w:val="24"/>
                  </w:rPr>
                  <w:t>ck</w:t>
                </w:r>
                <w:r>
                  <w:rPr>
                    <w:rFonts w:ascii="TH Sarabun New" w:eastAsia="TH Sarabun New" w:hAnsi="TH Sarabun New" w:cs="TH Sarabun New"/>
                    <w:spacing w:val="1"/>
                    <w:position w:val="5"/>
                    <w:sz w:val="24"/>
                    <w:szCs w:val="24"/>
                  </w:rPr>
                  <w:t xml:space="preserve"> </w:t>
                </w:r>
                <w:hyperlink r:id="rId1">
                  <w:r>
                    <w:rPr>
                      <w:rFonts w:ascii="TH Sarabun New" w:eastAsia="TH Sarabun New" w:hAnsi="TH Sarabun New" w:cs="TH Sarabun New"/>
                      <w:spacing w:val="1"/>
                      <w:position w:val="5"/>
                      <w:sz w:val="24"/>
                      <w:szCs w:val="24"/>
                    </w:rPr>
                    <w:t>@K</w:t>
                  </w:r>
                  <w:r>
                    <w:rPr>
                      <w:rFonts w:ascii="TH Sarabun New" w:eastAsia="TH Sarabun New" w:hAnsi="TH Sarabun New" w:cs="TH Sarabun New"/>
                      <w:spacing w:val="-2"/>
                      <w:position w:val="5"/>
                      <w:sz w:val="24"/>
                      <w:szCs w:val="24"/>
                    </w:rPr>
                    <w:t>M</w:t>
                  </w:r>
                  <w:r>
                    <w:rPr>
                      <w:rFonts w:ascii="TH Sarabun New" w:eastAsia="TH Sarabun New" w:hAnsi="TH Sarabun New" w:cs="TH Sarabun New"/>
                      <w:spacing w:val="2"/>
                      <w:position w:val="5"/>
                      <w:sz w:val="24"/>
                      <w:szCs w:val="24"/>
                    </w:rPr>
                    <w:t>U</w:t>
                  </w:r>
                  <w:r>
                    <w:rPr>
                      <w:rFonts w:ascii="TH Sarabun New" w:eastAsia="TH Sarabun New" w:hAnsi="TH Sarabun New" w:cs="TH Sarabun New"/>
                      <w:position w:val="5"/>
                      <w:sz w:val="24"/>
                      <w:szCs w:val="24"/>
                    </w:rPr>
                    <w:t>TT</w:t>
                  </w:r>
                </w:hyperlink>
                <w:r>
                  <w:rPr>
                    <w:rFonts w:ascii="TH Sarabun New" w:eastAsia="TH Sarabun New" w:hAnsi="TH Sarabun New" w:cs="TH Sarabun New"/>
                    <w:spacing w:val="1"/>
                    <w:position w:val="5"/>
                    <w:sz w:val="24"/>
                    <w:szCs w:val="24"/>
                  </w:rPr>
                  <w:t xml:space="preserve"> </w:t>
                </w:r>
                <w:r>
                  <w:rPr>
                    <w:rFonts w:ascii="TH Sarabun New" w:eastAsia="TH Sarabun New" w:hAnsi="TH Sarabun New" w:cs="TH Sarabun New"/>
                    <w:spacing w:val="-1"/>
                    <w:position w:val="5"/>
                    <w:sz w:val="24"/>
                    <w:szCs w:val="24"/>
                  </w:rPr>
                  <w:t>J</w:t>
                </w:r>
                <w:r>
                  <w:rPr>
                    <w:rFonts w:ascii="TH Sarabun New" w:eastAsia="TH Sarabun New" w:hAnsi="TH Sarabun New" w:cs="TH Sarabun New"/>
                    <w:position w:val="5"/>
                    <w:sz w:val="24"/>
                    <w:szCs w:val="24"/>
                  </w:rPr>
                  <w:t>une 1</w:t>
                </w:r>
                <w:r>
                  <w:rPr>
                    <w:rFonts w:ascii="TH Sarabun New" w:eastAsia="TH Sarabun New" w:hAnsi="TH Sarabun New" w:cs="TH Sarabun New"/>
                    <w:spacing w:val="-1"/>
                    <w:position w:val="5"/>
                    <w:sz w:val="24"/>
                    <w:szCs w:val="24"/>
                  </w:rPr>
                  <w:t>4</w:t>
                </w:r>
                <w:r>
                  <w:rPr>
                    <w:rFonts w:ascii="TH Sarabun New" w:eastAsia="TH Sarabun New" w:hAnsi="TH Sarabun New" w:cs="TH Sarabun New"/>
                    <w:position w:val="5"/>
                    <w:sz w:val="24"/>
                    <w:szCs w:val="24"/>
                  </w:rPr>
                  <w:t>, 20</w:t>
                </w:r>
                <w:r>
                  <w:rPr>
                    <w:rFonts w:ascii="TH Sarabun New" w:eastAsia="TH Sarabun New" w:hAnsi="TH Sarabun New" w:cs="TH Sarabun New"/>
                    <w:spacing w:val="-1"/>
                    <w:position w:val="5"/>
                    <w:sz w:val="24"/>
                    <w:szCs w:val="24"/>
                  </w:rPr>
                  <w:t>1</w:t>
                </w:r>
                <w:r>
                  <w:rPr>
                    <w:rFonts w:ascii="TH Sarabun New" w:eastAsia="TH Sarabun New" w:hAnsi="TH Sarabun New" w:cs="TH Sarabun New"/>
                    <w:position w:val="5"/>
                    <w:sz w:val="24"/>
                    <w:szCs w:val="24"/>
                  </w:rPr>
                  <w:t>9-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5262CE"/>
    <w:multiLevelType w:val="multilevel"/>
    <w:tmpl w:val="8BDE335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2C94"/>
    <w:rsid w:val="001359D7"/>
    <w:rsid w:val="001E7FBE"/>
    <w:rsid w:val="00624F5E"/>
    <w:rsid w:val="00962C94"/>
    <w:rsid w:val="00A34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52536BE4"/>
  <w15:docId w15:val="{28AACA56-0FEC-4F9E-A487-1B7312691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A34AA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4A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29.jpeg"/><Relationship Id="rId21" Type="http://schemas.openxmlformats.org/officeDocument/2006/relationships/image" Target="media/image12.jpeg"/><Relationship Id="rId34" Type="http://schemas.openxmlformats.org/officeDocument/2006/relationships/hyperlink" Target="http://bit.do/189IDE" TargetMode="External"/><Relationship Id="rId42" Type="http://schemas.openxmlformats.org/officeDocument/2006/relationships/image" Target="media/image31.jpe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jpeg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4.jpe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3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5.jpeg"/><Relationship Id="rId43" Type="http://schemas.openxmlformats.org/officeDocument/2006/relationships/image" Target="media/image32.jpeg"/><Relationship Id="rId48" Type="http://schemas.openxmlformats.org/officeDocument/2006/relationships/image" Target="media/image36.jpeg"/><Relationship Id="rId8" Type="http://schemas.openxmlformats.org/officeDocument/2006/relationships/hyperlink" Target="http://www.thethingsnetwork.org/" TargetMode="External"/><Relationship Id="rId51" Type="http://schemas.openxmlformats.org/officeDocument/2006/relationships/image" Target="media/image39.jpeg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8.jpeg"/><Relationship Id="rId46" Type="http://schemas.openxmlformats.org/officeDocument/2006/relationships/hyperlink" Target="https://cayenne.mydevices.com/" TargetMode="External"/><Relationship Id="rId20" Type="http://schemas.openxmlformats.org/officeDocument/2006/relationships/image" Target="media/image11.jpeg"/><Relationship Id="rId41" Type="http://schemas.openxmlformats.org/officeDocument/2006/relationships/hyperlink" Target="http://mydevices.com/cayenne/docs/lora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6.jpeg"/><Relationship Id="rId49" Type="http://schemas.openxmlformats.org/officeDocument/2006/relationships/image" Target="media/image3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@KMUT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1423</Words>
  <Characters>8117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MINTHORN PHUNTHAWORNWONG</cp:lastModifiedBy>
  <cp:revision>3</cp:revision>
  <dcterms:created xsi:type="dcterms:W3CDTF">2019-06-13T18:17:00Z</dcterms:created>
  <dcterms:modified xsi:type="dcterms:W3CDTF">2019-06-14T03:59:00Z</dcterms:modified>
</cp:coreProperties>
</file>