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44295" w14:textId="77777777" w:rsidR="00962C94" w:rsidRDefault="005E4F11">
      <w:pPr>
        <w:spacing w:line="200" w:lineRule="exact"/>
      </w:pPr>
      <w:r>
        <w:pict w14:anchorId="6231FDDA">
          <v:group id="_x0000_s1094" style="position:absolute;margin-left:90pt;margin-top:378.05pt;width:468pt;height:232.45pt;z-index:-251672064;mso-position-horizontal-relative:page;mso-position-vertical-relative:page" coordorigin="1800,7561" coordsize="9360,464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6" type="#_x0000_t75" style="position:absolute;left:1800;top:7577;width:9360;height:4633">
              <v:imagedata r:id="rId7" o:title=""/>
            </v:shape>
            <v:shape id="_x0000_s1095" style="position:absolute;left:8175;top:7571;width:1068;height:588" coordorigin="8175,7571" coordsize="1068,588" path="m8175,8159r1068,l9243,7571r-1068,l8175,8159xe" filled="f" strokecolor="#ffc000" strokeweight="1pt">
              <v:path arrowok="t"/>
            </v:shape>
            <w10:wrap anchorx="page" anchory="page"/>
          </v:group>
        </w:pict>
      </w:r>
    </w:p>
    <w:p w14:paraId="12BB3CCD" w14:textId="77777777" w:rsidR="00962C94" w:rsidRDefault="00962C94">
      <w:pPr>
        <w:spacing w:before="5" w:line="260" w:lineRule="exact"/>
        <w:rPr>
          <w:sz w:val="26"/>
          <w:szCs w:val="26"/>
        </w:rPr>
      </w:pPr>
    </w:p>
    <w:p w14:paraId="341842D0" w14:textId="77777777" w:rsidR="00962C94" w:rsidRDefault="001E7FBE">
      <w:pPr>
        <w:spacing w:line="500" w:lineRule="exact"/>
        <w:ind w:left="90" w:right="1716"/>
        <w:jc w:val="center"/>
        <w:rPr>
          <w:rFonts w:ascii="TH Sarabun New" w:eastAsia="TH Sarabun New" w:hAnsi="TH Sarabun New" w:cs="TH Sarabun New"/>
          <w:sz w:val="40"/>
          <w:szCs w:val="40"/>
        </w:rPr>
      </w:pP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Workshop</w:t>
      </w:r>
      <w:r>
        <w:rPr>
          <w:rFonts w:ascii="TH Sarabun New" w:eastAsia="TH Sarabun New" w:hAnsi="TH Sarabun New" w:cs="TH Sarabun New"/>
          <w:b/>
          <w:spacing w:val="-1"/>
          <w:position w:val="8"/>
          <w:sz w:val="40"/>
          <w:szCs w:val="40"/>
        </w:rPr>
        <w:t xml:space="preserve"> 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1:</w:t>
      </w:r>
      <w:r>
        <w:rPr>
          <w:rFonts w:ascii="TH Sarabun New" w:eastAsia="TH Sarabun New" w:hAnsi="TH Sarabun New" w:cs="TH Sarabun New"/>
          <w:b/>
          <w:spacing w:val="2"/>
          <w:position w:val="8"/>
          <w:sz w:val="40"/>
          <w:szCs w:val="40"/>
        </w:rPr>
        <w:t xml:space="preserve"> </w:t>
      </w:r>
      <w:r>
        <w:rPr>
          <w:rFonts w:ascii="TH Sarabun New" w:eastAsia="TH Sarabun New" w:hAnsi="TH Sarabun New" w:cs="TH Sarabun New"/>
          <w:b/>
          <w:spacing w:val="-3"/>
          <w:position w:val="8"/>
          <w:sz w:val="40"/>
          <w:szCs w:val="40"/>
        </w:rPr>
        <w:t>B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uil</w:t>
      </w:r>
      <w:r>
        <w:rPr>
          <w:rFonts w:ascii="TH Sarabun New" w:eastAsia="TH Sarabun New" w:hAnsi="TH Sarabun New" w:cs="TH Sarabun New"/>
          <w:b/>
          <w:spacing w:val="2"/>
          <w:position w:val="8"/>
          <w:sz w:val="40"/>
          <w:szCs w:val="40"/>
        </w:rPr>
        <w:t>d</w:t>
      </w:r>
      <w:r>
        <w:rPr>
          <w:rFonts w:ascii="TH Sarabun New" w:eastAsia="TH Sarabun New" w:hAnsi="TH Sarabun New" w:cs="TH Sarabun New"/>
          <w:b/>
          <w:spacing w:val="-3"/>
          <w:position w:val="8"/>
          <w:sz w:val="40"/>
          <w:szCs w:val="40"/>
        </w:rPr>
        <w:t>i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ng a</w:t>
      </w:r>
      <w:r>
        <w:rPr>
          <w:rFonts w:ascii="TH Sarabun New" w:eastAsia="TH Sarabun New" w:hAnsi="TH Sarabun New" w:cs="TH Sarabun New"/>
          <w:b/>
          <w:spacing w:val="1"/>
          <w:position w:val="8"/>
          <w:sz w:val="40"/>
          <w:szCs w:val="40"/>
        </w:rPr>
        <w:t xml:space="preserve"> 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Simple</w:t>
      </w:r>
      <w:r>
        <w:rPr>
          <w:rFonts w:ascii="TH Sarabun New" w:eastAsia="TH Sarabun New" w:hAnsi="TH Sarabun New" w:cs="TH Sarabun New"/>
          <w:b/>
          <w:spacing w:val="-2"/>
          <w:position w:val="8"/>
          <w:sz w:val="40"/>
          <w:szCs w:val="40"/>
        </w:rPr>
        <w:t xml:space="preserve"> </w:t>
      </w:r>
      <w:proofErr w:type="spellStart"/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LoR</w:t>
      </w:r>
      <w:r>
        <w:rPr>
          <w:rFonts w:ascii="TH Sarabun New" w:eastAsia="TH Sarabun New" w:hAnsi="TH Sarabun New" w:cs="TH Sarabun New"/>
          <w:b/>
          <w:spacing w:val="-2"/>
          <w:position w:val="8"/>
          <w:sz w:val="40"/>
          <w:szCs w:val="40"/>
        </w:rPr>
        <w:t>a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W</w:t>
      </w:r>
      <w:r>
        <w:rPr>
          <w:rFonts w:ascii="TH Sarabun New" w:eastAsia="TH Sarabun New" w:hAnsi="TH Sarabun New" w:cs="TH Sarabun New"/>
          <w:b/>
          <w:spacing w:val="-1"/>
          <w:position w:val="8"/>
          <w:sz w:val="40"/>
          <w:szCs w:val="40"/>
        </w:rPr>
        <w:t>A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N</w:t>
      </w:r>
      <w:proofErr w:type="spellEnd"/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position w:val="8"/>
          <w:sz w:val="40"/>
          <w:szCs w:val="40"/>
        </w:rPr>
        <w:t>N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et</w:t>
      </w:r>
      <w:r>
        <w:rPr>
          <w:rFonts w:ascii="TH Sarabun New" w:eastAsia="TH Sarabun New" w:hAnsi="TH Sarabun New" w:cs="TH Sarabun New"/>
          <w:b/>
          <w:spacing w:val="-1"/>
          <w:position w:val="8"/>
          <w:sz w:val="40"/>
          <w:szCs w:val="40"/>
        </w:rPr>
        <w:t>w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ork</w:t>
      </w:r>
      <w:r>
        <w:rPr>
          <w:rFonts w:ascii="TH Sarabun New" w:eastAsia="TH Sarabun New" w:hAnsi="TH Sarabun New" w:cs="TH Sarabun New"/>
          <w:b/>
          <w:spacing w:val="-1"/>
          <w:position w:val="8"/>
          <w:sz w:val="40"/>
          <w:szCs w:val="40"/>
        </w:rPr>
        <w:t xml:space="preserve"> 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 xml:space="preserve">for </w:t>
      </w:r>
      <w:r>
        <w:rPr>
          <w:rFonts w:ascii="TH Sarabun New" w:eastAsia="TH Sarabun New" w:hAnsi="TH Sarabun New" w:cs="TH Sarabun New"/>
          <w:b/>
          <w:spacing w:val="-2"/>
          <w:position w:val="8"/>
          <w:sz w:val="40"/>
          <w:szCs w:val="40"/>
        </w:rPr>
        <w:t>B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e</w:t>
      </w:r>
      <w:r>
        <w:rPr>
          <w:rFonts w:ascii="TH Sarabun New" w:eastAsia="TH Sarabun New" w:hAnsi="TH Sarabun New" w:cs="TH Sarabun New"/>
          <w:b/>
          <w:spacing w:val="-2"/>
          <w:position w:val="8"/>
          <w:sz w:val="40"/>
          <w:szCs w:val="40"/>
        </w:rPr>
        <w:t>g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inners</w:t>
      </w:r>
    </w:p>
    <w:p w14:paraId="21C80433" w14:textId="77777777" w:rsidR="00962C94" w:rsidRDefault="001E7FBE">
      <w:pPr>
        <w:spacing w:before="2"/>
        <w:ind w:left="140" w:right="81" w:firstLine="360"/>
        <w:jc w:val="both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d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in</w:t>
      </w:r>
      <w:r>
        <w:rPr>
          <w:rFonts w:ascii="TH Sarabun New" w:eastAsia="TH Sarabun New" w:hAnsi="TH Sarabun New" w:cs="TH Sarabun New"/>
          <w:sz w:val="28"/>
          <w:szCs w:val="28"/>
        </w:rPr>
        <w:t>g</w:t>
      </w:r>
      <w:r>
        <w:rPr>
          <w:rFonts w:ascii="TH Sarabun New" w:eastAsia="TH Sarabun New" w:hAnsi="TH Sarabun New" w:cs="TH Sarabun New"/>
          <w:spacing w:val="8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to</w:t>
      </w:r>
      <w:r>
        <w:rPr>
          <w:rFonts w:ascii="TH Sarabun New" w:eastAsia="TH Sarabun New" w:hAnsi="TH Sarabun New" w:cs="TH Sarabun New"/>
          <w:spacing w:val="14"/>
          <w:sz w:val="28"/>
          <w:szCs w:val="28"/>
        </w:rPr>
        <w:t xml:space="preserve"> </w:t>
      </w:r>
      <w:proofErr w:type="spellStart"/>
      <w:r>
        <w:rPr>
          <w:rFonts w:ascii="TH Sarabun New" w:eastAsia="TH Sarabun New" w:hAnsi="TH Sarabun New" w:cs="TH Sarabun New"/>
          <w:spacing w:val="-3"/>
          <w:sz w:val="28"/>
          <w:szCs w:val="28"/>
        </w:rPr>
        <w:t>L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proofErr w:type="spellEnd"/>
      <w:r>
        <w:rPr>
          <w:rFonts w:ascii="TH Sarabun New" w:eastAsia="TH Sarabun New" w:hAnsi="TH Sarabun New" w:cs="TH Sarabun New"/>
          <w:spacing w:val="1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1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.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0</w:t>
      </w:r>
      <w:r>
        <w:rPr>
          <w:rFonts w:ascii="TH Sarabun New" w:eastAsia="TH Sarabun New" w:hAnsi="TH Sarabun New" w:cs="TH Sarabun New"/>
          <w:sz w:val="28"/>
          <w:szCs w:val="28"/>
        </w:rPr>
        <w:t>.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2</w:t>
      </w:r>
      <w:r>
        <w:rPr>
          <w:rFonts w:ascii="TH Sarabun New" w:eastAsia="TH Sarabun New" w:hAnsi="TH Sarabun New" w:cs="TH Sarabun New"/>
          <w:sz w:val="28"/>
          <w:szCs w:val="28"/>
        </w:rPr>
        <w:t>,</w:t>
      </w:r>
      <w:r>
        <w:rPr>
          <w:rFonts w:ascii="TH Sarabun New" w:eastAsia="TH Sarabun New" w:hAnsi="TH Sarabun New" w:cs="TH Sarabun New"/>
          <w:spacing w:val="11"/>
          <w:sz w:val="28"/>
          <w:szCs w:val="28"/>
        </w:rPr>
        <w:t xml:space="preserve"> </w:t>
      </w:r>
      <w:proofErr w:type="spellStart"/>
      <w:r>
        <w:rPr>
          <w:rFonts w:ascii="TH Sarabun New" w:eastAsia="TH Sarabun New" w:hAnsi="TH Sarabun New" w:cs="TH Sarabun New"/>
          <w:sz w:val="28"/>
          <w:szCs w:val="28"/>
        </w:rPr>
        <w:t>LoR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proofErr w:type="spellEnd"/>
      <w:r>
        <w:rPr>
          <w:rFonts w:ascii="TH Sarabun New" w:eastAsia="TH Sarabun New" w:hAnsi="TH Sarabun New" w:cs="TH Sarabun New"/>
          <w:spacing w:val="1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work</w:t>
      </w:r>
      <w:r>
        <w:rPr>
          <w:rFonts w:ascii="TH Sarabun New" w:eastAsia="TH Sarabun New" w:hAnsi="TH Sarabun New" w:cs="TH Sarabun New"/>
          <w:spacing w:val="8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cons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ts</w:t>
      </w:r>
      <w:r>
        <w:rPr>
          <w:rFonts w:ascii="TH Sarabun New" w:eastAsia="TH Sarabun New" w:hAnsi="TH Sarabun New" w:cs="TH Sarabun New"/>
          <w:spacing w:val="9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f</w:t>
      </w:r>
      <w:r>
        <w:rPr>
          <w:rFonts w:ascii="TH Sarabun New" w:eastAsia="TH Sarabun New" w:hAnsi="TH Sarabun New" w:cs="TH Sarabun New"/>
          <w:spacing w:val="1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3</w:t>
      </w:r>
      <w:r>
        <w:rPr>
          <w:rFonts w:ascii="TH Sarabun New" w:eastAsia="TH Sarabun New" w:hAnsi="TH Sarabun New" w:cs="TH Sarabun New"/>
          <w:spacing w:val="10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m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jor</w:t>
      </w:r>
      <w:r>
        <w:rPr>
          <w:rFonts w:ascii="TH Sarabun New" w:eastAsia="TH Sarabun New" w:hAnsi="TH Sarabun New" w:cs="TH Sarabun New"/>
          <w:spacing w:val="9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m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s;</w:t>
      </w:r>
      <w:r>
        <w:rPr>
          <w:rFonts w:ascii="TH Sarabun New" w:eastAsia="TH Sarabun New" w:hAnsi="TH Sarabun New" w:cs="TH Sarabun New"/>
          <w:spacing w:val="17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no</w:t>
      </w:r>
      <w:r>
        <w:rPr>
          <w:rFonts w:ascii="TH Sarabun New" w:eastAsia="TH Sarabun New" w:hAnsi="TH Sarabun New" w:cs="TH Sarabun New"/>
          <w:sz w:val="28"/>
          <w:szCs w:val="28"/>
        </w:rPr>
        <w:t>d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,</w:t>
      </w:r>
      <w:r>
        <w:rPr>
          <w:rFonts w:ascii="TH Sarabun New" w:eastAsia="TH Sarabun New" w:hAnsi="TH Sarabun New" w:cs="TH Sarabun New"/>
          <w:spacing w:val="1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g</w:t>
      </w:r>
      <w:r>
        <w:rPr>
          <w:rFonts w:ascii="TH Sarabun New" w:eastAsia="TH Sarabun New" w:hAnsi="TH Sarabun New" w:cs="TH Sarabun New"/>
          <w:sz w:val="28"/>
          <w:szCs w:val="28"/>
        </w:rPr>
        <w:t>atew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y</w:t>
      </w:r>
      <w:r>
        <w:rPr>
          <w:rFonts w:ascii="TH Sarabun New" w:eastAsia="TH Sarabun New" w:hAnsi="TH Sarabun New" w:cs="TH Sarabun New"/>
          <w:spacing w:val="10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and</w:t>
      </w:r>
      <w:r>
        <w:rPr>
          <w:rFonts w:ascii="TH Sarabun New" w:eastAsia="TH Sarabun New" w:hAnsi="TH Sarabun New" w:cs="TH Sarabun New"/>
          <w:spacing w:val="9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server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. In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o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der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to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k,</w:t>
      </w:r>
      <w:r>
        <w:rPr>
          <w:rFonts w:ascii="TH Sarabun New" w:eastAsia="TH Sarabun New" w:hAnsi="TH Sarabun New" w:cs="TH Sarabun New"/>
          <w:spacing w:val="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no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d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and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g</w:t>
      </w:r>
      <w:r>
        <w:rPr>
          <w:rFonts w:ascii="TH Sarabun New" w:eastAsia="TH Sarabun New" w:hAnsi="TH Sarabun New" w:cs="TH Sarabun New"/>
          <w:sz w:val="28"/>
          <w:szCs w:val="28"/>
        </w:rPr>
        <w:t>atew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y must be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ia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ll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y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egist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ed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in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servers,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d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eq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d pa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m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er,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so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 server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can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ide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ify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whi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z w:val="28"/>
          <w:szCs w:val="28"/>
        </w:rPr>
        <w:t>h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de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z w:val="28"/>
          <w:szCs w:val="28"/>
        </w:rPr>
        <w:t>es a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e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b</w:t>
      </w:r>
      <w:r>
        <w:rPr>
          <w:rFonts w:ascii="TH Sarabun New" w:eastAsia="TH Sarabun New" w:hAnsi="TH Sarabun New" w:cs="TH Sarabun New"/>
          <w:sz w:val="28"/>
          <w:szCs w:val="28"/>
        </w:rPr>
        <w:t>elo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g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to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ir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k.</w:t>
      </w:r>
    </w:p>
    <w:p w14:paraId="1155DBD1" w14:textId="77777777" w:rsidR="00962C94" w:rsidRDefault="001E7FBE">
      <w:pPr>
        <w:spacing w:before="2"/>
        <w:ind w:left="500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z w:val="28"/>
          <w:szCs w:val="28"/>
        </w:rPr>
        <w:t>The simp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</w:t>
      </w:r>
      <w:r>
        <w:rPr>
          <w:rFonts w:ascii="TH Sarabun New" w:eastAsia="TH Sarabun New" w:hAnsi="TH Sarabun New" w:cs="TH Sarabun New"/>
          <w:sz w:val="28"/>
          <w:szCs w:val="28"/>
        </w:rPr>
        <w:t>e st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ps for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de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el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in</w:t>
      </w:r>
      <w:r>
        <w:rPr>
          <w:rFonts w:ascii="TH Sarabun New" w:eastAsia="TH Sarabun New" w:hAnsi="TH Sarabun New" w:cs="TH Sarabun New"/>
          <w:sz w:val="28"/>
          <w:szCs w:val="28"/>
        </w:rPr>
        <w:t>g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proofErr w:type="spellStart"/>
      <w:r>
        <w:rPr>
          <w:rFonts w:ascii="TH Sarabun New" w:eastAsia="TH Sarabun New" w:hAnsi="TH Sarabun New" w:cs="TH Sarabun New"/>
          <w:spacing w:val="-1"/>
          <w:sz w:val="28"/>
          <w:szCs w:val="28"/>
        </w:rPr>
        <w:t>L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proofErr w:type="spellEnd"/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twork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 as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bel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w:</w:t>
      </w:r>
    </w:p>
    <w:p w14:paraId="25DE98C0" w14:textId="77777777" w:rsidR="00962C94" w:rsidRDefault="001E7FBE">
      <w:pPr>
        <w:spacing w:line="360" w:lineRule="exact"/>
        <w:ind w:left="500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1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 xml:space="preserve">.  </w:t>
      </w:r>
      <w:r>
        <w:rPr>
          <w:rFonts w:ascii="TH Sarabun New" w:eastAsia="TH Sarabun New" w:hAnsi="TH Sarabun New" w:cs="TH Sarabun New"/>
          <w:spacing w:val="32"/>
          <w:position w:val="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h</w:t>
      </w:r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>oo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s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e and s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e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 xml:space="preserve">t up </w:t>
      </w:r>
      <w:proofErr w:type="spellStart"/>
      <w:r>
        <w:rPr>
          <w:rFonts w:ascii="TH Sarabun New" w:eastAsia="TH Sarabun New" w:hAnsi="TH Sarabun New" w:cs="TH Sarabun New"/>
          <w:position w:val="5"/>
          <w:sz w:val="28"/>
          <w:szCs w:val="28"/>
        </w:rPr>
        <w:t>LoR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WA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N</w:t>
      </w:r>
      <w:proofErr w:type="spellEnd"/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se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r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vers</w:t>
      </w:r>
    </w:p>
    <w:p w14:paraId="6796BD96" w14:textId="77777777" w:rsidR="00962C94" w:rsidRDefault="001E7FBE">
      <w:pPr>
        <w:spacing w:line="360" w:lineRule="exact"/>
        <w:ind w:left="500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2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 xml:space="preserve">.  </w:t>
      </w:r>
      <w:r>
        <w:rPr>
          <w:rFonts w:ascii="TH Sarabun New" w:eastAsia="TH Sarabun New" w:hAnsi="TH Sarabun New" w:cs="TH Sarabun New"/>
          <w:spacing w:val="32"/>
          <w:position w:val="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h</w:t>
      </w:r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>oo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s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e and s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e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 xml:space="preserve">t up </w:t>
      </w:r>
      <w:proofErr w:type="spellStart"/>
      <w:r>
        <w:rPr>
          <w:rFonts w:ascii="TH Sarabun New" w:eastAsia="TH Sarabun New" w:hAnsi="TH Sarabun New" w:cs="TH Sarabun New"/>
          <w:position w:val="5"/>
          <w:sz w:val="28"/>
          <w:szCs w:val="28"/>
        </w:rPr>
        <w:t>LoR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WA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N</w:t>
      </w:r>
      <w:proofErr w:type="spellEnd"/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g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atew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a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y</w:t>
      </w:r>
    </w:p>
    <w:p w14:paraId="1CF41A68" w14:textId="77777777" w:rsidR="00962C94" w:rsidRDefault="001E7FBE">
      <w:pPr>
        <w:spacing w:before="1"/>
        <w:ind w:left="500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pacing w:val="-1"/>
          <w:sz w:val="28"/>
          <w:szCs w:val="28"/>
        </w:rPr>
        <w:t>3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.  </w:t>
      </w:r>
      <w:r>
        <w:rPr>
          <w:rFonts w:ascii="TH Sarabun New" w:eastAsia="TH Sarabun New" w:hAnsi="TH Sarabun New" w:cs="TH Sarabun New"/>
          <w:spacing w:val="3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oo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e and s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t up </w:t>
      </w:r>
      <w:proofErr w:type="spellStart"/>
      <w:r>
        <w:rPr>
          <w:rFonts w:ascii="TH Sarabun New" w:eastAsia="TH Sarabun New" w:hAnsi="TH Sarabun New" w:cs="TH Sarabun New"/>
          <w:sz w:val="28"/>
          <w:szCs w:val="28"/>
        </w:rPr>
        <w:t>LoR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WA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proofErr w:type="spellEnd"/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n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de</w:t>
      </w:r>
    </w:p>
    <w:p w14:paraId="5BA5C55F" w14:textId="77777777" w:rsidR="00962C94" w:rsidRDefault="00962C94">
      <w:pPr>
        <w:spacing w:before="3" w:line="160" w:lineRule="exact"/>
        <w:rPr>
          <w:sz w:val="17"/>
          <w:szCs w:val="17"/>
        </w:rPr>
      </w:pPr>
    </w:p>
    <w:p w14:paraId="0191B332" w14:textId="77777777" w:rsidR="00962C94" w:rsidRDefault="00962C94">
      <w:pPr>
        <w:spacing w:line="200" w:lineRule="exact"/>
      </w:pPr>
    </w:p>
    <w:p w14:paraId="4D9424EF" w14:textId="77777777" w:rsidR="00962C94" w:rsidRDefault="001E7FBE">
      <w:pPr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sz w:val="32"/>
          <w:szCs w:val="32"/>
        </w:rPr>
        <w:t>tep</w:t>
      </w:r>
      <w:r>
        <w:rPr>
          <w:rFonts w:ascii="TH Sarabun New" w:eastAsia="TH Sarabun New" w:hAnsi="TH Sarabun New" w:cs="TH Sarabun New"/>
          <w:b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1: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 xml:space="preserve"> C</w:t>
      </w:r>
      <w:r>
        <w:rPr>
          <w:rFonts w:ascii="TH Sarabun New" w:eastAsia="TH Sarabun New" w:hAnsi="TH Sarabun New" w:cs="TH Sarabun New"/>
          <w:b/>
          <w:sz w:val="32"/>
          <w:szCs w:val="32"/>
        </w:rPr>
        <w:t>ho</w:t>
      </w:r>
      <w:r>
        <w:rPr>
          <w:rFonts w:ascii="TH Sarabun New" w:eastAsia="TH Sarabun New" w:hAnsi="TH Sarabun New" w:cs="TH Sarabun New"/>
          <w:b/>
          <w:spacing w:val="3"/>
          <w:sz w:val="32"/>
          <w:szCs w:val="32"/>
        </w:rPr>
        <w:t>o</w:t>
      </w:r>
      <w:r>
        <w:rPr>
          <w:rFonts w:ascii="TH Sarabun New" w:eastAsia="TH Sarabun New" w:hAnsi="TH Sarabun New" w:cs="TH Sarabun New"/>
          <w:b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and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spacing w:val="2"/>
          <w:sz w:val="32"/>
          <w:szCs w:val="32"/>
        </w:rPr>
        <w:t>e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up</w:t>
      </w:r>
      <w:r>
        <w:rPr>
          <w:rFonts w:ascii="TH Sarabun New" w:eastAsia="TH Sarabun New" w:hAnsi="TH Sarabun New" w:cs="TH Sarabun New"/>
          <w:b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sz w:val="32"/>
          <w:szCs w:val="32"/>
        </w:rPr>
        <w:t>er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v</w:t>
      </w:r>
      <w:r>
        <w:rPr>
          <w:rFonts w:ascii="TH Sarabun New" w:eastAsia="TH Sarabun New" w:hAnsi="TH Sarabun New" w:cs="TH Sarabun New"/>
          <w:b/>
          <w:sz w:val="32"/>
          <w:szCs w:val="32"/>
        </w:rPr>
        <w:t>ers</w:t>
      </w:r>
    </w:p>
    <w:p w14:paraId="4759BF44" w14:textId="77777777" w:rsidR="00962C94" w:rsidRDefault="001E7FBE">
      <w:pPr>
        <w:spacing w:before="1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z w:val="32"/>
          <w:szCs w:val="32"/>
        </w:rPr>
        <w:t>In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>h</w:t>
      </w:r>
      <w:r>
        <w:rPr>
          <w:rFonts w:ascii="TH Sarabun New" w:eastAsia="TH Sarabun New" w:hAnsi="TH Sarabun New" w:cs="TH Sarabun New"/>
          <w:b/>
          <w:sz w:val="32"/>
          <w:szCs w:val="32"/>
        </w:rPr>
        <w:t>is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m</w:t>
      </w:r>
      <w:r>
        <w:rPr>
          <w:rFonts w:ascii="TH Sarabun New" w:eastAsia="TH Sarabun New" w:hAnsi="TH Sarabun New" w:cs="TH Sarabun New"/>
          <w:b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b/>
          <w:sz w:val="32"/>
          <w:szCs w:val="32"/>
        </w:rPr>
        <w:t>nual,</w:t>
      </w:r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we</w:t>
      </w:r>
      <w:r>
        <w:rPr>
          <w:rFonts w:ascii="TH Sarabun New" w:eastAsia="TH Sarabun New" w:hAnsi="TH Sarabun New" w:cs="TH Sarabun New"/>
          <w:b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b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The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>h</w:t>
      </w:r>
      <w:r>
        <w:rPr>
          <w:rFonts w:ascii="TH Sarabun New" w:eastAsia="TH Sarabun New" w:hAnsi="TH Sarabun New" w:cs="TH Sarabun New"/>
          <w:b/>
          <w:sz w:val="32"/>
          <w:szCs w:val="32"/>
        </w:rPr>
        <w:t>i</w:t>
      </w:r>
      <w:r>
        <w:rPr>
          <w:rFonts w:ascii="TH Sarabun New" w:eastAsia="TH Sarabun New" w:hAnsi="TH Sarabun New" w:cs="TH Sarabun New"/>
          <w:b/>
          <w:spacing w:val="2"/>
          <w:sz w:val="32"/>
          <w:szCs w:val="32"/>
        </w:rPr>
        <w:t>n</w:t>
      </w:r>
      <w:r>
        <w:rPr>
          <w:rFonts w:ascii="TH Sarabun New" w:eastAsia="TH Sarabun New" w:hAnsi="TH Sarabun New" w:cs="TH Sarabun New"/>
          <w:b/>
          <w:sz w:val="32"/>
          <w:szCs w:val="32"/>
        </w:rPr>
        <w:t>gs</w:t>
      </w:r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N</w:t>
      </w:r>
      <w:r>
        <w:rPr>
          <w:rFonts w:ascii="TH Sarabun New" w:eastAsia="TH Sarabun New" w:hAnsi="TH Sarabun New" w:cs="TH Sarabun New"/>
          <w:b/>
          <w:spacing w:val="3"/>
          <w:sz w:val="32"/>
          <w:szCs w:val="32"/>
        </w:rPr>
        <w:t>e</w:t>
      </w:r>
      <w:r>
        <w:rPr>
          <w:rFonts w:ascii="TH Sarabun New" w:eastAsia="TH Sarabun New" w:hAnsi="TH Sarabun New" w:cs="TH Sarabun New"/>
          <w:b/>
          <w:sz w:val="32"/>
          <w:szCs w:val="32"/>
        </w:rPr>
        <w:t>twork</w:t>
      </w:r>
      <w:r>
        <w:rPr>
          <w:rFonts w:ascii="TH Sarabun New" w:eastAsia="TH Sarabun New" w:hAnsi="TH Sarabun New" w:cs="TH Sarabun New"/>
          <w:b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>(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2"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z w:val="32"/>
          <w:szCs w:val="32"/>
        </w:rPr>
        <w:t>N)</w:t>
      </w:r>
    </w:p>
    <w:p w14:paraId="590B5BDC" w14:textId="77777777" w:rsidR="00962C94" w:rsidRDefault="00962C94">
      <w:pPr>
        <w:spacing w:before="9" w:line="120" w:lineRule="exact"/>
        <w:rPr>
          <w:sz w:val="13"/>
          <w:szCs w:val="13"/>
        </w:rPr>
      </w:pPr>
    </w:p>
    <w:p w14:paraId="23CFDDB1" w14:textId="77777777" w:rsidR="00962C94" w:rsidRDefault="001E7FBE">
      <w:pPr>
        <w:spacing w:line="360" w:lineRule="exact"/>
        <w:ind w:left="140" w:right="85" w:firstLine="360"/>
        <w:jc w:val="both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z w:val="28"/>
          <w:szCs w:val="28"/>
        </w:rPr>
        <w:t>F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twork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er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and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a</w:t>
      </w:r>
      <w:r>
        <w:rPr>
          <w:rFonts w:ascii="TH Sarabun New" w:eastAsia="TH Sarabun New" w:hAnsi="TH Sarabun New" w:cs="TH Sarabun New"/>
          <w:sz w:val="28"/>
          <w:szCs w:val="28"/>
        </w:rPr>
        <w:t>ppl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i</w:t>
      </w:r>
      <w:r>
        <w:rPr>
          <w:rFonts w:ascii="TH Sarabun New" w:eastAsia="TH Sarabun New" w:hAnsi="TH Sarabun New" w:cs="TH Sarabun New"/>
          <w:sz w:val="28"/>
          <w:szCs w:val="28"/>
        </w:rPr>
        <w:t>cat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er,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ers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can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ho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se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d</w:t>
      </w:r>
      <w:r>
        <w:rPr>
          <w:rFonts w:ascii="TH Sarabun New" w:eastAsia="TH Sarabun New" w:hAnsi="TH Sarabun New" w:cs="TH Sarabun New"/>
          <w:sz w:val="28"/>
          <w:szCs w:val="28"/>
        </w:rPr>
        <w:t>ev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lo</w:t>
      </w:r>
      <w:r>
        <w:rPr>
          <w:rFonts w:ascii="TH Sarabun New" w:eastAsia="TH Sarabun New" w:hAnsi="TH Sarabun New" w:cs="TH Sarabun New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i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own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pr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i</w:t>
      </w:r>
      <w:r>
        <w:rPr>
          <w:rFonts w:ascii="TH Sarabun New" w:eastAsia="TH Sarabun New" w:hAnsi="TH Sarabun New" w:cs="TH Sarabun New"/>
          <w:sz w:val="28"/>
          <w:szCs w:val="28"/>
        </w:rPr>
        <w:t>vate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ers,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z w:val="28"/>
          <w:szCs w:val="28"/>
        </w:rPr>
        <w:t>bs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ib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e </w:t>
      </w:r>
      <w:proofErr w:type="spellStart"/>
      <w:r>
        <w:rPr>
          <w:rFonts w:ascii="TH Sarabun New" w:eastAsia="TH Sarabun New" w:hAnsi="TH Sarabun New" w:cs="TH Sarabun New"/>
          <w:sz w:val="28"/>
          <w:szCs w:val="28"/>
        </w:rPr>
        <w:t>LoR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proofErr w:type="spellEnd"/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z w:val="28"/>
          <w:szCs w:val="28"/>
        </w:rPr>
        <w:t>blic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cloud</w:t>
      </w:r>
      <w:r>
        <w:rPr>
          <w:rFonts w:ascii="TH Sarabun New" w:eastAsia="TH Sarabun New" w:hAnsi="TH Sarabun New" w:cs="TH Sarabun New"/>
          <w:spacing w:val="3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ers.</w:t>
      </w:r>
      <w:r>
        <w:rPr>
          <w:rFonts w:ascii="TH Sarabun New" w:eastAsia="TH Sarabun New" w:hAnsi="TH Sarabun New" w:cs="TH Sarabun New"/>
          <w:spacing w:val="3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The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simp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imp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</w:t>
      </w:r>
      <w:r>
        <w:rPr>
          <w:rFonts w:ascii="TH Sarabun New" w:eastAsia="TH Sarabun New" w:hAnsi="TH Sarabun New" w:cs="TH Sarabun New"/>
          <w:sz w:val="28"/>
          <w:szCs w:val="28"/>
        </w:rPr>
        <w:t>eme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ati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fo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b</w:t>
      </w:r>
      <w:r>
        <w:rPr>
          <w:rFonts w:ascii="TH Sarabun New" w:eastAsia="TH Sarabun New" w:hAnsi="TH Sarabun New" w:cs="TH Sarabun New"/>
          <w:sz w:val="28"/>
          <w:szCs w:val="28"/>
        </w:rPr>
        <w:t>egi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ers</w:t>
      </w:r>
      <w:r>
        <w:rPr>
          <w:rFonts w:ascii="TH Sarabun New" w:eastAsia="TH Sarabun New" w:hAnsi="TH Sarabun New" w:cs="TH Sarabun New"/>
          <w:spacing w:val="30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is</w:t>
      </w:r>
      <w:r>
        <w:rPr>
          <w:rFonts w:ascii="TH Sarabun New" w:eastAsia="TH Sarabun New" w:hAnsi="TH Sarabun New" w:cs="TH Sarabun New"/>
          <w:spacing w:val="3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z w:val="28"/>
          <w:szCs w:val="28"/>
        </w:rPr>
        <w:t>blic</w:t>
      </w:r>
      <w:r>
        <w:rPr>
          <w:rFonts w:ascii="TH Sarabun New" w:eastAsia="TH Sarabun New" w:hAnsi="TH Sarabun New" w:cs="TH Sarabun New"/>
          <w:spacing w:val="30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servers</w:t>
      </w:r>
      <w:r>
        <w:rPr>
          <w:rFonts w:ascii="TH Sarabun New" w:eastAsia="TH Sarabun New" w:hAnsi="TH Sarabun New" w:cs="TH Sarabun New"/>
          <w:spacing w:val="30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ex.</w:t>
      </w:r>
      <w:r>
        <w:rPr>
          <w:rFonts w:ascii="TH Sarabun New" w:eastAsia="TH Sarabun New" w:hAnsi="TH Sarabun New" w:cs="TH Sarabun New"/>
          <w:spacing w:val="3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 Thi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g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s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work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(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TN).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F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T</w:t>
      </w:r>
      <w:r>
        <w:rPr>
          <w:rFonts w:ascii="TH Sarabun New" w:eastAsia="TH Sarabun New" w:hAnsi="TH Sarabun New" w:cs="TH Sarabun New"/>
          <w:sz w:val="28"/>
          <w:szCs w:val="28"/>
        </w:rPr>
        <w:t>TN, us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s c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ho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se f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d de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elop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si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m</w:t>
      </w:r>
      <w:r>
        <w:rPr>
          <w:rFonts w:ascii="TH Sarabun New" w:eastAsia="TH Sarabun New" w:hAnsi="TH Sarabun New" w:cs="TH Sarabun New"/>
          <w:sz w:val="28"/>
          <w:szCs w:val="28"/>
        </w:rPr>
        <w:t>ple 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twork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app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</w:t>
      </w:r>
      <w:r>
        <w:rPr>
          <w:rFonts w:ascii="TH Sarabun New" w:eastAsia="TH Sarabun New" w:hAnsi="TH Sarabun New" w:cs="TH Sarabun New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z w:val="28"/>
          <w:szCs w:val="28"/>
        </w:rPr>
        <w:t>at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.</w:t>
      </w:r>
    </w:p>
    <w:p w14:paraId="78788FD0" w14:textId="77777777" w:rsidR="00962C94" w:rsidRDefault="001E7FBE">
      <w:pPr>
        <w:spacing w:before="56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1) </w:t>
      </w:r>
      <w:r>
        <w:rPr>
          <w:rFonts w:ascii="TH Sarabun New" w:eastAsia="TH Sarabun New" w:hAnsi="TH Sarabun New" w:cs="TH Sarabun New"/>
          <w:spacing w:val="4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6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tp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s:</w:t>
      </w:r>
      <w:hyperlink r:id="rId8"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//w</w:t>
        </w:r>
        <w:r>
          <w:rPr>
            <w:rFonts w:ascii="TH Sarabun New" w:eastAsia="TH Sarabun New" w:hAnsi="TH Sarabun New" w:cs="TH Sarabun New"/>
            <w:spacing w:val="-2"/>
            <w:w w:val="99"/>
            <w:sz w:val="32"/>
            <w:szCs w:val="32"/>
          </w:rPr>
          <w:t>w</w:t>
        </w:r>
        <w:r>
          <w:rPr>
            <w:rFonts w:ascii="TH Sarabun New" w:eastAsia="TH Sarabun New" w:hAnsi="TH Sarabun New" w:cs="TH Sarabun New"/>
            <w:spacing w:val="-1"/>
            <w:w w:val="99"/>
            <w:sz w:val="32"/>
            <w:szCs w:val="32"/>
          </w:rPr>
          <w:t>w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.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t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h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e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t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hings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n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e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t</w:t>
        </w:r>
        <w:r>
          <w:rPr>
            <w:rFonts w:ascii="TH Sarabun New" w:eastAsia="TH Sarabun New" w:hAnsi="TH Sarabun New" w:cs="TH Sarabun New"/>
            <w:spacing w:val="-1"/>
            <w:w w:val="99"/>
            <w:sz w:val="32"/>
            <w:szCs w:val="32"/>
          </w:rPr>
          <w:t>w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ork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.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org/</w:t>
        </w:r>
      </w:hyperlink>
      <w:r>
        <w:rPr>
          <w:rFonts w:ascii="TH Sarabun New" w:eastAsia="TH Sarabun New" w:hAnsi="TH Sarabun New" w:cs="TH Sarabun New"/>
          <w:spacing w:val="4"/>
          <w:w w:val="9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“Si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1)</w:t>
      </w:r>
    </w:p>
    <w:p w14:paraId="44320776" w14:textId="77777777" w:rsidR="00962C94" w:rsidRDefault="00962C94">
      <w:pPr>
        <w:spacing w:line="200" w:lineRule="exact"/>
      </w:pPr>
    </w:p>
    <w:p w14:paraId="4E551F18" w14:textId="77777777" w:rsidR="00962C94" w:rsidRDefault="00962C94">
      <w:pPr>
        <w:spacing w:line="200" w:lineRule="exact"/>
      </w:pPr>
    </w:p>
    <w:p w14:paraId="3296C4C5" w14:textId="77777777" w:rsidR="00962C94" w:rsidRDefault="00962C94">
      <w:pPr>
        <w:spacing w:line="200" w:lineRule="exact"/>
      </w:pPr>
    </w:p>
    <w:p w14:paraId="5D07865E" w14:textId="77777777" w:rsidR="00962C94" w:rsidRDefault="00962C94">
      <w:pPr>
        <w:spacing w:line="200" w:lineRule="exact"/>
      </w:pPr>
    </w:p>
    <w:p w14:paraId="04BAA4F6" w14:textId="77777777" w:rsidR="00962C94" w:rsidRDefault="00962C94">
      <w:pPr>
        <w:spacing w:line="200" w:lineRule="exact"/>
      </w:pPr>
    </w:p>
    <w:p w14:paraId="0757188F" w14:textId="77777777" w:rsidR="00962C94" w:rsidRDefault="00962C94">
      <w:pPr>
        <w:spacing w:line="200" w:lineRule="exact"/>
      </w:pPr>
    </w:p>
    <w:p w14:paraId="3355D95A" w14:textId="77777777" w:rsidR="00962C94" w:rsidRDefault="00962C94">
      <w:pPr>
        <w:spacing w:line="200" w:lineRule="exact"/>
      </w:pPr>
    </w:p>
    <w:p w14:paraId="7F801C65" w14:textId="77777777" w:rsidR="00962C94" w:rsidRDefault="00962C94">
      <w:pPr>
        <w:spacing w:line="200" w:lineRule="exact"/>
      </w:pPr>
    </w:p>
    <w:p w14:paraId="70CE5290" w14:textId="77777777" w:rsidR="00962C94" w:rsidRDefault="00962C94">
      <w:pPr>
        <w:spacing w:line="200" w:lineRule="exact"/>
      </w:pPr>
    </w:p>
    <w:p w14:paraId="36425287" w14:textId="77777777" w:rsidR="00962C94" w:rsidRDefault="00962C94">
      <w:pPr>
        <w:spacing w:line="200" w:lineRule="exact"/>
      </w:pPr>
    </w:p>
    <w:p w14:paraId="2964D465" w14:textId="77777777" w:rsidR="00962C94" w:rsidRDefault="00962C94">
      <w:pPr>
        <w:spacing w:line="200" w:lineRule="exact"/>
      </w:pPr>
    </w:p>
    <w:p w14:paraId="1C34E7E2" w14:textId="77777777" w:rsidR="00962C94" w:rsidRDefault="00962C94">
      <w:pPr>
        <w:spacing w:line="200" w:lineRule="exact"/>
      </w:pPr>
    </w:p>
    <w:p w14:paraId="34B07DA1" w14:textId="77777777" w:rsidR="00962C94" w:rsidRDefault="00962C94">
      <w:pPr>
        <w:spacing w:line="200" w:lineRule="exact"/>
      </w:pPr>
    </w:p>
    <w:p w14:paraId="71D049A0" w14:textId="77777777" w:rsidR="00962C94" w:rsidRDefault="00962C94">
      <w:pPr>
        <w:spacing w:line="200" w:lineRule="exact"/>
      </w:pPr>
    </w:p>
    <w:p w14:paraId="5EA56B8B" w14:textId="77777777" w:rsidR="00962C94" w:rsidRDefault="00962C94">
      <w:pPr>
        <w:spacing w:line="200" w:lineRule="exact"/>
      </w:pPr>
    </w:p>
    <w:p w14:paraId="0B1BAD68" w14:textId="77777777" w:rsidR="00962C94" w:rsidRDefault="00962C94">
      <w:pPr>
        <w:spacing w:line="200" w:lineRule="exact"/>
      </w:pPr>
    </w:p>
    <w:p w14:paraId="3FD83690" w14:textId="77777777" w:rsidR="00962C94" w:rsidRDefault="00962C94">
      <w:pPr>
        <w:spacing w:line="200" w:lineRule="exact"/>
      </w:pPr>
    </w:p>
    <w:p w14:paraId="64B20C99" w14:textId="77777777" w:rsidR="00962C94" w:rsidRDefault="00962C94">
      <w:pPr>
        <w:spacing w:line="200" w:lineRule="exact"/>
      </w:pPr>
    </w:p>
    <w:p w14:paraId="1D9A4511" w14:textId="77777777" w:rsidR="00962C94" w:rsidRDefault="00962C94">
      <w:pPr>
        <w:spacing w:line="200" w:lineRule="exact"/>
      </w:pPr>
    </w:p>
    <w:p w14:paraId="42585DD7" w14:textId="77777777" w:rsidR="00962C94" w:rsidRDefault="00962C94">
      <w:pPr>
        <w:spacing w:line="200" w:lineRule="exact"/>
      </w:pPr>
    </w:p>
    <w:p w14:paraId="5314D194" w14:textId="77777777" w:rsidR="00962C94" w:rsidRDefault="00962C94">
      <w:pPr>
        <w:spacing w:line="200" w:lineRule="exact"/>
      </w:pPr>
    </w:p>
    <w:p w14:paraId="60B8F7C0" w14:textId="77777777" w:rsidR="00962C94" w:rsidRDefault="00962C94">
      <w:pPr>
        <w:spacing w:line="200" w:lineRule="exact"/>
      </w:pPr>
    </w:p>
    <w:p w14:paraId="33056A8D" w14:textId="77777777" w:rsidR="00962C94" w:rsidRDefault="00962C94">
      <w:pPr>
        <w:spacing w:line="200" w:lineRule="exact"/>
      </w:pPr>
    </w:p>
    <w:p w14:paraId="71D568FA" w14:textId="77777777" w:rsidR="00962C94" w:rsidRDefault="00962C94">
      <w:pPr>
        <w:spacing w:before="20" w:line="240" w:lineRule="exact"/>
        <w:rPr>
          <w:sz w:val="24"/>
          <w:szCs w:val="24"/>
        </w:rPr>
      </w:pPr>
    </w:p>
    <w:p w14:paraId="23294325" w14:textId="77777777" w:rsidR="00962C94" w:rsidRDefault="001E7FBE">
      <w:pPr>
        <w:ind w:left="2697"/>
        <w:rPr>
          <w:rFonts w:ascii="TH Sarabun New" w:eastAsia="TH Sarabun New" w:hAnsi="TH Sarabun New" w:cs="TH Sarabun New"/>
          <w:sz w:val="32"/>
          <w:szCs w:val="32"/>
        </w:rPr>
        <w:sectPr w:rsidR="00962C94">
          <w:headerReference w:type="default" r:id="rId9"/>
          <w:footerReference w:type="default" r:id="rId10"/>
          <w:pgSz w:w="11900" w:h="16860"/>
          <w:pgMar w:top="1000" w:right="940" w:bottom="280" w:left="940" w:header="761" w:footer="912" w:gutter="0"/>
          <w:pgNumType w:start="1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Web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ge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inging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accou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at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TTN</w:t>
      </w:r>
    </w:p>
    <w:p w14:paraId="0101B3E5" w14:textId="77777777" w:rsidR="00962C94" w:rsidRDefault="00962C94">
      <w:pPr>
        <w:spacing w:line="200" w:lineRule="exact"/>
      </w:pPr>
    </w:p>
    <w:p w14:paraId="395EF650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0B1C35A8" w14:textId="77777777" w:rsidR="00962C94" w:rsidRDefault="001E7FBE">
      <w:pPr>
        <w:spacing w:line="40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2) </w:t>
      </w:r>
      <w:r>
        <w:rPr>
          <w:rFonts w:ascii="TH Sarabun New" w:eastAsia="TH Sarabun New" w:hAnsi="TH Sarabun New" w:cs="TH Sarabun New"/>
          <w:spacing w:val="4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Cr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ame</w:t>
      </w:r>
      <w:r>
        <w:rPr>
          <w:rFonts w:ascii="TH Sarabun New" w:eastAsia="TH Sarabun New" w:hAnsi="TH Sarabun New" w:cs="TH Sarabun New"/>
          <w:spacing w:val="-1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/ Em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il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/ pa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ss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ord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co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rm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h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cre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tion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via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em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il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2)</w:t>
      </w:r>
    </w:p>
    <w:p w14:paraId="54431DC2" w14:textId="77777777" w:rsidR="00962C94" w:rsidRDefault="00962C94">
      <w:pPr>
        <w:spacing w:before="5" w:line="180" w:lineRule="exact"/>
        <w:rPr>
          <w:sz w:val="19"/>
          <w:szCs w:val="19"/>
        </w:rPr>
      </w:pPr>
    </w:p>
    <w:p w14:paraId="2DD9905E" w14:textId="77777777" w:rsidR="00962C94" w:rsidRDefault="00030FC7">
      <w:pPr>
        <w:ind w:left="2650"/>
      </w:pPr>
      <w:r>
        <w:pict w14:anchorId="32E47F32">
          <v:shape id="_x0000_i1025" type="#_x0000_t75" style="width:236pt;height:266.65pt">
            <v:imagedata r:id="rId11" o:title=""/>
          </v:shape>
        </w:pict>
      </w:r>
    </w:p>
    <w:p w14:paraId="0E84276A" w14:textId="77777777" w:rsidR="00962C94" w:rsidRDefault="00962C94">
      <w:pPr>
        <w:spacing w:before="9" w:line="180" w:lineRule="exact"/>
        <w:rPr>
          <w:sz w:val="19"/>
          <w:szCs w:val="19"/>
        </w:rPr>
      </w:pPr>
    </w:p>
    <w:p w14:paraId="7EE8C8FF" w14:textId="77777777" w:rsidR="00962C94" w:rsidRDefault="001E7FBE">
      <w:pPr>
        <w:ind w:left="2647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Web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ge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accou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at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TTN</w:t>
      </w:r>
    </w:p>
    <w:p w14:paraId="4373E762" w14:textId="77777777" w:rsidR="00962C94" w:rsidRDefault="00962C94">
      <w:pPr>
        <w:spacing w:line="200" w:lineRule="exact"/>
      </w:pPr>
    </w:p>
    <w:p w14:paraId="5080611C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681A4616" w14:textId="77777777" w:rsidR="00962C94" w:rsidRDefault="001E7FBE">
      <w:pPr>
        <w:spacing w:line="40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tep</w:t>
      </w:r>
      <w:r>
        <w:rPr>
          <w:rFonts w:ascii="TH Sarabun New" w:eastAsia="TH Sarabun New" w:hAnsi="TH Sarabun New" w:cs="TH Sarabun New"/>
          <w:b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2:</w:t>
      </w:r>
      <w:r>
        <w:rPr>
          <w:rFonts w:ascii="TH Sarabun New" w:eastAsia="TH Sarabun New" w:hAnsi="TH Sarabun New" w:cs="TH Sarabun New"/>
          <w:b/>
          <w:spacing w:val="-1"/>
          <w:position w:val="6"/>
          <w:sz w:val="32"/>
          <w:szCs w:val="32"/>
        </w:rPr>
        <w:t xml:space="preserve"> C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ho</w:t>
      </w:r>
      <w:r>
        <w:rPr>
          <w:rFonts w:ascii="TH Sarabun New" w:eastAsia="TH Sarabun New" w:hAnsi="TH Sarabun New" w:cs="TH Sarabun New"/>
          <w:b/>
          <w:spacing w:val="3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b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spacing w:val="2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up</w:t>
      </w:r>
      <w:r>
        <w:rPr>
          <w:rFonts w:ascii="TH Sarabun New" w:eastAsia="TH Sarabun New" w:hAnsi="TH Sarabun New" w:cs="TH Sarabun New"/>
          <w:b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-1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atew</w:t>
      </w:r>
      <w:r>
        <w:rPr>
          <w:rFonts w:ascii="TH Sarabun New" w:eastAsia="TH Sarabun New" w:hAnsi="TH Sarabun New" w:cs="TH Sarabun New"/>
          <w:b/>
          <w:spacing w:val="3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y</w:t>
      </w:r>
    </w:p>
    <w:p w14:paraId="52FFAECE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35E1F57F" w14:textId="77777777" w:rsidR="00962C94" w:rsidRDefault="001E7FBE">
      <w:pPr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z w:val="32"/>
          <w:szCs w:val="32"/>
        </w:rPr>
        <w:t>In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>h</w:t>
      </w:r>
      <w:r>
        <w:rPr>
          <w:rFonts w:ascii="TH Sarabun New" w:eastAsia="TH Sarabun New" w:hAnsi="TH Sarabun New" w:cs="TH Sarabun New"/>
          <w:b/>
          <w:sz w:val="32"/>
          <w:szCs w:val="32"/>
        </w:rPr>
        <w:t>is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m</w:t>
      </w:r>
      <w:r>
        <w:rPr>
          <w:rFonts w:ascii="TH Sarabun New" w:eastAsia="TH Sarabun New" w:hAnsi="TH Sarabun New" w:cs="TH Sarabun New"/>
          <w:b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b/>
          <w:sz w:val="32"/>
          <w:szCs w:val="32"/>
        </w:rPr>
        <w:t>nual,</w:t>
      </w:r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we</w:t>
      </w:r>
      <w:r>
        <w:rPr>
          <w:rFonts w:ascii="TH Sarabun New" w:eastAsia="TH Sarabun New" w:hAnsi="TH Sarabun New" w:cs="TH Sarabun New"/>
          <w:b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b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proofErr w:type="spellStart"/>
      <w:r>
        <w:rPr>
          <w:rFonts w:ascii="TH Sarabun New" w:eastAsia="TH Sarabun New" w:hAnsi="TH Sarabun New" w:cs="TH Sarabun New"/>
          <w:b/>
          <w:sz w:val="32"/>
          <w:szCs w:val="32"/>
        </w:rPr>
        <w:t>Ke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b/>
          <w:sz w:val="32"/>
          <w:szCs w:val="32"/>
        </w:rPr>
        <w:t>link</w:t>
      </w:r>
      <w:proofErr w:type="spellEnd"/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gatew</w:t>
      </w:r>
      <w:r>
        <w:rPr>
          <w:rFonts w:ascii="TH Sarabun New" w:eastAsia="TH Sarabun New" w:hAnsi="TH Sarabun New" w:cs="TH Sarabun New"/>
          <w:b/>
          <w:spacing w:val="2"/>
          <w:sz w:val="32"/>
          <w:szCs w:val="32"/>
        </w:rPr>
        <w:t>a</w:t>
      </w:r>
      <w:r>
        <w:rPr>
          <w:rFonts w:ascii="TH Sarabun New" w:eastAsia="TH Sarabun New" w:hAnsi="TH Sarabun New" w:cs="TH Sarabun New"/>
          <w:b/>
          <w:sz w:val="32"/>
          <w:szCs w:val="32"/>
        </w:rPr>
        <w:t>y</w:t>
      </w:r>
    </w:p>
    <w:p w14:paraId="3893C8C0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18894FC2" w14:textId="77777777" w:rsidR="00962C94" w:rsidRDefault="001E7FBE">
      <w:pPr>
        <w:spacing w:line="259" w:lineRule="auto"/>
        <w:ind w:left="860" w:right="151" w:hanging="36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1) </w:t>
      </w:r>
      <w:r>
        <w:rPr>
          <w:rFonts w:ascii="TH Sarabun New" w:eastAsia="TH Sarabun New" w:hAnsi="TH Sarabun New" w:cs="TH Sarabun New"/>
          <w:spacing w:val="4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op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packet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arder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dule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forward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c</w:t>
      </w:r>
      <w:r>
        <w:rPr>
          <w:rFonts w:ascii="TH Sarabun New" w:eastAsia="TH Sarabun New" w:hAnsi="TH Sarabun New" w:cs="TH Sarabun New"/>
          <w:sz w:val="32"/>
          <w:szCs w:val="32"/>
        </w:rPr>
        <w:t>ket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more det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il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proofErr w:type="spellStart"/>
      <w:r>
        <w:rPr>
          <w:rFonts w:ascii="TH Sarabun New" w:eastAsia="TH Sarabun New" w:hAnsi="TH Sarabun New" w:cs="TH Sarabun New"/>
          <w:sz w:val="32"/>
          <w:szCs w:val="32"/>
        </w:rPr>
        <w:t>K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ink</w:t>
      </w:r>
      <w:proofErr w:type="spellEnd"/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Wiki)</w:t>
      </w:r>
    </w:p>
    <w:p w14:paraId="66C58F6E" w14:textId="77777777" w:rsidR="00962C94" w:rsidRDefault="001E7FBE">
      <w:pPr>
        <w:spacing w:line="42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2) </w:t>
      </w:r>
      <w:r>
        <w:rPr>
          <w:rFonts w:ascii="TH Sarabun New" w:eastAsia="TH Sarabun New" w:hAnsi="TH Sarabun New" w:cs="TH Sarabun New"/>
          <w:spacing w:val="4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egis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with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</w:p>
    <w:p w14:paraId="441C5384" w14:textId="77777777" w:rsidR="00962C94" w:rsidRDefault="005E4F11">
      <w:pPr>
        <w:spacing w:before="35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pict w14:anchorId="02F06354">
          <v:group id="_x0000_s1090" style="position:absolute;left:0;text-align:left;margin-left:63.5pt;margin-top:30.25pt;width:467.95pt;height:203.55pt;z-index:-251671040;mso-position-horizontal-relative:page" coordorigin="1270,605" coordsize="9359,4071">
            <v:shape id="_x0000_s1092" type="#_x0000_t75" style="position:absolute;left:1270;top:655;width:9359;height:4020">
              <v:imagedata r:id="rId12" o:title=""/>
            </v:shape>
            <v:shape id="_x0000_s1091" type="#_x0000_t75" style="position:absolute;left:8623;top:605;width:850;height:474">
              <v:imagedata r:id="rId13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2.1)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Login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ing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regi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red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ccount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(f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3)</w:t>
      </w:r>
    </w:p>
    <w:p w14:paraId="0DBCBFA7" w14:textId="77777777" w:rsidR="00962C94" w:rsidRDefault="00962C94">
      <w:pPr>
        <w:spacing w:line="200" w:lineRule="exact"/>
      </w:pPr>
    </w:p>
    <w:p w14:paraId="1D113533" w14:textId="77777777" w:rsidR="00962C94" w:rsidRDefault="00962C94">
      <w:pPr>
        <w:spacing w:line="200" w:lineRule="exact"/>
      </w:pPr>
    </w:p>
    <w:p w14:paraId="38329C9A" w14:textId="77777777" w:rsidR="00962C94" w:rsidRDefault="00962C94">
      <w:pPr>
        <w:spacing w:line="200" w:lineRule="exact"/>
      </w:pPr>
    </w:p>
    <w:p w14:paraId="08AE86D5" w14:textId="77777777" w:rsidR="00962C94" w:rsidRDefault="00962C94">
      <w:pPr>
        <w:spacing w:line="200" w:lineRule="exact"/>
      </w:pPr>
    </w:p>
    <w:p w14:paraId="2A77466A" w14:textId="77777777" w:rsidR="00962C94" w:rsidRDefault="00962C94">
      <w:pPr>
        <w:spacing w:line="200" w:lineRule="exact"/>
      </w:pPr>
    </w:p>
    <w:p w14:paraId="3CD50A5A" w14:textId="77777777" w:rsidR="00962C94" w:rsidRDefault="00962C94">
      <w:pPr>
        <w:spacing w:line="200" w:lineRule="exact"/>
      </w:pPr>
    </w:p>
    <w:p w14:paraId="53FB013A" w14:textId="77777777" w:rsidR="00962C94" w:rsidRDefault="00962C94">
      <w:pPr>
        <w:spacing w:line="200" w:lineRule="exact"/>
      </w:pPr>
    </w:p>
    <w:p w14:paraId="5F6AE270" w14:textId="77777777" w:rsidR="00962C94" w:rsidRDefault="00962C94">
      <w:pPr>
        <w:spacing w:line="200" w:lineRule="exact"/>
      </w:pPr>
    </w:p>
    <w:p w14:paraId="227DD0C2" w14:textId="77777777" w:rsidR="00962C94" w:rsidRDefault="00962C94">
      <w:pPr>
        <w:spacing w:line="200" w:lineRule="exact"/>
      </w:pPr>
    </w:p>
    <w:p w14:paraId="4FBE75CC" w14:textId="77777777" w:rsidR="00962C94" w:rsidRDefault="00962C94">
      <w:pPr>
        <w:spacing w:line="200" w:lineRule="exact"/>
      </w:pPr>
    </w:p>
    <w:p w14:paraId="58B9EC59" w14:textId="77777777" w:rsidR="00962C94" w:rsidRDefault="00962C94">
      <w:pPr>
        <w:spacing w:line="200" w:lineRule="exact"/>
      </w:pPr>
    </w:p>
    <w:p w14:paraId="6FACF8FB" w14:textId="77777777" w:rsidR="00962C94" w:rsidRDefault="00962C94">
      <w:pPr>
        <w:spacing w:line="200" w:lineRule="exact"/>
      </w:pPr>
    </w:p>
    <w:p w14:paraId="59D8AF8A" w14:textId="77777777" w:rsidR="00962C94" w:rsidRDefault="00962C94">
      <w:pPr>
        <w:spacing w:line="200" w:lineRule="exact"/>
      </w:pPr>
    </w:p>
    <w:p w14:paraId="68D332CC" w14:textId="77777777" w:rsidR="00962C94" w:rsidRDefault="00962C94">
      <w:pPr>
        <w:spacing w:line="200" w:lineRule="exact"/>
      </w:pPr>
    </w:p>
    <w:p w14:paraId="0950AB02" w14:textId="77777777" w:rsidR="00962C94" w:rsidRDefault="00962C94">
      <w:pPr>
        <w:spacing w:line="200" w:lineRule="exact"/>
      </w:pPr>
    </w:p>
    <w:p w14:paraId="76BD189B" w14:textId="77777777" w:rsidR="00962C94" w:rsidRDefault="00962C94">
      <w:pPr>
        <w:spacing w:line="200" w:lineRule="exact"/>
      </w:pPr>
    </w:p>
    <w:p w14:paraId="4F65EAF1" w14:textId="77777777" w:rsidR="00962C94" w:rsidRDefault="00962C94">
      <w:pPr>
        <w:spacing w:line="200" w:lineRule="exact"/>
      </w:pPr>
    </w:p>
    <w:p w14:paraId="13F30A7A" w14:textId="77777777" w:rsidR="00962C94" w:rsidRDefault="00962C94">
      <w:pPr>
        <w:spacing w:line="200" w:lineRule="exact"/>
      </w:pPr>
    </w:p>
    <w:p w14:paraId="6DE5A583" w14:textId="77777777" w:rsidR="00962C94" w:rsidRDefault="00962C94">
      <w:pPr>
        <w:spacing w:line="200" w:lineRule="exact"/>
      </w:pPr>
    </w:p>
    <w:p w14:paraId="1E0B7F77" w14:textId="77777777" w:rsidR="00962C94" w:rsidRDefault="00962C94">
      <w:pPr>
        <w:spacing w:line="200" w:lineRule="exact"/>
      </w:pPr>
    </w:p>
    <w:p w14:paraId="3A25A8DC" w14:textId="77777777" w:rsidR="00962C94" w:rsidRDefault="00962C94">
      <w:pPr>
        <w:spacing w:line="200" w:lineRule="exact"/>
      </w:pPr>
    </w:p>
    <w:p w14:paraId="51CBD557" w14:textId="77777777" w:rsidR="00962C94" w:rsidRDefault="00962C94">
      <w:pPr>
        <w:spacing w:before="9" w:line="200" w:lineRule="exact"/>
      </w:pPr>
    </w:p>
    <w:p w14:paraId="13C44725" w14:textId="77777777" w:rsidR="00962C94" w:rsidRDefault="001E7FBE">
      <w:pPr>
        <w:ind w:left="3678" w:right="3677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3 Login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page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N</w:t>
      </w:r>
    </w:p>
    <w:p w14:paraId="6BEA166E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0E6B5873" w14:textId="77777777" w:rsidR="00962C94" w:rsidRDefault="005E4F11">
      <w:pPr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pict w14:anchorId="5B1F4FE7">
          <v:group id="_x0000_s1087" style="position:absolute;left:0;text-align:left;margin-left:79.7pt;margin-top:30.95pt;width:436.1pt;height:215.5pt;z-index:-251670016;mso-position-horizontal-relative:page" coordorigin="1594,619" coordsize="8722,4310">
            <v:shape id="_x0000_s1089" type="#_x0000_t75" style="position:absolute;left:1594;top:619;width:8712;height:4310">
              <v:imagedata r:id="rId14" o:title=""/>
            </v:shape>
            <v:shape id="_x0000_s1088" style="position:absolute;left:8349;top:1351;width:1956;height:480" coordorigin="8349,1351" coordsize="1956,480" path="m8349,1831r1956,l10305,1351r-1956,l8349,1831xe" filled="f" strokecolor="#ffc000" strokeweight="1pt">
              <v:path arrowok="t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2.2)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ect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“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Con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4)</w:t>
      </w:r>
    </w:p>
    <w:p w14:paraId="472CE933" w14:textId="77777777" w:rsidR="00962C94" w:rsidRDefault="00962C94">
      <w:pPr>
        <w:spacing w:before="9" w:line="100" w:lineRule="exact"/>
        <w:rPr>
          <w:sz w:val="10"/>
          <w:szCs w:val="10"/>
        </w:rPr>
      </w:pPr>
    </w:p>
    <w:p w14:paraId="20FB36ED" w14:textId="77777777" w:rsidR="00962C94" w:rsidRDefault="00962C94">
      <w:pPr>
        <w:spacing w:line="200" w:lineRule="exact"/>
      </w:pPr>
    </w:p>
    <w:p w14:paraId="6076DD11" w14:textId="77777777" w:rsidR="00962C94" w:rsidRDefault="00962C94">
      <w:pPr>
        <w:spacing w:line="200" w:lineRule="exact"/>
      </w:pPr>
    </w:p>
    <w:p w14:paraId="4B0BAD24" w14:textId="77777777" w:rsidR="00962C94" w:rsidRDefault="00962C94">
      <w:pPr>
        <w:spacing w:line="200" w:lineRule="exact"/>
      </w:pPr>
    </w:p>
    <w:p w14:paraId="19FE215C" w14:textId="77777777" w:rsidR="00962C94" w:rsidRDefault="00962C94">
      <w:pPr>
        <w:spacing w:line="200" w:lineRule="exact"/>
      </w:pPr>
    </w:p>
    <w:p w14:paraId="455293BF" w14:textId="77777777" w:rsidR="00962C94" w:rsidRDefault="00962C94">
      <w:pPr>
        <w:spacing w:line="200" w:lineRule="exact"/>
      </w:pPr>
    </w:p>
    <w:p w14:paraId="0BFAF19D" w14:textId="77777777" w:rsidR="00962C94" w:rsidRDefault="00962C94">
      <w:pPr>
        <w:spacing w:line="200" w:lineRule="exact"/>
      </w:pPr>
    </w:p>
    <w:p w14:paraId="3513C4BD" w14:textId="77777777" w:rsidR="00962C94" w:rsidRDefault="00962C94">
      <w:pPr>
        <w:spacing w:line="200" w:lineRule="exact"/>
      </w:pPr>
    </w:p>
    <w:p w14:paraId="526F630C" w14:textId="77777777" w:rsidR="00962C94" w:rsidRDefault="00962C94">
      <w:pPr>
        <w:spacing w:line="200" w:lineRule="exact"/>
      </w:pPr>
    </w:p>
    <w:p w14:paraId="16379BC7" w14:textId="77777777" w:rsidR="00962C94" w:rsidRDefault="00962C94">
      <w:pPr>
        <w:spacing w:line="200" w:lineRule="exact"/>
      </w:pPr>
    </w:p>
    <w:p w14:paraId="6E5FE1A7" w14:textId="77777777" w:rsidR="00962C94" w:rsidRDefault="00962C94">
      <w:pPr>
        <w:spacing w:line="200" w:lineRule="exact"/>
      </w:pPr>
    </w:p>
    <w:p w14:paraId="6F60C4FE" w14:textId="77777777" w:rsidR="00962C94" w:rsidRDefault="00962C94">
      <w:pPr>
        <w:spacing w:line="200" w:lineRule="exact"/>
      </w:pPr>
    </w:p>
    <w:p w14:paraId="6E7231E4" w14:textId="77777777" w:rsidR="00962C94" w:rsidRDefault="00962C94">
      <w:pPr>
        <w:spacing w:line="200" w:lineRule="exact"/>
      </w:pPr>
    </w:p>
    <w:p w14:paraId="2DF0EE24" w14:textId="77777777" w:rsidR="00962C94" w:rsidRDefault="00962C94">
      <w:pPr>
        <w:spacing w:line="200" w:lineRule="exact"/>
      </w:pPr>
    </w:p>
    <w:p w14:paraId="0EECADBA" w14:textId="77777777" w:rsidR="00962C94" w:rsidRDefault="00962C94">
      <w:pPr>
        <w:spacing w:line="200" w:lineRule="exact"/>
      </w:pPr>
    </w:p>
    <w:p w14:paraId="28D17976" w14:textId="77777777" w:rsidR="00962C94" w:rsidRDefault="00962C94">
      <w:pPr>
        <w:spacing w:line="200" w:lineRule="exact"/>
      </w:pPr>
    </w:p>
    <w:p w14:paraId="072D62E3" w14:textId="77777777" w:rsidR="00962C94" w:rsidRDefault="00962C94">
      <w:pPr>
        <w:spacing w:line="200" w:lineRule="exact"/>
      </w:pPr>
    </w:p>
    <w:p w14:paraId="733748B9" w14:textId="77777777" w:rsidR="00962C94" w:rsidRDefault="00962C94">
      <w:pPr>
        <w:spacing w:line="200" w:lineRule="exact"/>
      </w:pPr>
    </w:p>
    <w:p w14:paraId="2AEDCC22" w14:textId="77777777" w:rsidR="00962C94" w:rsidRDefault="00962C94">
      <w:pPr>
        <w:spacing w:line="200" w:lineRule="exact"/>
      </w:pPr>
    </w:p>
    <w:p w14:paraId="7FBCEF9E" w14:textId="77777777" w:rsidR="00962C94" w:rsidRDefault="00962C94">
      <w:pPr>
        <w:spacing w:line="200" w:lineRule="exact"/>
      </w:pPr>
    </w:p>
    <w:p w14:paraId="0E41743E" w14:textId="77777777" w:rsidR="00962C94" w:rsidRDefault="00962C94">
      <w:pPr>
        <w:spacing w:line="200" w:lineRule="exact"/>
      </w:pPr>
    </w:p>
    <w:p w14:paraId="00151B1C" w14:textId="77777777" w:rsidR="00962C94" w:rsidRDefault="00962C94">
      <w:pPr>
        <w:spacing w:line="200" w:lineRule="exact"/>
      </w:pPr>
    </w:p>
    <w:p w14:paraId="44BDB792" w14:textId="77777777" w:rsidR="00962C94" w:rsidRDefault="00962C94">
      <w:pPr>
        <w:spacing w:line="200" w:lineRule="exact"/>
      </w:pPr>
    </w:p>
    <w:p w14:paraId="3D3830EF" w14:textId="77777777" w:rsidR="00962C94" w:rsidRDefault="00962C94">
      <w:pPr>
        <w:spacing w:line="200" w:lineRule="exact"/>
      </w:pPr>
    </w:p>
    <w:p w14:paraId="2FBA2095" w14:textId="77777777" w:rsidR="00962C94" w:rsidRDefault="001E7FBE">
      <w:pPr>
        <w:ind w:left="3227" w:right="3231"/>
        <w:jc w:val="center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4 Web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ge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fter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ogin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TN</w:t>
      </w:r>
    </w:p>
    <w:p w14:paraId="1280D337" w14:textId="77777777" w:rsidR="00962C94" w:rsidRDefault="00962C94">
      <w:pPr>
        <w:spacing w:line="200" w:lineRule="exact"/>
      </w:pPr>
    </w:p>
    <w:p w14:paraId="7333ABB6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204F50F1" w14:textId="77777777" w:rsidR="00962C94" w:rsidRDefault="005E4F11">
      <w:pPr>
        <w:spacing w:line="40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pict w14:anchorId="5B492836">
          <v:group id="_x0000_s1083" style="position:absolute;left:0;text-align:left;margin-left:1in;margin-top:30.4pt;width:468pt;height:207.65pt;z-index:-251668992;mso-position-horizontal-relative:page" coordorigin="1440,608" coordsize="9360,4153">
            <v:shape id="_x0000_s1086" type="#_x0000_t75" style="position:absolute;left:1440;top:608;width:9360;height:4153">
              <v:imagedata r:id="rId15" o:title=""/>
            </v:shape>
            <v:shape id="_x0000_s1085" style="position:absolute;left:6243;top:2623;width:3374;height:2052" coordorigin="6243,2623" coordsize="3374,2052" path="m6243,4675r3374,l9617,2623r-3374,l6243,4675xe" filled="f" strokecolor="#ffc000" strokeweight="1pt">
              <v:path arrowok="t"/>
            </v:shape>
            <v:shape id="_x0000_s1084" type="#_x0000_t75" style="position:absolute;left:6252;top:2705;width:3355;height:1889">
              <v:imagedata r:id="rId16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2.3)</w:t>
      </w:r>
      <w:r w:rsidR="001E7FBE"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el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ec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ing</w:t>
      </w:r>
      <w:r w:rsidR="001E7FBE"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“G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ys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spacing w:val="-11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go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ga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eway</w:t>
      </w:r>
      <w:r w:rsidR="001E7FBE"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regi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-11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eb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ge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gure</w:t>
      </w:r>
      <w:r w:rsidR="001E7FBE"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6)</w:t>
      </w:r>
    </w:p>
    <w:p w14:paraId="1DE0EFB7" w14:textId="77777777" w:rsidR="00962C94" w:rsidRDefault="00962C94">
      <w:pPr>
        <w:spacing w:line="140" w:lineRule="exact"/>
        <w:rPr>
          <w:sz w:val="14"/>
          <w:szCs w:val="14"/>
        </w:rPr>
      </w:pPr>
    </w:p>
    <w:p w14:paraId="595901DE" w14:textId="77777777" w:rsidR="00962C94" w:rsidRDefault="00962C94">
      <w:pPr>
        <w:spacing w:line="200" w:lineRule="exact"/>
      </w:pPr>
    </w:p>
    <w:p w14:paraId="46A978F1" w14:textId="77777777" w:rsidR="00962C94" w:rsidRDefault="00962C94">
      <w:pPr>
        <w:spacing w:line="200" w:lineRule="exact"/>
      </w:pPr>
    </w:p>
    <w:p w14:paraId="6E91807A" w14:textId="77777777" w:rsidR="00962C94" w:rsidRDefault="00962C94">
      <w:pPr>
        <w:spacing w:line="200" w:lineRule="exact"/>
      </w:pPr>
    </w:p>
    <w:p w14:paraId="5EFABABC" w14:textId="77777777" w:rsidR="00962C94" w:rsidRDefault="00962C94">
      <w:pPr>
        <w:spacing w:line="200" w:lineRule="exact"/>
      </w:pPr>
    </w:p>
    <w:p w14:paraId="53DAA639" w14:textId="77777777" w:rsidR="00962C94" w:rsidRDefault="00962C94">
      <w:pPr>
        <w:spacing w:line="200" w:lineRule="exact"/>
      </w:pPr>
    </w:p>
    <w:p w14:paraId="0627B014" w14:textId="77777777" w:rsidR="00962C94" w:rsidRDefault="00962C94">
      <w:pPr>
        <w:spacing w:line="200" w:lineRule="exact"/>
      </w:pPr>
    </w:p>
    <w:p w14:paraId="3B9A9ACD" w14:textId="77777777" w:rsidR="00962C94" w:rsidRDefault="00962C94">
      <w:pPr>
        <w:spacing w:line="200" w:lineRule="exact"/>
      </w:pPr>
    </w:p>
    <w:p w14:paraId="35317268" w14:textId="77777777" w:rsidR="00962C94" w:rsidRDefault="00962C94">
      <w:pPr>
        <w:spacing w:line="200" w:lineRule="exact"/>
      </w:pPr>
    </w:p>
    <w:p w14:paraId="44FEC1A5" w14:textId="77777777" w:rsidR="00962C94" w:rsidRDefault="00962C94">
      <w:pPr>
        <w:spacing w:line="200" w:lineRule="exact"/>
      </w:pPr>
    </w:p>
    <w:p w14:paraId="7C57A3D1" w14:textId="77777777" w:rsidR="00962C94" w:rsidRDefault="00962C94">
      <w:pPr>
        <w:spacing w:line="200" w:lineRule="exact"/>
      </w:pPr>
    </w:p>
    <w:p w14:paraId="493470B4" w14:textId="77777777" w:rsidR="00962C94" w:rsidRDefault="00962C94">
      <w:pPr>
        <w:spacing w:line="200" w:lineRule="exact"/>
      </w:pPr>
    </w:p>
    <w:p w14:paraId="7BD472E4" w14:textId="77777777" w:rsidR="00962C94" w:rsidRDefault="00962C94">
      <w:pPr>
        <w:spacing w:line="200" w:lineRule="exact"/>
      </w:pPr>
    </w:p>
    <w:p w14:paraId="20489C4D" w14:textId="77777777" w:rsidR="00962C94" w:rsidRDefault="00962C94">
      <w:pPr>
        <w:spacing w:line="200" w:lineRule="exact"/>
      </w:pPr>
    </w:p>
    <w:p w14:paraId="1CA0F909" w14:textId="77777777" w:rsidR="00962C94" w:rsidRDefault="00962C94">
      <w:pPr>
        <w:spacing w:line="200" w:lineRule="exact"/>
      </w:pPr>
    </w:p>
    <w:p w14:paraId="667E978C" w14:textId="77777777" w:rsidR="00962C94" w:rsidRDefault="00962C94">
      <w:pPr>
        <w:spacing w:line="200" w:lineRule="exact"/>
      </w:pPr>
    </w:p>
    <w:p w14:paraId="2188C86D" w14:textId="77777777" w:rsidR="00962C94" w:rsidRDefault="00962C94">
      <w:pPr>
        <w:spacing w:line="200" w:lineRule="exact"/>
      </w:pPr>
    </w:p>
    <w:p w14:paraId="177DCD06" w14:textId="77777777" w:rsidR="00962C94" w:rsidRDefault="00962C94">
      <w:pPr>
        <w:spacing w:line="200" w:lineRule="exact"/>
      </w:pPr>
    </w:p>
    <w:p w14:paraId="502F2756" w14:textId="77777777" w:rsidR="00962C94" w:rsidRDefault="00962C94">
      <w:pPr>
        <w:spacing w:line="200" w:lineRule="exact"/>
      </w:pPr>
    </w:p>
    <w:p w14:paraId="3C04E502" w14:textId="77777777" w:rsidR="00962C94" w:rsidRDefault="00962C94">
      <w:pPr>
        <w:spacing w:line="200" w:lineRule="exact"/>
      </w:pPr>
    </w:p>
    <w:p w14:paraId="22D2649B" w14:textId="77777777" w:rsidR="00962C94" w:rsidRDefault="00962C94">
      <w:pPr>
        <w:spacing w:line="200" w:lineRule="exact"/>
      </w:pPr>
    </w:p>
    <w:p w14:paraId="7C6A50D7" w14:textId="77777777" w:rsidR="00962C94" w:rsidRDefault="00962C94">
      <w:pPr>
        <w:spacing w:line="200" w:lineRule="exact"/>
      </w:pPr>
    </w:p>
    <w:p w14:paraId="15AC53B3" w14:textId="77777777" w:rsidR="00962C94" w:rsidRDefault="00962C94">
      <w:pPr>
        <w:spacing w:line="200" w:lineRule="exact"/>
      </w:pPr>
    </w:p>
    <w:p w14:paraId="0F13BCCB" w14:textId="77777777" w:rsidR="00962C94" w:rsidRDefault="001E7FBE">
      <w:pPr>
        <w:ind w:left="3541" w:right="3543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6 Con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TTN</w:t>
      </w:r>
    </w:p>
    <w:p w14:paraId="033E6528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0BBB65DC" w14:textId="77777777" w:rsidR="00962C94" w:rsidRDefault="005E4F11">
      <w:pPr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pict w14:anchorId="2098818D">
          <v:group id="_x0000_s1079" style="position:absolute;left:0;text-align:left;margin-left:89.45pt;margin-top:31.1pt;width:432.9pt;height:130.75pt;z-index:-251667968;mso-position-horizontal-relative:page" coordorigin="1789,622" coordsize="8658,2615">
            <v:shape id="_x0000_s1082" type="#_x0000_t75" style="position:absolute;left:1789;top:621;width:8658;height:2616">
              <v:imagedata r:id="rId17" o:title=""/>
            </v:shape>
            <v:shape id="_x0000_s1081" style="position:absolute;left:9021;top:1816;width:1182;height:260" coordorigin="9021,1816" coordsize="1182,260" path="m9021,2076r1182,l10203,1816r-1182,l9021,2076xe" filled="f" strokecolor="#ffc000" strokeweight="1pt">
              <v:path arrowok="t"/>
            </v:shape>
            <v:shape id="_x0000_s1080" type="#_x0000_t75" style="position:absolute;left:9031;top:1899;width:1162;height:96">
              <v:imagedata r:id="rId18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2.4)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egis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6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eway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el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ing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“regis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gat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(f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7)</w:t>
      </w:r>
    </w:p>
    <w:p w14:paraId="2F3F507D" w14:textId="77777777" w:rsidR="00962C94" w:rsidRDefault="00962C94">
      <w:pPr>
        <w:spacing w:line="200" w:lineRule="exact"/>
      </w:pPr>
    </w:p>
    <w:p w14:paraId="2AFF9249" w14:textId="77777777" w:rsidR="00962C94" w:rsidRDefault="00962C94">
      <w:pPr>
        <w:spacing w:line="200" w:lineRule="exact"/>
      </w:pPr>
    </w:p>
    <w:p w14:paraId="299BBEAB" w14:textId="77777777" w:rsidR="00962C94" w:rsidRDefault="00962C94">
      <w:pPr>
        <w:spacing w:line="200" w:lineRule="exact"/>
      </w:pPr>
    </w:p>
    <w:p w14:paraId="56EE7488" w14:textId="77777777" w:rsidR="00962C94" w:rsidRDefault="00962C94">
      <w:pPr>
        <w:spacing w:line="200" w:lineRule="exact"/>
      </w:pPr>
    </w:p>
    <w:p w14:paraId="14F975C4" w14:textId="77777777" w:rsidR="00962C94" w:rsidRDefault="00962C94">
      <w:pPr>
        <w:spacing w:line="200" w:lineRule="exact"/>
      </w:pPr>
    </w:p>
    <w:p w14:paraId="41278EA9" w14:textId="77777777" w:rsidR="00962C94" w:rsidRDefault="00962C94">
      <w:pPr>
        <w:spacing w:line="200" w:lineRule="exact"/>
      </w:pPr>
    </w:p>
    <w:p w14:paraId="2598B48D" w14:textId="77777777" w:rsidR="00962C94" w:rsidRDefault="00962C94">
      <w:pPr>
        <w:spacing w:line="200" w:lineRule="exact"/>
      </w:pPr>
    </w:p>
    <w:p w14:paraId="6E533FD0" w14:textId="77777777" w:rsidR="00962C94" w:rsidRDefault="00962C94">
      <w:pPr>
        <w:spacing w:line="200" w:lineRule="exact"/>
      </w:pPr>
    </w:p>
    <w:p w14:paraId="0AC4106B" w14:textId="77777777" w:rsidR="00962C94" w:rsidRDefault="00962C94">
      <w:pPr>
        <w:spacing w:line="200" w:lineRule="exact"/>
      </w:pPr>
    </w:p>
    <w:p w14:paraId="1EB6841B" w14:textId="77777777" w:rsidR="00962C94" w:rsidRDefault="00962C94">
      <w:pPr>
        <w:spacing w:line="200" w:lineRule="exact"/>
      </w:pPr>
    </w:p>
    <w:p w14:paraId="5AF6D23A" w14:textId="77777777" w:rsidR="00962C94" w:rsidRDefault="00962C94">
      <w:pPr>
        <w:spacing w:line="200" w:lineRule="exact"/>
      </w:pPr>
    </w:p>
    <w:p w14:paraId="49EBF3C8" w14:textId="77777777" w:rsidR="00962C94" w:rsidRDefault="00962C94">
      <w:pPr>
        <w:spacing w:line="200" w:lineRule="exact"/>
      </w:pPr>
    </w:p>
    <w:p w14:paraId="7BF40B08" w14:textId="77777777" w:rsidR="00962C94" w:rsidRDefault="00962C94">
      <w:pPr>
        <w:spacing w:line="200" w:lineRule="exact"/>
      </w:pPr>
    </w:p>
    <w:p w14:paraId="5C5827C4" w14:textId="77777777" w:rsidR="00962C94" w:rsidRDefault="00962C94">
      <w:pPr>
        <w:spacing w:line="200" w:lineRule="exact"/>
      </w:pPr>
    </w:p>
    <w:p w14:paraId="3CFA7FC4" w14:textId="77777777" w:rsidR="00962C94" w:rsidRDefault="00962C94">
      <w:pPr>
        <w:spacing w:before="4" w:line="200" w:lineRule="exact"/>
      </w:pPr>
    </w:p>
    <w:p w14:paraId="71045BD1" w14:textId="77777777" w:rsidR="00962C94" w:rsidRDefault="001E7FBE">
      <w:pPr>
        <w:ind w:left="3272" w:right="3271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7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eways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web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age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N</w:t>
      </w:r>
    </w:p>
    <w:p w14:paraId="4F43440E" w14:textId="77777777" w:rsidR="00962C94" w:rsidRDefault="00962C94">
      <w:pPr>
        <w:spacing w:before="6" w:line="180" w:lineRule="exact"/>
        <w:rPr>
          <w:sz w:val="19"/>
          <w:szCs w:val="19"/>
        </w:rPr>
      </w:pPr>
    </w:p>
    <w:p w14:paraId="6296B2E9" w14:textId="77777777" w:rsidR="00962C94" w:rsidRDefault="001E7FBE">
      <w:pPr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2.5)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ul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“Re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eway”</w:t>
      </w:r>
      <w:r>
        <w:rPr>
          <w:rFonts w:ascii="TH Sarabun New" w:eastAsia="TH Sarabun New" w:hAnsi="TH Sarabun New" w:cs="TH Sarabun New"/>
          <w:spacing w:val="-2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8):</w:t>
      </w:r>
    </w:p>
    <w:p w14:paraId="4A5A8F14" w14:textId="77777777" w:rsidR="00962C94" w:rsidRDefault="001E7FBE">
      <w:pPr>
        <w:spacing w:before="32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D: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EUI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</w:p>
    <w:p w14:paraId="0F2FC477" w14:textId="77777777" w:rsidR="00962C94" w:rsidRDefault="001E7FBE">
      <w:pPr>
        <w:spacing w:before="35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cription: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cription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yo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tio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)</w:t>
      </w:r>
    </w:p>
    <w:p w14:paraId="3690C6AC" w14:textId="77777777" w:rsidR="00962C94" w:rsidRDefault="001E7FBE">
      <w:pPr>
        <w:spacing w:before="32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’m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egacy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packet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forwarde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Tick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x</w:t>
      </w:r>
    </w:p>
    <w:p w14:paraId="6B228C39" w14:textId="77777777" w:rsidR="00962C94" w:rsidRDefault="001E7FBE">
      <w:pPr>
        <w:spacing w:before="35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eque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cy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Pla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6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Choo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AS_923_9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2</w:t>
      </w:r>
      <w:r>
        <w:rPr>
          <w:rFonts w:ascii="TH Sarabun New" w:eastAsia="TH Sarabun New" w:hAnsi="TH Sarabun New" w:cs="TH Sarabun New"/>
          <w:sz w:val="32"/>
          <w:szCs w:val="32"/>
        </w:rPr>
        <w:t>5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Thai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</w:p>
    <w:p w14:paraId="276A5B72" w14:textId="77777777" w:rsidR="00962C94" w:rsidRDefault="001E7FBE">
      <w:pPr>
        <w:spacing w:before="32"/>
        <w:ind w:left="1220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ou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Choo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proofErr w:type="spellStart"/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n</w:t>
      </w:r>
      <w:proofErr w:type="spellEnd"/>
      <w:r>
        <w:rPr>
          <w:rFonts w:ascii="TH Sarabun New" w:eastAsia="TH Sarabun New" w:hAnsi="TH Sarabun New" w:cs="TH Sarabun New"/>
          <w:spacing w:val="1"/>
          <w:sz w:val="32"/>
          <w:szCs w:val="32"/>
        </w:rPr>
        <w:t>-</w:t>
      </w:r>
      <w:r>
        <w:rPr>
          <w:rFonts w:ascii="TH Sarabun New" w:eastAsia="TH Sarabun New" w:hAnsi="TH Sarabun New" w:cs="TH Sarabun New"/>
          <w:sz w:val="32"/>
          <w:szCs w:val="32"/>
        </w:rPr>
        <w:t>rou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r-</w:t>
      </w:r>
      <w:proofErr w:type="spellStart"/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proofErr w:type="spellEnd"/>
      <w:r>
        <w:rPr>
          <w:rFonts w:ascii="TH Sarabun New" w:eastAsia="TH Sarabun New" w:hAnsi="TH Sarabun New" w:cs="TH Sarabun New"/>
          <w:spacing w:val="1"/>
          <w:sz w:val="32"/>
          <w:szCs w:val="32"/>
        </w:rPr>
        <w:t>-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Tha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il</w:t>
      </w:r>
      <w:r>
        <w:rPr>
          <w:rFonts w:ascii="TH Sarabun New" w:eastAsia="TH Sarabun New" w:hAnsi="TH Sarabun New" w:cs="TH Sarabun New"/>
          <w:sz w:val="32"/>
          <w:szCs w:val="32"/>
        </w:rPr>
        <w:t>and</w:t>
      </w:r>
    </w:p>
    <w:p w14:paraId="3642FE41" w14:textId="77777777" w:rsidR="00962C94" w:rsidRDefault="00962C94">
      <w:pPr>
        <w:spacing w:line="200" w:lineRule="exact"/>
      </w:pPr>
    </w:p>
    <w:p w14:paraId="4320D549" w14:textId="77777777" w:rsidR="00962C94" w:rsidRDefault="00962C94">
      <w:pPr>
        <w:spacing w:before="19" w:line="220" w:lineRule="exact"/>
        <w:rPr>
          <w:sz w:val="22"/>
          <w:szCs w:val="22"/>
        </w:rPr>
      </w:pPr>
    </w:p>
    <w:p w14:paraId="5DA32AE8" w14:textId="77777777" w:rsidR="00962C94" w:rsidRDefault="005E4F11">
      <w:pPr>
        <w:ind w:left="330"/>
      </w:pPr>
      <w:r>
        <w:pict w14:anchorId="15AEC136">
          <v:shape id="_x0000_i1026" type="#_x0000_t75" style="width:468pt;height:202pt">
            <v:imagedata r:id="rId19" o:title=""/>
          </v:shape>
        </w:pict>
      </w:r>
    </w:p>
    <w:p w14:paraId="57B1FADE" w14:textId="77777777" w:rsidR="00962C94" w:rsidRDefault="00962C94">
      <w:pPr>
        <w:spacing w:before="18" w:line="200" w:lineRule="exact"/>
      </w:pPr>
    </w:p>
    <w:p w14:paraId="61F208C3" w14:textId="77777777" w:rsidR="00962C94" w:rsidRDefault="001E7FBE">
      <w:pPr>
        <w:spacing w:line="400" w:lineRule="exact"/>
        <w:ind w:left="2687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8 Web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ge</w:t>
      </w:r>
      <w:r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ring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</w:p>
    <w:p w14:paraId="1D47132F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4AB7AC98" w14:textId="77777777" w:rsidR="00962C94" w:rsidRDefault="001E7FBE">
      <w:pPr>
        <w:spacing w:line="258" w:lineRule="auto"/>
        <w:ind w:left="1273" w:right="75" w:hanging="425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2.6)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proofErr w:type="spellStart"/>
      <w:r>
        <w:rPr>
          <w:rFonts w:ascii="TH Sarabun New" w:eastAsia="TH Sarabun New" w:hAnsi="TH Sarabun New" w:cs="TH Sarabun New"/>
          <w:sz w:val="32"/>
          <w:szCs w:val="32"/>
        </w:rPr>
        <w:t>regi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proofErr w:type="spellEnd"/>
      <w:r>
        <w:rPr>
          <w:rFonts w:ascii="TH Sarabun New" w:eastAsia="TH Sarabun New" w:hAnsi="TH Sarabun New" w:cs="TH Sarabun New"/>
          <w:sz w:val="32"/>
          <w:szCs w:val="32"/>
        </w:rPr>
        <w:t>, 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user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can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go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back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1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eb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c</w:t>
      </w:r>
      <w:r>
        <w:rPr>
          <w:rFonts w:ascii="TH Sarabun New" w:eastAsia="TH Sarabun New" w:hAnsi="TH Sarabun New" w:cs="TH Sarabun New"/>
          <w:sz w:val="32"/>
          <w:szCs w:val="32"/>
        </w:rPr>
        <w:t>ti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g “G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ys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(at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right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corn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b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e),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choo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any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regi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red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d more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ion.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m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7,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can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“eu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-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55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5</w:t>
      </w:r>
      <w:r>
        <w:rPr>
          <w:rFonts w:ascii="TH Sarabun New" w:eastAsia="TH Sarabun New" w:hAnsi="TH Sarabun New" w:cs="TH Sarabun New"/>
          <w:sz w:val="32"/>
          <w:szCs w:val="32"/>
        </w:rPr>
        <w:t>a0000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0</w:t>
      </w:r>
      <w:r>
        <w:rPr>
          <w:rFonts w:ascii="TH Sarabun New" w:eastAsia="TH Sarabun New" w:hAnsi="TH Sarabun New" w:cs="TH Sarabun New"/>
          <w:sz w:val="32"/>
          <w:szCs w:val="32"/>
        </w:rPr>
        <w:t>00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0</w:t>
      </w:r>
      <w:r>
        <w:rPr>
          <w:rFonts w:ascii="TH Sarabun New" w:eastAsia="TH Sarabun New" w:hAnsi="TH Sarabun New" w:cs="TH Sarabun New"/>
          <w:sz w:val="32"/>
          <w:szCs w:val="32"/>
        </w:rPr>
        <w:t>a0”</w:t>
      </w:r>
      <w:r>
        <w:rPr>
          <w:rFonts w:ascii="TH Sarabun New" w:eastAsia="TH Sarabun New" w:hAnsi="TH Sarabun New" w:cs="TH Sarabun New"/>
          <w:spacing w:val="-1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d more 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ion 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f 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eway 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“eu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-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55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5</w:t>
      </w:r>
      <w:r>
        <w:rPr>
          <w:rFonts w:ascii="TH Sarabun New" w:eastAsia="TH Sarabun New" w:hAnsi="TH Sarabun New" w:cs="TH Sarabun New"/>
          <w:sz w:val="32"/>
          <w:szCs w:val="32"/>
        </w:rPr>
        <w:t>a0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00</w:t>
      </w:r>
      <w:r>
        <w:rPr>
          <w:rFonts w:ascii="TH Sarabun New" w:eastAsia="TH Sarabun New" w:hAnsi="TH Sarabun New" w:cs="TH Sarabun New"/>
          <w:sz w:val="32"/>
          <w:szCs w:val="32"/>
        </w:rPr>
        <w:t>00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0</w:t>
      </w:r>
      <w:r>
        <w:rPr>
          <w:rFonts w:ascii="TH Sarabun New" w:eastAsia="TH Sarabun New" w:hAnsi="TH Sarabun New" w:cs="TH Sarabun New"/>
          <w:sz w:val="32"/>
          <w:szCs w:val="32"/>
        </w:rPr>
        <w:t>00a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0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5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as 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n </w:t>
      </w:r>
      <w:r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in </w:t>
      </w:r>
      <w:r>
        <w:rPr>
          <w:rFonts w:ascii="TH Sarabun New" w:eastAsia="TH Sarabun New" w:hAnsi="TH Sarabun New" w:cs="TH Sarabun New"/>
          <w:spacing w:val="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gure 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9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. </w:t>
      </w:r>
      <w:r>
        <w:rPr>
          <w:rFonts w:ascii="TH Sarabun New" w:eastAsia="TH Sarabun New" w:hAnsi="TH Sarabun New" w:cs="TH Sarabun New"/>
          <w:spacing w:val="1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 informa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ion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ou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ame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regi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5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)</w:t>
      </w:r>
      <w:r>
        <w:rPr>
          <w:rFonts w:ascii="TH Sarabun New" w:eastAsia="TH Sarabun New" w:hAnsi="TH Sarabun New" w:cs="TH Sarabun New"/>
          <w:sz w:val="32"/>
          <w:szCs w:val="32"/>
        </w:rPr>
        <w:t>.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ever,</w:t>
      </w:r>
      <w:r>
        <w:rPr>
          <w:rFonts w:ascii="TH Sarabun New" w:eastAsia="TH Sarabun New" w:hAnsi="TH Sarabun New" w:cs="TH Sarabun New"/>
          <w:spacing w:val="1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hings</w:t>
      </w:r>
      <w:r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twork 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ls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cre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tes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ke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nect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eway.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Mor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over, 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ls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o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hows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amo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nt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ceived/tr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mit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ed</w:t>
      </w:r>
      <w:r>
        <w:rPr>
          <w:rFonts w:ascii="TH Sarabun New" w:eastAsia="TH Sarabun New" w:hAnsi="TH Sarabun New" w:cs="TH Sarabun New"/>
          <w:spacing w:val="-2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ess</w:t>
      </w:r>
      <w:r>
        <w:rPr>
          <w:rFonts w:ascii="TH Sarabun New" w:eastAsia="TH Sarabun New" w:hAnsi="TH Sarabun New" w:cs="TH Sarabun New"/>
          <w:sz w:val="32"/>
          <w:szCs w:val="32"/>
        </w:rPr>
        <w:t>ag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se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time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.</w:t>
      </w:r>
    </w:p>
    <w:p w14:paraId="036517BE" w14:textId="77777777" w:rsidR="00962C94" w:rsidRDefault="00962C94">
      <w:pPr>
        <w:spacing w:before="2" w:line="160" w:lineRule="exact"/>
        <w:rPr>
          <w:sz w:val="16"/>
          <w:szCs w:val="16"/>
        </w:rPr>
      </w:pPr>
    </w:p>
    <w:p w14:paraId="584C834D" w14:textId="77777777" w:rsidR="00962C94" w:rsidRDefault="005E4F11">
      <w:pPr>
        <w:ind w:left="500"/>
      </w:pPr>
      <w:r>
        <w:pict w14:anchorId="6C36F6ED">
          <v:shape id="_x0000_i1027" type="#_x0000_t75" style="width:468pt;height:226.65pt">
            <v:imagedata r:id="rId20" o:title=""/>
          </v:shape>
        </w:pict>
      </w:r>
    </w:p>
    <w:p w14:paraId="0A56126B" w14:textId="77777777" w:rsidR="00962C94" w:rsidRDefault="00962C94">
      <w:pPr>
        <w:spacing w:before="5" w:line="180" w:lineRule="exact"/>
        <w:rPr>
          <w:sz w:val="19"/>
          <w:szCs w:val="19"/>
        </w:rPr>
      </w:pPr>
    </w:p>
    <w:p w14:paraId="230D4680" w14:textId="77777777" w:rsidR="00962C94" w:rsidRDefault="001E7FBE">
      <w:pPr>
        <w:ind w:left="3035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9 Det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ils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gis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red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4F5655BF" w14:textId="77777777" w:rsidR="00962C94" w:rsidRDefault="00962C94">
      <w:pPr>
        <w:spacing w:line="200" w:lineRule="exact"/>
      </w:pPr>
    </w:p>
    <w:p w14:paraId="3E245189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1258C3BF" w14:textId="77777777" w:rsidR="00962C94" w:rsidRDefault="001E7FBE">
      <w:pPr>
        <w:spacing w:line="40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tep</w:t>
      </w:r>
      <w:r>
        <w:rPr>
          <w:rFonts w:ascii="TH Sarabun New" w:eastAsia="TH Sarabun New" w:hAnsi="TH Sarabun New" w:cs="TH Sarabun New"/>
          <w:b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3:</w:t>
      </w:r>
      <w:r>
        <w:rPr>
          <w:rFonts w:ascii="TH Sarabun New" w:eastAsia="TH Sarabun New" w:hAnsi="TH Sarabun New" w:cs="TH Sarabun New"/>
          <w:b/>
          <w:spacing w:val="-1"/>
          <w:position w:val="6"/>
          <w:sz w:val="32"/>
          <w:szCs w:val="32"/>
        </w:rPr>
        <w:t xml:space="preserve"> C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ho</w:t>
      </w:r>
      <w:r>
        <w:rPr>
          <w:rFonts w:ascii="TH Sarabun New" w:eastAsia="TH Sarabun New" w:hAnsi="TH Sarabun New" w:cs="TH Sarabun New"/>
          <w:b/>
          <w:spacing w:val="3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b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spacing w:val="2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up</w:t>
      </w:r>
      <w:r>
        <w:rPr>
          <w:rFonts w:ascii="TH Sarabun New" w:eastAsia="TH Sarabun New" w:hAnsi="TH Sarabun New" w:cs="TH Sarabun New"/>
          <w:b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No</w:t>
      </w:r>
      <w:r>
        <w:rPr>
          <w:rFonts w:ascii="TH Sarabun New" w:eastAsia="TH Sarabun New" w:hAnsi="TH Sarabun New" w:cs="TH Sarabun New"/>
          <w:b/>
          <w:spacing w:val="1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e</w:t>
      </w:r>
    </w:p>
    <w:p w14:paraId="725A3B18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0A99F737" w14:textId="77777777" w:rsidR="00962C94" w:rsidRDefault="001E7FBE">
      <w:pPr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z w:val="32"/>
          <w:szCs w:val="32"/>
        </w:rPr>
        <w:t>In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>h</w:t>
      </w:r>
      <w:r>
        <w:rPr>
          <w:rFonts w:ascii="TH Sarabun New" w:eastAsia="TH Sarabun New" w:hAnsi="TH Sarabun New" w:cs="TH Sarabun New"/>
          <w:b/>
          <w:sz w:val="32"/>
          <w:szCs w:val="32"/>
        </w:rPr>
        <w:t>is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m</w:t>
      </w:r>
      <w:r>
        <w:rPr>
          <w:rFonts w:ascii="TH Sarabun New" w:eastAsia="TH Sarabun New" w:hAnsi="TH Sarabun New" w:cs="TH Sarabun New"/>
          <w:b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b/>
          <w:sz w:val="32"/>
          <w:szCs w:val="32"/>
        </w:rPr>
        <w:t>nual,</w:t>
      </w:r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we</w:t>
      </w:r>
      <w:r>
        <w:rPr>
          <w:rFonts w:ascii="TH Sarabun New" w:eastAsia="TH Sarabun New" w:hAnsi="TH Sarabun New" w:cs="TH Sarabun New"/>
          <w:b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b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Ar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du</w:t>
      </w:r>
      <w:r>
        <w:rPr>
          <w:rFonts w:ascii="TH Sarabun New" w:eastAsia="TH Sarabun New" w:hAnsi="TH Sarabun New" w:cs="TH Sarabun New"/>
          <w:b/>
          <w:sz w:val="32"/>
          <w:szCs w:val="32"/>
        </w:rPr>
        <w:t>ino</w:t>
      </w:r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Uno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w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b/>
          <w:sz w:val="32"/>
          <w:szCs w:val="32"/>
        </w:rPr>
        <w:t>th</w:t>
      </w:r>
      <w:r>
        <w:rPr>
          <w:rFonts w:ascii="TH Sarabun New" w:eastAsia="TH Sarabun New" w:hAnsi="TH Sarabun New" w:cs="TH Sarabun New"/>
          <w:b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r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fm9</w:t>
      </w:r>
      <w:r>
        <w:rPr>
          <w:rFonts w:ascii="TH Sarabun New" w:eastAsia="TH Sarabun New" w:hAnsi="TH Sarabun New" w:cs="TH Sarabun New"/>
          <w:b/>
          <w:sz w:val="32"/>
          <w:szCs w:val="32"/>
        </w:rPr>
        <w:t>5</w:t>
      </w:r>
      <w:r>
        <w:rPr>
          <w:rFonts w:ascii="TH Sarabun New" w:eastAsia="TH Sarabun New" w:hAnsi="TH Sarabun New" w:cs="TH Sarabun New"/>
          <w:b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4"/>
          <w:sz w:val="32"/>
          <w:szCs w:val="32"/>
        </w:rPr>
        <w:t>m</w:t>
      </w:r>
      <w:r>
        <w:rPr>
          <w:rFonts w:ascii="TH Sarabun New" w:eastAsia="TH Sarabun New" w:hAnsi="TH Sarabun New" w:cs="TH Sarabun New"/>
          <w:b/>
          <w:sz w:val="32"/>
          <w:szCs w:val="32"/>
        </w:rPr>
        <w:t>od</w:t>
      </w:r>
      <w:r>
        <w:rPr>
          <w:rFonts w:ascii="TH Sarabun New" w:eastAsia="TH Sarabun New" w:hAnsi="TH Sarabun New" w:cs="TH Sarabun New"/>
          <w:b/>
          <w:spacing w:val="2"/>
          <w:sz w:val="32"/>
          <w:szCs w:val="32"/>
        </w:rPr>
        <w:t>u</w:t>
      </w:r>
      <w:r>
        <w:rPr>
          <w:rFonts w:ascii="TH Sarabun New" w:eastAsia="TH Sarabun New" w:hAnsi="TH Sarabun New" w:cs="TH Sarabun New"/>
          <w:b/>
          <w:sz w:val="32"/>
          <w:szCs w:val="32"/>
        </w:rPr>
        <w:t>le</w:t>
      </w:r>
    </w:p>
    <w:p w14:paraId="4FADB73F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565BC38D" w14:textId="77777777" w:rsidR="00962C94" w:rsidRDefault="001E7FBE">
      <w:pPr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1) </w:t>
      </w:r>
      <w:r>
        <w:rPr>
          <w:rFonts w:ascii="TH Sarabun New" w:eastAsia="TH Sarabun New" w:hAnsi="TH Sarabun New" w:cs="TH Sarabun New"/>
          <w:spacing w:val="4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egis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node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TT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1969E5FF" w14:textId="77777777" w:rsidR="00962C94" w:rsidRDefault="005E4F11">
      <w:pPr>
        <w:spacing w:before="35" w:line="258" w:lineRule="auto"/>
        <w:ind w:left="860" w:right="82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pict w14:anchorId="13ABD8C9">
          <v:group id="_x0000_s1074" style="position:absolute;left:0;text-align:left;margin-left:63.5pt;margin-top:93.7pt;width:468pt;height:191.75pt;z-index:-251666944;mso-position-horizontal-relative:page" coordorigin="1270,1874" coordsize="9360,3835">
            <v:shape id="_x0000_s1076" type="#_x0000_t75" style="position:absolute;left:1270;top:1874;width:9360;height:3829">
              <v:imagedata r:id="rId21" o:title=""/>
            </v:shape>
            <v:shape id="_x0000_s1075" style="position:absolute;left:2797;top:3622;width:3192;height:2077" coordorigin="2797,3622" coordsize="3192,2077" path="m2797,5699r3192,l5989,3622r-3192,l2797,5699xe" filled="f" strokecolor="#ffc000" strokeweight="1pt">
              <v:path arrowok="t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For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N,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node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can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proofErr w:type="spellStart"/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eper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y</w:t>
      </w:r>
      <w:proofErr w:type="spellEnd"/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 ad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ed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for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ch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ap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hich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ows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 ma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age</w:t>
      </w:r>
      <w:r w:rsidR="001E7FBE">
        <w:rPr>
          <w:rFonts w:ascii="TH Sarabun New" w:eastAsia="TH Sarabun New" w:hAnsi="TH Sarabun New" w:cs="TH Sarabun New"/>
          <w:spacing w:val="5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eir</w:t>
      </w:r>
      <w:r w:rsidR="001E7FBE">
        <w:rPr>
          <w:rFonts w:ascii="TH Sarabun New" w:eastAsia="TH Sarabun New" w:hAnsi="TH Sarabun New" w:cs="TH Sarabun New"/>
          <w:spacing w:val="5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ices</w:t>
      </w:r>
      <w:r w:rsidR="001E7FBE">
        <w:rPr>
          <w:rFonts w:ascii="TH Sarabun New" w:eastAsia="TH Sarabun New" w:hAnsi="TH Sarabun New" w:cs="TH Sarabun New"/>
          <w:spacing w:val="5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ith</w:t>
      </w:r>
      <w:r w:rsidR="001E7FBE">
        <w:rPr>
          <w:rFonts w:ascii="TH Sarabun New" w:eastAsia="TH Sarabun New" w:hAnsi="TH Sarabun New" w:cs="TH Sarabun New"/>
          <w:spacing w:val="5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nt</w:t>
      </w:r>
      <w:r w:rsidR="001E7FBE">
        <w:rPr>
          <w:rFonts w:ascii="TH Sarabun New" w:eastAsia="TH Sarabun New" w:hAnsi="TH Sarabun New" w:cs="TH Sarabun New"/>
          <w:spacing w:val="5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fu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ctio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4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il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z w:val="32"/>
          <w:szCs w:val="32"/>
        </w:rPr>
        <w:t>.</w:t>
      </w:r>
      <w:r w:rsidR="001E7FBE">
        <w:rPr>
          <w:rFonts w:ascii="TH Sarabun New" w:eastAsia="TH Sarabun New" w:hAnsi="TH Sarabun New" w:cs="TH Sarabun New"/>
          <w:spacing w:val="5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5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fol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owing</w:t>
      </w:r>
      <w:r w:rsidR="001E7FBE">
        <w:rPr>
          <w:rFonts w:ascii="TH Sarabun New" w:eastAsia="TH Sarabun New" w:hAnsi="TH Sarabun New" w:cs="TH Sarabun New"/>
          <w:spacing w:val="4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ps</w:t>
      </w:r>
      <w:r w:rsidR="001E7FBE">
        <w:rPr>
          <w:rFonts w:ascii="TH Sarabun New" w:eastAsia="TH Sarabun New" w:hAnsi="TH Sarabun New" w:cs="TH Sarabun New"/>
          <w:spacing w:val="5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</w:t>
      </w:r>
      <w:r w:rsidR="001E7FBE">
        <w:rPr>
          <w:rFonts w:ascii="TH Sarabun New" w:eastAsia="TH Sarabun New" w:hAnsi="TH Sarabun New" w:cs="TH Sarabun New"/>
          <w:spacing w:val="5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</w:t>
      </w:r>
      <w:r w:rsidR="001E7FBE">
        <w:rPr>
          <w:rFonts w:ascii="TH Sarabun New" w:eastAsia="TH Sarabun New" w:hAnsi="TH Sarabun New" w:cs="TH Sarabun New"/>
          <w:spacing w:val="5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 regi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node:</w:t>
      </w:r>
    </w:p>
    <w:p w14:paraId="0EA91F16" w14:textId="77777777" w:rsidR="00962C94" w:rsidRDefault="001E7FBE">
      <w:pPr>
        <w:ind w:left="860" w:right="2831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1.1)    </w:t>
      </w:r>
      <w:r>
        <w:rPr>
          <w:rFonts w:ascii="TH Sarabun New" w:eastAsia="TH Sarabun New" w:hAnsi="TH Sarabun New" w:cs="TH Sarabun New"/>
          <w:spacing w:val="2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el</w:t>
      </w:r>
      <w:r>
        <w:rPr>
          <w:rFonts w:ascii="TH Sarabun New" w:eastAsia="TH Sarabun New" w:hAnsi="TH Sarabun New" w:cs="TH Sarabun New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“con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e”,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click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c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ion”</w:t>
      </w:r>
      <w:r>
        <w:rPr>
          <w:rFonts w:ascii="TH Sarabun New" w:eastAsia="TH Sarabun New" w:hAnsi="TH Sarabun New" w:cs="TH Sarabun New"/>
          <w:spacing w:val="-1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10)</w:t>
      </w:r>
    </w:p>
    <w:p w14:paraId="091A525B" w14:textId="77777777" w:rsidR="00962C94" w:rsidRDefault="00962C94">
      <w:pPr>
        <w:spacing w:line="200" w:lineRule="exact"/>
      </w:pPr>
    </w:p>
    <w:p w14:paraId="51D62BD9" w14:textId="77777777" w:rsidR="00962C94" w:rsidRDefault="00962C94">
      <w:pPr>
        <w:spacing w:line="200" w:lineRule="exact"/>
      </w:pPr>
    </w:p>
    <w:p w14:paraId="205D05EA" w14:textId="77777777" w:rsidR="00962C94" w:rsidRDefault="00962C94">
      <w:pPr>
        <w:spacing w:line="200" w:lineRule="exact"/>
      </w:pPr>
    </w:p>
    <w:p w14:paraId="2BB8B2EF" w14:textId="77777777" w:rsidR="00962C94" w:rsidRDefault="00962C94">
      <w:pPr>
        <w:spacing w:line="200" w:lineRule="exact"/>
      </w:pPr>
    </w:p>
    <w:p w14:paraId="67B534E4" w14:textId="77777777" w:rsidR="00962C94" w:rsidRDefault="00962C94">
      <w:pPr>
        <w:spacing w:line="200" w:lineRule="exact"/>
      </w:pPr>
    </w:p>
    <w:p w14:paraId="2DBB0644" w14:textId="77777777" w:rsidR="00962C94" w:rsidRDefault="00962C94">
      <w:pPr>
        <w:spacing w:line="200" w:lineRule="exact"/>
      </w:pPr>
    </w:p>
    <w:p w14:paraId="7AEC26B5" w14:textId="77777777" w:rsidR="00962C94" w:rsidRDefault="00962C94">
      <w:pPr>
        <w:spacing w:line="200" w:lineRule="exact"/>
      </w:pPr>
    </w:p>
    <w:p w14:paraId="5095DCF2" w14:textId="77777777" w:rsidR="00962C94" w:rsidRDefault="00962C94">
      <w:pPr>
        <w:spacing w:line="200" w:lineRule="exact"/>
      </w:pPr>
    </w:p>
    <w:p w14:paraId="204A1F09" w14:textId="77777777" w:rsidR="00962C94" w:rsidRDefault="00962C94">
      <w:pPr>
        <w:spacing w:line="200" w:lineRule="exact"/>
      </w:pPr>
    </w:p>
    <w:p w14:paraId="56955E0E" w14:textId="77777777" w:rsidR="00962C94" w:rsidRDefault="00962C94">
      <w:pPr>
        <w:spacing w:line="200" w:lineRule="exact"/>
      </w:pPr>
    </w:p>
    <w:p w14:paraId="3B462B5C" w14:textId="77777777" w:rsidR="00962C94" w:rsidRDefault="00962C94">
      <w:pPr>
        <w:spacing w:line="200" w:lineRule="exact"/>
      </w:pPr>
    </w:p>
    <w:p w14:paraId="0DFA2DF5" w14:textId="77777777" w:rsidR="00962C94" w:rsidRDefault="00962C94">
      <w:pPr>
        <w:spacing w:line="200" w:lineRule="exact"/>
      </w:pPr>
    </w:p>
    <w:p w14:paraId="51C1D90F" w14:textId="77777777" w:rsidR="00962C94" w:rsidRDefault="00962C94">
      <w:pPr>
        <w:spacing w:line="200" w:lineRule="exact"/>
      </w:pPr>
    </w:p>
    <w:p w14:paraId="14B0F21D" w14:textId="77777777" w:rsidR="00962C94" w:rsidRDefault="00962C94">
      <w:pPr>
        <w:spacing w:line="200" w:lineRule="exact"/>
      </w:pPr>
    </w:p>
    <w:p w14:paraId="6344F7F5" w14:textId="77777777" w:rsidR="00962C94" w:rsidRDefault="00962C94">
      <w:pPr>
        <w:spacing w:line="200" w:lineRule="exact"/>
      </w:pPr>
    </w:p>
    <w:p w14:paraId="67E95F66" w14:textId="77777777" w:rsidR="00962C94" w:rsidRDefault="00962C94">
      <w:pPr>
        <w:spacing w:line="200" w:lineRule="exact"/>
      </w:pPr>
    </w:p>
    <w:p w14:paraId="7EFDAD62" w14:textId="77777777" w:rsidR="00962C94" w:rsidRDefault="00962C94">
      <w:pPr>
        <w:spacing w:line="200" w:lineRule="exact"/>
      </w:pPr>
    </w:p>
    <w:p w14:paraId="64F186EE" w14:textId="77777777" w:rsidR="00962C94" w:rsidRDefault="00962C94">
      <w:pPr>
        <w:spacing w:line="200" w:lineRule="exact"/>
      </w:pPr>
    </w:p>
    <w:p w14:paraId="20D23BE5" w14:textId="77777777" w:rsidR="00962C94" w:rsidRDefault="00962C94">
      <w:pPr>
        <w:spacing w:line="200" w:lineRule="exact"/>
      </w:pPr>
    </w:p>
    <w:p w14:paraId="3C507517" w14:textId="77777777" w:rsidR="00962C94" w:rsidRDefault="00962C94">
      <w:pPr>
        <w:spacing w:before="10" w:line="260" w:lineRule="exact"/>
        <w:rPr>
          <w:sz w:val="26"/>
          <w:szCs w:val="26"/>
        </w:rPr>
      </w:pPr>
    </w:p>
    <w:p w14:paraId="75A8D655" w14:textId="77777777" w:rsidR="00962C94" w:rsidRDefault="001E7FBE">
      <w:pPr>
        <w:ind w:left="3483" w:right="3485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10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Con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TTN</w:t>
      </w:r>
    </w:p>
    <w:p w14:paraId="6933790E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76B809CA" w14:textId="77777777" w:rsidR="00962C94" w:rsidRDefault="005E4F11">
      <w:pPr>
        <w:ind w:left="860" w:right="2349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pict w14:anchorId="42A86612">
          <v:group id="_x0000_s1071" style="position:absolute;left:0;text-align:left;margin-left:56.6pt;margin-top:30.95pt;width:468pt;height:182pt;z-index:-251665920;mso-position-horizontal-relative:page" coordorigin="1132,619" coordsize="9360,3640">
            <v:shape id="_x0000_s1073" type="#_x0000_t75" style="position:absolute;left:1132;top:619;width:9360;height:3640">
              <v:imagedata r:id="rId22" o:title=""/>
            </v:shape>
            <v:shape id="_x0000_s1072" style="position:absolute;left:8103;top:1728;width:934;height:370" coordorigin="8103,1728" coordsize="934,370" path="m8103,2098r934,l9037,1728r-934,l8103,2098xe" filled="f" strokecolor="#ffc000" strokeweight="1pt">
              <v:path arrowok="t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1.2)    </w:t>
      </w:r>
      <w:r w:rsidR="001E7FBE">
        <w:rPr>
          <w:rFonts w:ascii="TH Sarabun New" w:eastAsia="TH Sarabun New" w:hAnsi="TH Sarabun New" w:cs="TH Sarabun New"/>
          <w:spacing w:val="2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by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ing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“add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n”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(f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1</w:t>
      </w:r>
      <w:r w:rsidR="001E7FBE">
        <w:rPr>
          <w:rFonts w:ascii="TH Sarabun New" w:eastAsia="TH Sarabun New" w:hAnsi="TH Sarabun New" w:cs="TH Sarabun New"/>
          <w:sz w:val="32"/>
          <w:szCs w:val="32"/>
        </w:rPr>
        <w:t>1)</w:t>
      </w:r>
    </w:p>
    <w:p w14:paraId="0D5C8651" w14:textId="77777777" w:rsidR="00962C94" w:rsidRDefault="00962C94">
      <w:pPr>
        <w:spacing w:line="200" w:lineRule="exact"/>
      </w:pPr>
    </w:p>
    <w:p w14:paraId="319995B0" w14:textId="77777777" w:rsidR="00962C94" w:rsidRDefault="00962C94">
      <w:pPr>
        <w:spacing w:line="200" w:lineRule="exact"/>
      </w:pPr>
    </w:p>
    <w:p w14:paraId="6C10469E" w14:textId="77777777" w:rsidR="00962C94" w:rsidRDefault="00962C94">
      <w:pPr>
        <w:spacing w:line="200" w:lineRule="exact"/>
      </w:pPr>
    </w:p>
    <w:p w14:paraId="477218C1" w14:textId="77777777" w:rsidR="00962C94" w:rsidRDefault="00962C94">
      <w:pPr>
        <w:spacing w:line="200" w:lineRule="exact"/>
      </w:pPr>
    </w:p>
    <w:p w14:paraId="7F2C799A" w14:textId="77777777" w:rsidR="00962C94" w:rsidRDefault="00962C94">
      <w:pPr>
        <w:spacing w:line="200" w:lineRule="exact"/>
      </w:pPr>
    </w:p>
    <w:p w14:paraId="684212D0" w14:textId="77777777" w:rsidR="00962C94" w:rsidRDefault="00962C94">
      <w:pPr>
        <w:spacing w:line="200" w:lineRule="exact"/>
      </w:pPr>
    </w:p>
    <w:p w14:paraId="49D897CB" w14:textId="77777777" w:rsidR="00962C94" w:rsidRDefault="00962C94">
      <w:pPr>
        <w:spacing w:line="200" w:lineRule="exact"/>
      </w:pPr>
    </w:p>
    <w:p w14:paraId="1544259C" w14:textId="77777777" w:rsidR="00962C94" w:rsidRDefault="00962C94">
      <w:pPr>
        <w:spacing w:line="200" w:lineRule="exact"/>
      </w:pPr>
    </w:p>
    <w:p w14:paraId="7263837F" w14:textId="77777777" w:rsidR="00962C94" w:rsidRDefault="00962C94">
      <w:pPr>
        <w:spacing w:line="200" w:lineRule="exact"/>
      </w:pPr>
    </w:p>
    <w:p w14:paraId="6EB89752" w14:textId="77777777" w:rsidR="00962C94" w:rsidRDefault="00962C94">
      <w:pPr>
        <w:spacing w:line="200" w:lineRule="exact"/>
      </w:pPr>
    </w:p>
    <w:p w14:paraId="3A920C1E" w14:textId="77777777" w:rsidR="00962C94" w:rsidRDefault="00962C94">
      <w:pPr>
        <w:spacing w:line="200" w:lineRule="exact"/>
      </w:pPr>
    </w:p>
    <w:p w14:paraId="0FE7A0F6" w14:textId="77777777" w:rsidR="00962C94" w:rsidRDefault="00962C94">
      <w:pPr>
        <w:spacing w:line="200" w:lineRule="exact"/>
      </w:pPr>
    </w:p>
    <w:p w14:paraId="4416AA79" w14:textId="77777777" w:rsidR="00962C94" w:rsidRDefault="00962C94">
      <w:pPr>
        <w:spacing w:line="200" w:lineRule="exact"/>
      </w:pPr>
    </w:p>
    <w:p w14:paraId="3496CB22" w14:textId="77777777" w:rsidR="00962C94" w:rsidRDefault="00962C94">
      <w:pPr>
        <w:spacing w:line="200" w:lineRule="exact"/>
      </w:pPr>
    </w:p>
    <w:p w14:paraId="17FBB5C4" w14:textId="77777777" w:rsidR="00962C94" w:rsidRDefault="00962C94">
      <w:pPr>
        <w:spacing w:line="200" w:lineRule="exact"/>
      </w:pPr>
    </w:p>
    <w:p w14:paraId="2E78CE96" w14:textId="77777777" w:rsidR="00962C94" w:rsidRDefault="00962C94">
      <w:pPr>
        <w:spacing w:line="200" w:lineRule="exact"/>
      </w:pPr>
    </w:p>
    <w:p w14:paraId="6B9A14AD" w14:textId="77777777" w:rsidR="00962C94" w:rsidRDefault="00962C94">
      <w:pPr>
        <w:spacing w:line="200" w:lineRule="exact"/>
      </w:pPr>
    </w:p>
    <w:p w14:paraId="111815EE" w14:textId="77777777" w:rsidR="00962C94" w:rsidRDefault="00962C94">
      <w:pPr>
        <w:spacing w:line="200" w:lineRule="exact"/>
      </w:pPr>
    </w:p>
    <w:p w14:paraId="640E0049" w14:textId="77777777" w:rsidR="00962C94" w:rsidRDefault="00962C94">
      <w:pPr>
        <w:spacing w:line="200" w:lineRule="exact"/>
      </w:pPr>
    </w:p>
    <w:p w14:paraId="082DCC89" w14:textId="77777777" w:rsidR="00962C94" w:rsidRDefault="00962C94">
      <w:pPr>
        <w:spacing w:before="20" w:line="200" w:lineRule="exact"/>
      </w:pPr>
    </w:p>
    <w:p w14:paraId="600C5957" w14:textId="77777777" w:rsidR="00962C94" w:rsidRDefault="001E7FBE">
      <w:pPr>
        <w:ind w:left="3265" w:right="3266"/>
        <w:jc w:val="center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1</w:t>
      </w:r>
      <w:r>
        <w:rPr>
          <w:rFonts w:ascii="TH Sarabun New" w:eastAsia="TH Sarabun New" w:hAnsi="TH Sarabun New" w:cs="TH Sarabun New"/>
          <w:sz w:val="32"/>
          <w:szCs w:val="32"/>
        </w:rPr>
        <w:t>1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plica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cre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tion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page</w:t>
      </w:r>
    </w:p>
    <w:p w14:paraId="54CC59F0" w14:textId="77777777" w:rsidR="00962C94" w:rsidRDefault="005E4F11">
      <w:pPr>
        <w:spacing w:line="200" w:lineRule="exact"/>
      </w:pPr>
      <w:r>
        <w:lastRenderedPageBreak/>
        <w:pict w14:anchorId="51608C37">
          <v:group id="_x0000_s1067" style="position:absolute;margin-left:90pt;margin-top:186.95pt;width:468pt;height:193.15pt;z-index:-251664896;mso-position-horizontal-relative:page;mso-position-vertical-relative:page" coordorigin="1800,3739" coordsize="9360,3863">
            <v:shape id="_x0000_s1070" type="#_x0000_t75" style="position:absolute;left:1800;top:3738;width:9360;height:3864">
              <v:imagedata r:id="rId23" o:title=""/>
            </v:shape>
            <v:shape id="_x0000_s1069" style="position:absolute;left:3546;top:4924;width:5899;height:601" coordorigin="3546,4924" coordsize="5899,601" path="m3546,5525r5899,l9445,4924r-5899,l3546,5525xe" filled="f" strokecolor="#ffc000" strokeweight="1pt">
              <v:path arrowok="t"/>
            </v:shape>
            <v:shape id="_x0000_s1068" style="position:absolute;left:3548;top:6855;width:5899;height:601" coordorigin="3548,6855" coordsize="5899,601" path="m3548,7456r5899,l9447,6855r-5899,l3548,7456xe" filled="f" strokecolor="#ffc000" strokeweight="1pt">
              <v:path arrowok="t"/>
            </v:shape>
            <w10:wrap anchorx="page" anchory="page"/>
          </v:group>
        </w:pict>
      </w:r>
    </w:p>
    <w:p w14:paraId="3EA32547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13D9ED83" w14:textId="77777777" w:rsidR="00962C94" w:rsidRDefault="001E7FBE">
      <w:pPr>
        <w:spacing w:line="400" w:lineRule="exact"/>
        <w:ind w:left="86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1.3)    </w:t>
      </w:r>
      <w:r>
        <w:rPr>
          <w:rFonts w:ascii="TH Sarabun New" w:eastAsia="TH Sarabun New" w:hAnsi="TH Sarabun New" w:cs="TH Sarabun New"/>
          <w:spacing w:val="2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ul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h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proofErr w:type="spellStart"/>
      <w:r>
        <w:rPr>
          <w:rFonts w:ascii="TH Sarabun New" w:eastAsia="TH Sarabun New" w:hAnsi="TH Sarabun New" w:cs="TH Sarabun New"/>
          <w:position w:val="6"/>
          <w:sz w:val="32"/>
          <w:szCs w:val="32"/>
        </w:rPr>
        <w:t>informai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on</w:t>
      </w:r>
      <w:proofErr w:type="spellEnd"/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ew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ap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(f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1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)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hen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elect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dd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pp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ion”</w:t>
      </w:r>
    </w:p>
    <w:p w14:paraId="2A797077" w14:textId="77777777" w:rsidR="00962C94" w:rsidRDefault="001E7FBE">
      <w:pPr>
        <w:spacing w:before="35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Ap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ID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: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any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unique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m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</w:p>
    <w:p w14:paraId="0FDC4FB6" w14:textId="77777777" w:rsidR="00962C94" w:rsidRDefault="001E7FBE">
      <w:pPr>
        <w:spacing w:before="32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cription: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cription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yo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tio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)</w:t>
      </w:r>
    </w:p>
    <w:p w14:paraId="11EAC1BA" w14:textId="77777777" w:rsidR="00962C94" w:rsidRDefault="001E7FBE">
      <w:pPr>
        <w:spacing w:before="35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Ap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EU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hings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twork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proofErr w:type="spellStart"/>
      <w:r>
        <w:rPr>
          <w:rFonts w:ascii="TH Sarabun New" w:eastAsia="TH Sarabun New" w:hAnsi="TH Sarabun New" w:cs="TH Sarabun New"/>
          <w:sz w:val="32"/>
          <w:szCs w:val="32"/>
        </w:rPr>
        <w:t>au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omica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proofErr w:type="spellEnd"/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es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EUI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</w:p>
    <w:p w14:paraId="7616B06B" w14:textId="77777777" w:rsidR="00962C94" w:rsidRDefault="001E7FBE">
      <w:pPr>
        <w:spacing w:before="32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ndl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regi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proofErr w:type="spellStart"/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proofErr w:type="spellEnd"/>
      <w:r>
        <w:rPr>
          <w:rFonts w:ascii="TH Sarabun New" w:eastAsia="TH Sarabun New" w:hAnsi="TH Sarabun New" w:cs="TH Sarabun New"/>
          <w:spacing w:val="-2"/>
          <w:sz w:val="32"/>
          <w:szCs w:val="32"/>
        </w:rPr>
        <w:t>-</w:t>
      </w:r>
      <w:r>
        <w:rPr>
          <w:rFonts w:ascii="TH Sarabun New" w:eastAsia="TH Sarabun New" w:hAnsi="TH Sarabun New" w:cs="TH Sarabun New"/>
          <w:sz w:val="32"/>
          <w:szCs w:val="32"/>
        </w:rPr>
        <w:t>ha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dle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r-</w:t>
      </w:r>
      <w:proofErr w:type="spellStart"/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proofErr w:type="spellEnd"/>
      <w:r>
        <w:rPr>
          <w:rFonts w:ascii="TH Sarabun New" w:eastAsia="TH Sarabun New" w:hAnsi="TH Sarabun New" w:cs="TH Sarabun New"/>
          <w:spacing w:val="-2"/>
          <w:sz w:val="32"/>
          <w:szCs w:val="32"/>
        </w:rPr>
        <w:t>-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Thai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nd</w:t>
      </w:r>
    </w:p>
    <w:p w14:paraId="5F7AED62" w14:textId="77777777" w:rsidR="00962C94" w:rsidRDefault="00962C94">
      <w:pPr>
        <w:spacing w:line="200" w:lineRule="exact"/>
      </w:pPr>
    </w:p>
    <w:p w14:paraId="09F1B3D4" w14:textId="77777777" w:rsidR="00962C94" w:rsidRDefault="00962C94">
      <w:pPr>
        <w:spacing w:line="200" w:lineRule="exact"/>
      </w:pPr>
    </w:p>
    <w:p w14:paraId="188C7CB9" w14:textId="77777777" w:rsidR="00962C94" w:rsidRDefault="00962C94">
      <w:pPr>
        <w:spacing w:line="200" w:lineRule="exact"/>
      </w:pPr>
    </w:p>
    <w:p w14:paraId="60997B3B" w14:textId="77777777" w:rsidR="00962C94" w:rsidRDefault="00962C94">
      <w:pPr>
        <w:spacing w:line="200" w:lineRule="exact"/>
      </w:pPr>
    </w:p>
    <w:p w14:paraId="7B195ED8" w14:textId="77777777" w:rsidR="00962C94" w:rsidRDefault="00962C94">
      <w:pPr>
        <w:spacing w:line="200" w:lineRule="exact"/>
      </w:pPr>
    </w:p>
    <w:p w14:paraId="17589190" w14:textId="77777777" w:rsidR="00962C94" w:rsidRDefault="00962C94">
      <w:pPr>
        <w:spacing w:line="200" w:lineRule="exact"/>
      </w:pPr>
    </w:p>
    <w:p w14:paraId="3BD4F5FD" w14:textId="77777777" w:rsidR="00962C94" w:rsidRDefault="00962C94">
      <w:pPr>
        <w:spacing w:line="200" w:lineRule="exact"/>
      </w:pPr>
    </w:p>
    <w:p w14:paraId="73EDB8FC" w14:textId="77777777" w:rsidR="00962C94" w:rsidRDefault="00962C94">
      <w:pPr>
        <w:spacing w:line="200" w:lineRule="exact"/>
      </w:pPr>
    </w:p>
    <w:p w14:paraId="01DE7FBB" w14:textId="77777777" w:rsidR="00962C94" w:rsidRDefault="00962C94">
      <w:pPr>
        <w:spacing w:line="200" w:lineRule="exact"/>
      </w:pPr>
    </w:p>
    <w:p w14:paraId="4FD6D6DD" w14:textId="77777777" w:rsidR="00962C94" w:rsidRDefault="00962C94">
      <w:pPr>
        <w:spacing w:line="200" w:lineRule="exact"/>
      </w:pPr>
    </w:p>
    <w:p w14:paraId="7FFDC363" w14:textId="77777777" w:rsidR="00962C94" w:rsidRDefault="00962C94">
      <w:pPr>
        <w:spacing w:line="200" w:lineRule="exact"/>
      </w:pPr>
    </w:p>
    <w:p w14:paraId="453D9B69" w14:textId="77777777" w:rsidR="00962C94" w:rsidRDefault="00962C94">
      <w:pPr>
        <w:spacing w:line="200" w:lineRule="exact"/>
      </w:pPr>
    </w:p>
    <w:p w14:paraId="677FDB17" w14:textId="77777777" w:rsidR="00962C94" w:rsidRDefault="00962C94">
      <w:pPr>
        <w:spacing w:line="200" w:lineRule="exact"/>
      </w:pPr>
    </w:p>
    <w:p w14:paraId="2F04FA4B" w14:textId="77777777" w:rsidR="00962C94" w:rsidRDefault="00962C94">
      <w:pPr>
        <w:spacing w:line="200" w:lineRule="exact"/>
      </w:pPr>
    </w:p>
    <w:p w14:paraId="6D02C92A" w14:textId="77777777" w:rsidR="00962C94" w:rsidRDefault="00962C94">
      <w:pPr>
        <w:spacing w:line="200" w:lineRule="exact"/>
      </w:pPr>
    </w:p>
    <w:p w14:paraId="1EEC39C2" w14:textId="77777777" w:rsidR="00962C94" w:rsidRDefault="00962C94">
      <w:pPr>
        <w:spacing w:line="200" w:lineRule="exact"/>
      </w:pPr>
    </w:p>
    <w:p w14:paraId="677097B9" w14:textId="77777777" w:rsidR="00962C94" w:rsidRDefault="00962C94">
      <w:pPr>
        <w:spacing w:line="200" w:lineRule="exact"/>
      </w:pPr>
    </w:p>
    <w:p w14:paraId="657982A6" w14:textId="77777777" w:rsidR="00962C94" w:rsidRDefault="00962C94">
      <w:pPr>
        <w:spacing w:line="200" w:lineRule="exact"/>
      </w:pPr>
    </w:p>
    <w:p w14:paraId="01961079" w14:textId="77777777" w:rsidR="00962C94" w:rsidRDefault="00962C94">
      <w:pPr>
        <w:spacing w:line="200" w:lineRule="exact"/>
      </w:pPr>
    </w:p>
    <w:p w14:paraId="7502903A" w14:textId="77777777" w:rsidR="00962C94" w:rsidRDefault="00962C94">
      <w:pPr>
        <w:spacing w:before="19" w:line="280" w:lineRule="exact"/>
        <w:rPr>
          <w:sz w:val="28"/>
          <w:szCs w:val="28"/>
        </w:rPr>
      </w:pPr>
    </w:p>
    <w:p w14:paraId="7E63E998" w14:textId="77777777" w:rsidR="00962C94" w:rsidRDefault="001E7FBE">
      <w:pPr>
        <w:ind w:left="2956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12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plica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cre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tion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5A056095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1B57116B" w14:textId="77777777" w:rsidR="00962C94" w:rsidRDefault="005E4F11">
      <w:pPr>
        <w:tabs>
          <w:tab w:val="left" w:pos="1580"/>
        </w:tabs>
        <w:spacing w:line="258" w:lineRule="auto"/>
        <w:ind w:left="1580" w:right="72" w:hanging="720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pict w14:anchorId="7FF00559">
          <v:group id="_x0000_s1063" style="position:absolute;left:0;text-align:left;margin-left:126.1pt;margin-top:122.9pt;width:342.75pt;height:191.4pt;z-index:-251663872;mso-position-horizontal-relative:page" coordorigin="2522,2458" coordsize="6855,3828">
            <v:shape id="_x0000_s1066" type="#_x0000_t75" style="position:absolute;left:2522;top:2458;width:6855;height:3828">
              <v:imagedata r:id="rId24" o:title=""/>
            </v:shape>
            <v:shape id="_x0000_s1065" style="position:absolute;left:2613;top:4654;width:2264;height:408" coordorigin="2613,4654" coordsize="2264,408" path="m2613,5062r2264,l4877,4654r-2264,l2613,5062xe" filled="f" strokecolor="#ffc000" strokeweight="1pt">
              <v:path arrowok="t"/>
            </v:shape>
            <v:shape id="_x0000_s1064" type="#_x0000_t75" style="position:absolute;left:7674;top:5402;width:898;height:241">
              <v:imagedata r:id="rId25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1.4)</w:t>
      </w:r>
      <w:r w:rsidR="001E7FBE">
        <w:rPr>
          <w:rFonts w:ascii="TH Sarabun New" w:eastAsia="TH Sarabun New" w:hAnsi="TH Sarabun New" w:cs="TH Sarabun New"/>
          <w:sz w:val="32"/>
          <w:szCs w:val="32"/>
        </w:rPr>
        <w:tab/>
        <w:t>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plica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tio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 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ect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at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ght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corn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o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f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eb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ge)  and 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ect 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any 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ap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ion  to 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nd 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more 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il. 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As 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from 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gure 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13, ap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 id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911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has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been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cho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en.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ill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be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hown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 regi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 informa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ion. Mor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over,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hows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gene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ed 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EU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cre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tion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time and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egis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ices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ap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ion.</w:t>
      </w:r>
    </w:p>
    <w:p w14:paraId="7643EED0" w14:textId="77777777" w:rsidR="00962C94" w:rsidRDefault="00962C94">
      <w:pPr>
        <w:spacing w:before="6" w:line="180" w:lineRule="exact"/>
        <w:rPr>
          <w:sz w:val="19"/>
          <w:szCs w:val="19"/>
        </w:rPr>
      </w:pPr>
    </w:p>
    <w:p w14:paraId="272DA391" w14:textId="77777777" w:rsidR="00962C94" w:rsidRDefault="00962C94">
      <w:pPr>
        <w:spacing w:line="200" w:lineRule="exact"/>
      </w:pPr>
    </w:p>
    <w:p w14:paraId="1CE8AAD9" w14:textId="77777777" w:rsidR="00962C94" w:rsidRDefault="00962C94">
      <w:pPr>
        <w:spacing w:line="200" w:lineRule="exact"/>
      </w:pPr>
    </w:p>
    <w:p w14:paraId="24EF1103" w14:textId="77777777" w:rsidR="00962C94" w:rsidRDefault="00962C94">
      <w:pPr>
        <w:spacing w:line="200" w:lineRule="exact"/>
      </w:pPr>
    </w:p>
    <w:p w14:paraId="026C7330" w14:textId="77777777" w:rsidR="00962C94" w:rsidRDefault="00962C94">
      <w:pPr>
        <w:spacing w:line="200" w:lineRule="exact"/>
      </w:pPr>
    </w:p>
    <w:p w14:paraId="158BBCC6" w14:textId="77777777" w:rsidR="00962C94" w:rsidRDefault="00962C94">
      <w:pPr>
        <w:spacing w:line="200" w:lineRule="exact"/>
      </w:pPr>
    </w:p>
    <w:p w14:paraId="2CD5C496" w14:textId="77777777" w:rsidR="00962C94" w:rsidRDefault="00962C94">
      <w:pPr>
        <w:spacing w:line="200" w:lineRule="exact"/>
      </w:pPr>
    </w:p>
    <w:p w14:paraId="1FE37201" w14:textId="77777777" w:rsidR="00962C94" w:rsidRDefault="00962C94">
      <w:pPr>
        <w:spacing w:line="200" w:lineRule="exact"/>
      </w:pPr>
    </w:p>
    <w:p w14:paraId="73995D16" w14:textId="77777777" w:rsidR="00962C94" w:rsidRDefault="00962C94">
      <w:pPr>
        <w:spacing w:line="200" w:lineRule="exact"/>
      </w:pPr>
    </w:p>
    <w:p w14:paraId="5D951531" w14:textId="77777777" w:rsidR="00962C94" w:rsidRDefault="00962C94">
      <w:pPr>
        <w:spacing w:line="200" w:lineRule="exact"/>
      </w:pPr>
    </w:p>
    <w:p w14:paraId="3B5AF0E9" w14:textId="77777777" w:rsidR="00962C94" w:rsidRDefault="00962C94">
      <w:pPr>
        <w:spacing w:line="200" w:lineRule="exact"/>
      </w:pPr>
    </w:p>
    <w:p w14:paraId="2AD8FB01" w14:textId="77777777" w:rsidR="00962C94" w:rsidRDefault="00962C94">
      <w:pPr>
        <w:spacing w:line="200" w:lineRule="exact"/>
      </w:pPr>
    </w:p>
    <w:p w14:paraId="61221F77" w14:textId="77777777" w:rsidR="00962C94" w:rsidRDefault="00962C94">
      <w:pPr>
        <w:spacing w:line="200" w:lineRule="exact"/>
      </w:pPr>
    </w:p>
    <w:p w14:paraId="751E0AB8" w14:textId="77777777" w:rsidR="00962C94" w:rsidRDefault="00962C94">
      <w:pPr>
        <w:spacing w:line="200" w:lineRule="exact"/>
      </w:pPr>
    </w:p>
    <w:p w14:paraId="1C8E23AA" w14:textId="77777777" w:rsidR="00962C94" w:rsidRDefault="00962C94">
      <w:pPr>
        <w:spacing w:line="200" w:lineRule="exact"/>
      </w:pPr>
    </w:p>
    <w:p w14:paraId="13FAFD1D" w14:textId="77777777" w:rsidR="00962C94" w:rsidRDefault="00962C94">
      <w:pPr>
        <w:spacing w:line="200" w:lineRule="exact"/>
      </w:pPr>
    </w:p>
    <w:p w14:paraId="1ECCF889" w14:textId="77777777" w:rsidR="00962C94" w:rsidRDefault="00962C94">
      <w:pPr>
        <w:spacing w:line="200" w:lineRule="exact"/>
      </w:pPr>
    </w:p>
    <w:p w14:paraId="38675FAF" w14:textId="77777777" w:rsidR="00962C94" w:rsidRDefault="00962C94">
      <w:pPr>
        <w:spacing w:line="200" w:lineRule="exact"/>
      </w:pPr>
    </w:p>
    <w:p w14:paraId="70CE9416" w14:textId="77777777" w:rsidR="00962C94" w:rsidRDefault="00962C94">
      <w:pPr>
        <w:spacing w:line="200" w:lineRule="exact"/>
      </w:pPr>
    </w:p>
    <w:p w14:paraId="40141630" w14:textId="77777777" w:rsidR="00962C94" w:rsidRDefault="00962C94">
      <w:pPr>
        <w:spacing w:line="200" w:lineRule="exact"/>
      </w:pPr>
    </w:p>
    <w:p w14:paraId="5DA41590" w14:textId="77777777" w:rsidR="00962C94" w:rsidRDefault="00962C94">
      <w:pPr>
        <w:spacing w:line="200" w:lineRule="exact"/>
      </w:pPr>
    </w:p>
    <w:p w14:paraId="7ADC2541" w14:textId="77777777" w:rsidR="00962C94" w:rsidRDefault="001E7FBE">
      <w:pPr>
        <w:ind w:left="2901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13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plica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Ove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view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page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6A8E16B0" w14:textId="77777777" w:rsidR="00962C94" w:rsidRDefault="00962C94">
      <w:pPr>
        <w:spacing w:line="200" w:lineRule="exact"/>
      </w:pPr>
    </w:p>
    <w:p w14:paraId="68094350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46684B0C" w14:textId="77777777" w:rsidR="00962C94" w:rsidRDefault="001E7FBE">
      <w:pPr>
        <w:spacing w:line="400" w:lineRule="exact"/>
        <w:ind w:left="8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1.5)    </w:t>
      </w:r>
      <w:r>
        <w:rPr>
          <w:rFonts w:ascii="TH Sarabun New" w:eastAsia="TH Sarabun New" w:hAnsi="TH Sarabun New" w:cs="TH Sarabun New"/>
          <w:spacing w:val="2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egis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node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“regis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v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gu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13)</w:t>
      </w:r>
    </w:p>
    <w:p w14:paraId="2A13F649" w14:textId="77777777" w:rsidR="00962C94" w:rsidRDefault="001E7FBE">
      <w:pPr>
        <w:spacing w:before="35"/>
        <w:ind w:left="8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1.6)    </w:t>
      </w:r>
      <w:r>
        <w:rPr>
          <w:rFonts w:ascii="TH Sarabun New" w:eastAsia="TH Sarabun New" w:hAnsi="TH Sarabun New" w:cs="TH Sarabun New"/>
          <w:spacing w:val="2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ul</w:t>
      </w:r>
      <w:r>
        <w:rPr>
          <w:rFonts w:ascii="TH Sarabun New" w:eastAsia="TH Sarabun New" w:hAnsi="TH Sarabun New" w:cs="TH Sarabun New"/>
          <w:sz w:val="32"/>
          <w:szCs w:val="32"/>
        </w:rPr>
        <w:t>fi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ode/device</w:t>
      </w:r>
      <w:r>
        <w:rPr>
          <w:rFonts w:ascii="TH Sarabun New" w:eastAsia="TH Sarabun New" w:hAnsi="TH Sarabun New" w:cs="TH Sarabun New"/>
          <w:spacing w:val="-1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fo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ion,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elect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egis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er”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(f</w:t>
      </w:r>
      <w:r>
        <w:rPr>
          <w:rFonts w:ascii="TH Sarabun New" w:eastAsia="TH Sarabun New" w:hAnsi="TH Sarabun New" w:cs="TH Sarabun New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14)</w:t>
      </w:r>
    </w:p>
    <w:p w14:paraId="5ADC09B6" w14:textId="77777777" w:rsidR="00962C94" w:rsidRDefault="001E7FBE">
      <w:pPr>
        <w:spacing w:before="32"/>
        <w:ind w:left="1519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 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ice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D: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any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nique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m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</w:p>
    <w:p w14:paraId="466D77FD" w14:textId="77777777" w:rsidR="00962C94" w:rsidRDefault="005E4F11">
      <w:pPr>
        <w:tabs>
          <w:tab w:val="left" w:pos="1940"/>
        </w:tabs>
        <w:spacing w:before="32" w:line="259" w:lineRule="auto"/>
        <w:ind w:left="1944" w:right="124" w:hanging="425"/>
        <w:rPr>
          <w:rFonts w:ascii="TH Sarabun New" w:eastAsia="TH Sarabun New" w:hAnsi="TH Sarabun New" w:cs="TH Sarabun New"/>
          <w:sz w:val="32"/>
          <w:szCs w:val="32"/>
        </w:rPr>
      </w:pPr>
      <w:r>
        <w:pict w14:anchorId="360A32B3">
          <v:shape id="_x0000_s1062" type="#_x0000_t75" style="position:absolute;left:0;text-align:left;margin-left:384pt;margin-top:.05pt;width:14.95pt;height:15.65pt;z-index:-251661824;mso-position-horizontal-relative:page">
            <v:imagedata r:id="rId26" o:title=""/>
            <w10:wrap anchorx="page"/>
          </v:shape>
        </w:pict>
      </w:r>
      <w:r>
        <w:pict w14:anchorId="4047D12C">
          <v:group id="_x0000_s1058" style="position:absolute;left:0;text-align:left;margin-left:63.5pt;margin-top:101.6pt;width:468pt;height:302.65pt;z-index:-251660800;mso-position-horizontal-relative:page" coordorigin="1270,2032" coordsize="9360,6053">
            <v:shape id="_x0000_s1061" type="#_x0000_t75" style="position:absolute;left:1270;top:2032;width:9360;height:6053">
              <v:imagedata r:id="rId27" o:title=""/>
            </v:shape>
            <v:shape id="_x0000_s1060" style="position:absolute;left:1365;top:3847;width:8997;height:913" coordorigin="1365,3847" coordsize="8997,913" path="m1365,4760r8997,l10362,3847r-8997,l1365,4760xe" filled="f" strokecolor="#ffc000" strokeweight="1pt">
              <v:path arrowok="t"/>
            </v:shape>
            <v:shape id="_x0000_s1059" type="#_x0000_t75" style="position:absolute;left:1375;top:3930;width:8976;height:749">
              <v:imagedata r:id="rId28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-</w:t>
      </w:r>
      <w:r w:rsidR="001E7FBE">
        <w:rPr>
          <w:rFonts w:ascii="TH Sarabun New" w:eastAsia="TH Sarabun New" w:hAnsi="TH Sarabun New" w:cs="TH Sarabun New"/>
          <w:sz w:val="32"/>
          <w:szCs w:val="32"/>
        </w:rPr>
        <w:tab/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ice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EU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: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nput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MAC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re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of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or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ect     </w:t>
      </w:r>
      <w:r w:rsidR="001E7FBE">
        <w:rPr>
          <w:rFonts w:ascii="TH Sarabun New" w:eastAsia="TH Sarabun New" w:hAnsi="TH Sarabun New" w:cs="TH Sarabun New"/>
          <w:spacing w:val="1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au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oma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pacing w:val="-1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cr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ed by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70A0FBD3" w14:textId="77777777" w:rsidR="00962C94" w:rsidRDefault="001E7FBE">
      <w:pPr>
        <w:spacing w:line="420" w:lineRule="exact"/>
        <w:ind w:left="1519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-    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Key: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his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fie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ill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gene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ed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</w:p>
    <w:p w14:paraId="6AE9C277" w14:textId="77777777" w:rsidR="00962C94" w:rsidRDefault="001E7FBE">
      <w:pPr>
        <w:spacing w:before="35"/>
        <w:ind w:left="1519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 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ll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-1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ll</w:t>
      </w:r>
      <w:r>
        <w:rPr>
          <w:rFonts w:ascii="TH Sarabun New" w:eastAsia="TH Sarabun New" w:hAnsi="TH Sarabun New" w:cs="TH Sarabun New"/>
          <w:sz w:val="32"/>
          <w:szCs w:val="32"/>
        </w:rPr>
        <w:t>ed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24D62FF7" w14:textId="77777777" w:rsidR="00962C94" w:rsidRDefault="00962C94">
      <w:pPr>
        <w:spacing w:line="200" w:lineRule="exact"/>
      </w:pPr>
    </w:p>
    <w:p w14:paraId="47FADD63" w14:textId="77777777" w:rsidR="00962C94" w:rsidRDefault="00962C94">
      <w:pPr>
        <w:spacing w:line="200" w:lineRule="exact"/>
      </w:pPr>
    </w:p>
    <w:p w14:paraId="7E0C03D1" w14:textId="77777777" w:rsidR="00962C94" w:rsidRDefault="00962C94">
      <w:pPr>
        <w:spacing w:line="200" w:lineRule="exact"/>
      </w:pPr>
    </w:p>
    <w:p w14:paraId="2DFB5580" w14:textId="77777777" w:rsidR="00962C94" w:rsidRDefault="00962C94">
      <w:pPr>
        <w:spacing w:line="200" w:lineRule="exact"/>
      </w:pPr>
    </w:p>
    <w:p w14:paraId="1E0BCA9F" w14:textId="77777777" w:rsidR="00962C94" w:rsidRDefault="00962C94">
      <w:pPr>
        <w:spacing w:line="200" w:lineRule="exact"/>
      </w:pPr>
    </w:p>
    <w:p w14:paraId="4568F54D" w14:textId="77777777" w:rsidR="00962C94" w:rsidRDefault="00962C94">
      <w:pPr>
        <w:spacing w:line="200" w:lineRule="exact"/>
      </w:pPr>
    </w:p>
    <w:p w14:paraId="66976602" w14:textId="77777777" w:rsidR="00962C94" w:rsidRDefault="00962C94">
      <w:pPr>
        <w:spacing w:line="200" w:lineRule="exact"/>
      </w:pPr>
    </w:p>
    <w:p w14:paraId="59314F2A" w14:textId="77777777" w:rsidR="00962C94" w:rsidRDefault="00962C94">
      <w:pPr>
        <w:spacing w:line="200" w:lineRule="exact"/>
      </w:pPr>
    </w:p>
    <w:p w14:paraId="53B6E270" w14:textId="77777777" w:rsidR="00962C94" w:rsidRDefault="00962C94">
      <w:pPr>
        <w:spacing w:line="200" w:lineRule="exact"/>
      </w:pPr>
    </w:p>
    <w:p w14:paraId="2A19B6E9" w14:textId="77777777" w:rsidR="00962C94" w:rsidRDefault="00962C94">
      <w:pPr>
        <w:spacing w:line="200" w:lineRule="exact"/>
      </w:pPr>
    </w:p>
    <w:p w14:paraId="378AC26A" w14:textId="77777777" w:rsidR="00962C94" w:rsidRDefault="00962C94">
      <w:pPr>
        <w:spacing w:line="200" w:lineRule="exact"/>
      </w:pPr>
    </w:p>
    <w:p w14:paraId="61513812" w14:textId="77777777" w:rsidR="00962C94" w:rsidRDefault="00962C94">
      <w:pPr>
        <w:spacing w:line="200" w:lineRule="exact"/>
      </w:pPr>
    </w:p>
    <w:p w14:paraId="03E0E309" w14:textId="77777777" w:rsidR="00962C94" w:rsidRDefault="00962C94">
      <w:pPr>
        <w:spacing w:line="200" w:lineRule="exact"/>
      </w:pPr>
    </w:p>
    <w:p w14:paraId="6572713C" w14:textId="77777777" w:rsidR="00962C94" w:rsidRDefault="00962C94">
      <w:pPr>
        <w:spacing w:line="200" w:lineRule="exact"/>
      </w:pPr>
    </w:p>
    <w:p w14:paraId="726F0800" w14:textId="77777777" w:rsidR="00962C94" w:rsidRDefault="00962C94">
      <w:pPr>
        <w:spacing w:line="200" w:lineRule="exact"/>
      </w:pPr>
    </w:p>
    <w:p w14:paraId="2892D5D9" w14:textId="77777777" w:rsidR="00962C94" w:rsidRDefault="00962C94">
      <w:pPr>
        <w:spacing w:line="200" w:lineRule="exact"/>
      </w:pPr>
    </w:p>
    <w:p w14:paraId="2422A466" w14:textId="77777777" w:rsidR="00962C94" w:rsidRDefault="00962C94">
      <w:pPr>
        <w:spacing w:line="200" w:lineRule="exact"/>
      </w:pPr>
    </w:p>
    <w:p w14:paraId="6009AA3B" w14:textId="77777777" w:rsidR="00962C94" w:rsidRDefault="00962C94">
      <w:pPr>
        <w:spacing w:line="200" w:lineRule="exact"/>
      </w:pPr>
    </w:p>
    <w:p w14:paraId="6DD476B8" w14:textId="77777777" w:rsidR="00962C94" w:rsidRDefault="00962C94">
      <w:pPr>
        <w:spacing w:line="200" w:lineRule="exact"/>
      </w:pPr>
    </w:p>
    <w:p w14:paraId="0ADB5028" w14:textId="77777777" w:rsidR="00962C94" w:rsidRDefault="00962C94">
      <w:pPr>
        <w:spacing w:line="200" w:lineRule="exact"/>
      </w:pPr>
    </w:p>
    <w:p w14:paraId="1A9EC3CF" w14:textId="77777777" w:rsidR="00962C94" w:rsidRDefault="00962C94">
      <w:pPr>
        <w:spacing w:line="200" w:lineRule="exact"/>
      </w:pPr>
    </w:p>
    <w:p w14:paraId="57CA954B" w14:textId="77777777" w:rsidR="00962C94" w:rsidRDefault="00962C94">
      <w:pPr>
        <w:spacing w:line="200" w:lineRule="exact"/>
      </w:pPr>
    </w:p>
    <w:p w14:paraId="11CE47D3" w14:textId="77777777" w:rsidR="00962C94" w:rsidRDefault="00962C94">
      <w:pPr>
        <w:spacing w:line="200" w:lineRule="exact"/>
      </w:pPr>
    </w:p>
    <w:p w14:paraId="31A61A82" w14:textId="77777777" w:rsidR="00962C94" w:rsidRDefault="00962C94">
      <w:pPr>
        <w:spacing w:line="200" w:lineRule="exact"/>
      </w:pPr>
    </w:p>
    <w:p w14:paraId="4C53B130" w14:textId="77777777" w:rsidR="00962C94" w:rsidRDefault="00962C94">
      <w:pPr>
        <w:spacing w:line="200" w:lineRule="exact"/>
      </w:pPr>
    </w:p>
    <w:p w14:paraId="41C14E9C" w14:textId="77777777" w:rsidR="00962C94" w:rsidRDefault="00962C94">
      <w:pPr>
        <w:spacing w:line="200" w:lineRule="exact"/>
      </w:pPr>
    </w:p>
    <w:p w14:paraId="2FF19E26" w14:textId="77777777" w:rsidR="00962C94" w:rsidRDefault="00962C94">
      <w:pPr>
        <w:spacing w:line="200" w:lineRule="exact"/>
      </w:pPr>
    </w:p>
    <w:p w14:paraId="634CEBB9" w14:textId="77777777" w:rsidR="00962C94" w:rsidRDefault="00962C94">
      <w:pPr>
        <w:spacing w:line="200" w:lineRule="exact"/>
      </w:pPr>
    </w:p>
    <w:p w14:paraId="18FC02D5" w14:textId="77777777" w:rsidR="00962C94" w:rsidRDefault="00962C94">
      <w:pPr>
        <w:spacing w:line="200" w:lineRule="exact"/>
      </w:pPr>
    </w:p>
    <w:p w14:paraId="17056B11" w14:textId="77777777" w:rsidR="00962C94" w:rsidRDefault="00962C94">
      <w:pPr>
        <w:spacing w:line="200" w:lineRule="exact"/>
      </w:pPr>
    </w:p>
    <w:p w14:paraId="45E91BCE" w14:textId="77777777" w:rsidR="00962C94" w:rsidRDefault="00962C94">
      <w:pPr>
        <w:spacing w:line="200" w:lineRule="exact"/>
      </w:pPr>
    </w:p>
    <w:p w14:paraId="1ADC8342" w14:textId="77777777" w:rsidR="00962C94" w:rsidRDefault="00962C94">
      <w:pPr>
        <w:spacing w:before="9" w:line="240" w:lineRule="exact"/>
        <w:rPr>
          <w:sz w:val="24"/>
          <w:szCs w:val="24"/>
        </w:rPr>
      </w:pPr>
    </w:p>
    <w:p w14:paraId="18A43127" w14:textId="77777777" w:rsidR="00962C94" w:rsidRDefault="001E7FBE">
      <w:pPr>
        <w:ind w:left="2794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14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Regis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ra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eb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ge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6DFE6527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537B8E04" w14:textId="77777777" w:rsidR="00962C94" w:rsidRDefault="005E4F11">
      <w:pPr>
        <w:tabs>
          <w:tab w:val="left" w:pos="1540"/>
        </w:tabs>
        <w:spacing w:line="266" w:lineRule="auto"/>
        <w:ind w:left="1540" w:right="52" w:hanging="720"/>
        <w:jc w:val="both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60" w:bottom="280" w:left="980" w:header="761" w:footer="912" w:gutter="0"/>
          <w:cols w:space="720"/>
        </w:sectPr>
      </w:pPr>
      <w:r>
        <w:pict w14:anchorId="1E305E27">
          <v:group id="_x0000_s1056" style="position:absolute;left:0;text-align:left;margin-left:52.55pt;margin-top:776.15pt;width:489.95pt;height:0;z-index:-251662848;mso-position-horizontal-relative:page;mso-position-vertical-relative:page" coordorigin="1051,15523" coordsize="9799,0">
            <v:shape id="_x0000_s1057" style="position:absolute;left:1051;top:15523;width:9799;height:0" coordorigin="1051,15523" coordsize="9799,0" path="m1051,15523r9799,e" filled="f" strokecolor="#d9d9d9" strokeweight=".20464mm">
              <v:path arrowok="t"/>
            </v:shape>
            <w10:wrap anchorx="page" anchory="page"/>
          </v:group>
        </w:pict>
      </w:r>
      <w:r>
        <w:pict w14:anchorId="4098B77D">
          <v:shape id="_x0000_s1055" type="#_x0000_t75" style="position:absolute;left:0;text-align:left;margin-left:241.9pt;margin-top:91.9pt;width:16.6pt;height:16.2pt;z-index:-251659776;mso-position-horizontal-relative:page">
            <v:imagedata r:id="rId29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1.7)</w:t>
      </w:r>
      <w:r w:rsidR="001E7FBE">
        <w:rPr>
          <w:rFonts w:ascii="TH Sarabun New" w:eastAsia="TH Sarabun New" w:hAnsi="TH Sarabun New" w:cs="TH Sarabun New"/>
          <w:sz w:val="32"/>
          <w:szCs w:val="32"/>
        </w:rPr>
        <w:tab/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can</w:t>
      </w:r>
      <w:r w:rsidR="001E7FBE">
        <w:rPr>
          <w:rFonts w:ascii="TH Sarabun New" w:eastAsia="TH Sarabun New" w:hAnsi="TH Sarabun New" w:cs="TH Sarabun New"/>
          <w:spacing w:val="1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go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back</w:t>
      </w:r>
      <w:r w:rsidR="001E7FBE">
        <w:rPr>
          <w:rFonts w:ascii="TH Sarabun New" w:eastAsia="TH Sarabun New" w:hAnsi="TH Sarabun New" w:cs="TH Sarabun New"/>
          <w:spacing w:val="1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1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plica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Ove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vi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age</w:t>
      </w:r>
      <w:r w:rsidR="001E7FBE">
        <w:rPr>
          <w:rFonts w:ascii="TH Sarabun New" w:eastAsia="TH Sarabun New" w:hAnsi="TH Sarabun New" w:cs="TH Sarabun New"/>
          <w:spacing w:val="1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1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1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3</w:t>
      </w:r>
      <w:r w:rsidR="001E7FBE">
        <w:rPr>
          <w:rFonts w:ascii="TH Sarabun New" w:eastAsia="TH Sarabun New" w:hAnsi="TH Sarabun New" w:cs="TH Sarabun New"/>
          <w:sz w:val="32"/>
          <w:szCs w:val="32"/>
        </w:rPr>
        <w:t>),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ect</w:t>
      </w:r>
      <w:r w:rsidR="001E7FBE">
        <w:rPr>
          <w:rFonts w:ascii="TH Sarabun New" w:eastAsia="TH Sarabun New" w:hAnsi="TH Sarabun New" w:cs="TH Sarabun New"/>
          <w:spacing w:val="1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regi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 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ices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more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.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ill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vice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orm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tion as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ame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 regi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ion’s.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gene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es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and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hows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her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nec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ary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uch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ice 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dre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twork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ess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key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and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 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ess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Key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1</w:t>
      </w:r>
      <w:r w:rsidR="001E7FBE">
        <w:rPr>
          <w:rFonts w:ascii="TH Sarabun New" w:eastAsia="TH Sarabun New" w:hAnsi="TH Sarabun New" w:cs="TH Sarabun New"/>
          <w:sz w:val="32"/>
          <w:szCs w:val="32"/>
        </w:rPr>
        <w:t>5).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val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of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ch key can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icking    </w:t>
      </w:r>
      <w:r w:rsidR="001E7FBE">
        <w:rPr>
          <w:rFonts w:ascii="TH Sarabun New" w:eastAsia="TH Sarabun New" w:hAnsi="TH Sarabun New" w:cs="TH Sarabun New"/>
          <w:spacing w:val="4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.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au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ivation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od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for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is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.</w:t>
      </w:r>
    </w:p>
    <w:p w14:paraId="46040B3E" w14:textId="77777777" w:rsidR="00962C94" w:rsidRDefault="00962C94">
      <w:pPr>
        <w:spacing w:line="200" w:lineRule="exact"/>
      </w:pPr>
    </w:p>
    <w:p w14:paraId="2430108F" w14:textId="77777777" w:rsidR="00962C94" w:rsidRDefault="00962C94">
      <w:pPr>
        <w:spacing w:line="200" w:lineRule="exact"/>
      </w:pPr>
    </w:p>
    <w:p w14:paraId="62F7F8EA" w14:textId="77777777" w:rsidR="00962C94" w:rsidRDefault="00962C94">
      <w:pPr>
        <w:spacing w:line="200" w:lineRule="exact"/>
      </w:pPr>
    </w:p>
    <w:p w14:paraId="5E152756" w14:textId="77777777" w:rsidR="00962C94" w:rsidRDefault="00962C94">
      <w:pPr>
        <w:spacing w:line="200" w:lineRule="exact"/>
      </w:pPr>
    </w:p>
    <w:p w14:paraId="6C92F185" w14:textId="77777777" w:rsidR="00962C94" w:rsidRDefault="00962C94">
      <w:pPr>
        <w:spacing w:line="200" w:lineRule="exact"/>
      </w:pPr>
    </w:p>
    <w:p w14:paraId="5C486F01" w14:textId="77777777" w:rsidR="00962C94" w:rsidRDefault="00962C94">
      <w:pPr>
        <w:spacing w:line="200" w:lineRule="exact"/>
      </w:pPr>
    </w:p>
    <w:p w14:paraId="61D76495" w14:textId="77777777" w:rsidR="00962C94" w:rsidRDefault="00962C94">
      <w:pPr>
        <w:spacing w:line="200" w:lineRule="exact"/>
      </w:pPr>
    </w:p>
    <w:p w14:paraId="1F3AA590" w14:textId="77777777" w:rsidR="00962C94" w:rsidRDefault="00962C94">
      <w:pPr>
        <w:spacing w:line="200" w:lineRule="exact"/>
      </w:pPr>
    </w:p>
    <w:p w14:paraId="27EE3B56" w14:textId="77777777" w:rsidR="00962C94" w:rsidRDefault="00962C94">
      <w:pPr>
        <w:spacing w:line="200" w:lineRule="exact"/>
      </w:pPr>
    </w:p>
    <w:p w14:paraId="79672AA8" w14:textId="77777777" w:rsidR="00962C94" w:rsidRDefault="00962C94">
      <w:pPr>
        <w:spacing w:line="200" w:lineRule="exact"/>
      </w:pPr>
    </w:p>
    <w:p w14:paraId="05DC55C3" w14:textId="77777777" w:rsidR="00962C94" w:rsidRDefault="00962C94">
      <w:pPr>
        <w:spacing w:line="200" w:lineRule="exact"/>
      </w:pPr>
    </w:p>
    <w:p w14:paraId="70D2CE83" w14:textId="77777777" w:rsidR="00962C94" w:rsidRDefault="00962C94">
      <w:pPr>
        <w:spacing w:line="200" w:lineRule="exact"/>
      </w:pPr>
    </w:p>
    <w:p w14:paraId="62496C07" w14:textId="77777777" w:rsidR="00962C94" w:rsidRDefault="00962C94">
      <w:pPr>
        <w:spacing w:line="200" w:lineRule="exact"/>
      </w:pPr>
    </w:p>
    <w:p w14:paraId="35C22CDF" w14:textId="77777777" w:rsidR="00962C94" w:rsidRDefault="00962C94">
      <w:pPr>
        <w:spacing w:line="200" w:lineRule="exact"/>
      </w:pPr>
    </w:p>
    <w:p w14:paraId="7540492A" w14:textId="77777777" w:rsidR="00962C94" w:rsidRDefault="00962C94">
      <w:pPr>
        <w:spacing w:line="200" w:lineRule="exact"/>
      </w:pPr>
    </w:p>
    <w:p w14:paraId="3E43CE83" w14:textId="77777777" w:rsidR="00962C94" w:rsidRDefault="00962C94">
      <w:pPr>
        <w:spacing w:line="200" w:lineRule="exact"/>
      </w:pPr>
    </w:p>
    <w:p w14:paraId="4A5653FA" w14:textId="77777777" w:rsidR="00962C94" w:rsidRDefault="00962C94">
      <w:pPr>
        <w:spacing w:line="200" w:lineRule="exact"/>
      </w:pPr>
    </w:p>
    <w:p w14:paraId="6CE0763C" w14:textId="77777777" w:rsidR="00962C94" w:rsidRDefault="00962C94">
      <w:pPr>
        <w:spacing w:line="200" w:lineRule="exact"/>
      </w:pPr>
    </w:p>
    <w:p w14:paraId="7A24C285" w14:textId="77777777" w:rsidR="00962C94" w:rsidRDefault="00962C94">
      <w:pPr>
        <w:spacing w:line="200" w:lineRule="exact"/>
      </w:pPr>
    </w:p>
    <w:p w14:paraId="6F4769B7" w14:textId="77777777" w:rsidR="00962C94" w:rsidRDefault="00962C94">
      <w:pPr>
        <w:spacing w:line="200" w:lineRule="exact"/>
      </w:pPr>
    </w:p>
    <w:p w14:paraId="21AF85FF" w14:textId="77777777" w:rsidR="00962C94" w:rsidRDefault="00962C94">
      <w:pPr>
        <w:spacing w:line="200" w:lineRule="exact"/>
      </w:pPr>
    </w:p>
    <w:p w14:paraId="65B44C7E" w14:textId="77777777" w:rsidR="00962C94" w:rsidRDefault="00962C94">
      <w:pPr>
        <w:spacing w:line="200" w:lineRule="exact"/>
      </w:pPr>
    </w:p>
    <w:p w14:paraId="50E77B34" w14:textId="77777777" w:rsidR="00962C94" w:rsidRDefault="00962C94">
      <w:pPr>
        <w:spacing w:line="200" w:lineRule="exact"/>
      </w:pPr>
    </w:p>
    <w:p w14:paraId="5B6E5647" w14:textId="77777777" w:rsidR="00962C94" w:rsidRDefault="00962C94">
      <w:pPr>
        <w:spacing w:line="200" w:lineRule="exact"/>
      </w:pPr>
    </w:p>
    <w:p w14:paraId="32F0BA36" w14:textId="77777777" w:rsidR="00962C94" w:rsidRDefault="00962C94">
      <w:pPr>
        <w:spacing w:line="200" w:lineRule="exact"/>
      </w:pPr>
    </w:p>
    <w:p w14:paraId="582469FB" w14:textId="77777777" w:rsidR="00962C94" w:rsidRDefault="00962C94">
      <w:pPr>
        <w:spacing w:line="200" w:lineRule="exact"/>
      </w:pPr>
    </w:p>
    <w:p w14:paraId="08029D26" w14:textId="77777777" w:rsidR="00962C94" w:rsidRDefault="00962C94">
      <w:pPr>
        <w:spacing w:before="15" w:line="240" w:lineRule="exact"/>
        <w:rPr>
          <w:sz w:val="24"/>
          <w:szCs w:val="24"/>
        </w:rPr>
      </w:pPr>
    </w:p>
    <w:p w14:paraId="675381E9" w14:textId="77777777" w:rsidR="00962C94" w:rsidRDefault="001E7FBE">
      <w:pPr>
        <w:spacing w:line="400" w:lineRule="exact"/>
        <w:ind w:left="3054" w:right="2698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15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v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Ove</w:t>
      </w:r>
      <w:r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view</w:t>
      </w:r>
      <w:r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w w:val="99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w w:val="99"/>
          <w:position w:val="6"/>
          <w:sz w:val="32"/>
          <w:szCs w:val="32"/>
        </w:rPr>
        <w:t>N</w:t>
      </w:r>
    </w:p>
    <w:p w14:paraId="09ABAFF3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1A89AAC3" w14:textId="77777777" w:rsidR="00962C94" w:rsidRDefault="005E4F11">
      <w:pPr>
        <w:tabs>
          <w:tab w:val="left" w:pos="1580"/>
        </w:tabs>
        <w:spacing w:line="259" w:lineRule="auto"/>
        <w:ind w:left="1580" w:right="600" w:hanging="720"/>
        <w:rPr>
          <w:rFonts w:ascii="TH Sarabun New" w:eastAsia="TH Sarabun New" w:hAnsi="TH Sarabun New" w:cs="TH Sarabun New"/>
          <w:sz w:val="32"/>
          <w:szCs w:val="32"/>
        </w:rPr>
      </w:pPr>
      <w:r>
        <w:pict w14:anchorId="3DC40E87">
          <v:group id="_x0000_s1052" style="position:absolute;left:0;text-align:left;margin-left:113.4pt;margin-top:-281.15pt;width:368.2pt;height:240.5pt;z-index:-251658752;mso-position-horizontal-relative:page" coordorigin="2268,-5623" coordsize="7364,4810">
            <v:shape id="_x0000_s1054" type="#_x0000_t75" style="position:absolute;left:2268;top:-5623;width:7364;height:4810">
              <v:imagedata r:id="rId30" o:title=""/>
            </v:shape>
            <v:shape id="_x0000_s1053" style="position:absolute;left:4276;top:-4449;width:883;height:353" coordorigin="4276,-4449" coordsize="883,353" path="m4276,-4096r883,l5159,-4449r-883,l4276,-4096xe" filled="f" strokecolor="#ffc000" strokeweight="1pt">
              <v:path arrowok="t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1.8)</w:t>
      </w:r>
      <w:r w:rsidR="001E7FBE">
        <w:rPr>
          <w:rFonts w:ascii="TH Sarabun New" w:eastAsia="TH Sarabun New" w:hAnsi="TH Sarabun New" w:cs="TH Sarabun New"/>
          <w:sz w:val="32"/>
          <w:szCs w:val="32"/>
        </w:rPr>
        <w:tab/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can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cha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ge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ivation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od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from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AA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B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ing “Se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gs”</w:t>
      </w:r>
      <w:r w:rsidR="001E7FBE"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rom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gure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1</w:t>
      </w:r>
      <w:r w:rsidR="001E7FBE">
        <w:rPr>
          <w:rFonts w:ascii="TH Sarabun New" w:eastAsia="TH Sarabun New" w:hAnsi="TH Sarabun New" w:cs="TH Sarabun New"/>
          <w:sz w:val="32"/>
          <w:szCs w:val="32"/>
        </w:rPr>
        <w:t>5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)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nd</w:t>
      </w:r>
      <w:r w:rsidR="001E7FBE">
        <w:rPr>
          <w:rFonts w:ascii="TH Sarabun New" w:eastAsia="TH Sarabun New" w:hAnsi="TH Sarabun New" w:cs="TH Sarabun New"/>
          <w:spacing w:val="6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“G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al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hen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ick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B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P”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Activation Me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hod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par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nd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“Save”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1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6</w:t>
      </w:r>
      <w:r w:rsidR="001E7FBE">
        <w:rPr>
          <w:rFonts w:ascii="TH Sarabun New" w:eastAsia="TH Sarabun New" w:hAnsi="TH Sarabun New" w:cs="TH Sarabun New"/>
          <w:sz w:val="32"/>
          <w:szCs w:val="32"/>
        </w:rPr>
        <w:t>).</w:t>
      </w:r>
    </w:p>
    <w:p w14:paraId="2E68B822" w14:textId="77777777" w:rsidR="00962C94" w:rsidRDefault="00962C94">
      <w:pPr>
        <w:spacing w:line="160" w:lineRule="exact"/>
        <w:rPr>
          <w:sz w:val="16"/>
          <w:szCs w:val="16"/>
        </w:rPr>
      </w:pPr>
    </w:p>
    <w:p w14:paraId="026CBA29" w14:textId="77777777" w:rsidR="00962C94" w:rsidRDefault="005E4F11">
      <w:pPr>
        <w:ind w:left="500"/>
      </w:pPr>
      <w:r>
        <w:pict w14:anchorId="256E1BE6">
          <v:shape id="_x0000_i1028" type="#_x0000_t75" style="width:461.35pt;height:240.65pt">
            <v:imagedata r:id="rId31" o:title=""/>
          </v:shape>
        </w:pict>
      </w:r>
    </w:p>
    <w:p w14:paraId="202E6727" w14:textId="77777777" w:rsidR="00962C94" w:rsidRDefault="00962C94">
      <w:pPr>
        <w:spacing w:before="4" w:line="180" w:lineRule="exact"/>
        <w:rPr>
          <w:sz w:val="18"/>
          <w:szCs w:val="18"/>
        </w:rPr>
      </w:pPr>
    </w:p>
    <w:p w14:paraId="2F37F5C0" w14:textId="77777777" w:rsidR="00962C94" w:rsidRDefault="00962C94">
      <w:pPr>
        <w:spacing w:line="200" w:lineRule="exact"/>
      </w:pPr>
    </w:p>
    <w:p w14:paraId="10DB822C" w14:textId="77777777" w:rsidR="00962C94" w:rsidRDefault="001E7FBE">
      <w:pPr>
        <w:ind w:left="2730" w:right="2373"/>
        <w:jc w:val="center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16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ral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inform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gis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v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ice</w:t>
      </w:r>
    </w:p>
    <w:p w14:paraId="501D8708" w14:textId="77777777" w:rsidR="00962C94" w:rsidRDefault="00962C94">
      <w:pPr>
        <w:spacing w:line="200" w:lineRule="exact"/>
      </w:pPr>
    </w:p>
    <w:p w14:paraId="17D22ED3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755B2439" w14:textId="77777777" w:rsidR="00962C94" w:rsidRDefault="001E7FBE">
      <w:pPr>
        <w:spacing w:line="40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2) </w:t>
      </w:r>
      <w:r>
        <w:rPr>
          <w:rFonts w:ascii="TH Sarabun New" w:eastAsia="TH Sarabun New" w:hAnsi="TH Sarabun New" w:cs="TH Sarabun New"/>
          <w:spacing w:val="4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Choo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deve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op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node</w:t>
      </w:r>
    </w:p>
    <w:p w14:paraId="44899B2A" w14:textId="28C88627" w:rsidR="00962C94" w:rsidRDefault="001E7FBE">
      <w:pPr>
        <w:spacing w:line="42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2.1)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Do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oad </w:t>
      </w:r>
      <w:r>
        <w:rPr>
          <w:rFonts w:ascii="TH Sarabun New" w:eastAsia="TH Sarabun New" w:hAnsi="TH Sarabun New" w:cs="TH Sarabun New"/>
          <w:spacing w:val="2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ibrary </w:t>
      </w:r>
      <w:r>
        <w:rPr>
          <w:rFonts w:ascii="TH Sarabun New" w:eastAsia="TH Sarabun New" w:hAnsi="TH Sarabun New" w:cs="TH Sarabun New"/>
          <w:spacing w:val="2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from</w:t>
      </w:r>
      <w:r>
        <w:rPr>
          <w:rFonts w:ascii="TH Sarabun New" w:eastAsia="TH Sarabun New" w:hAnsi="TH Sarabun New" w:cs="TH Sarabun New"/>
          <w:spacing w:val="6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color w:val="0462C1"/>
          <w:spacing w:val="-37"/>
          <w:position w:val="6"/>
          <w:sz w:val="32"/>
          <w:szCs w:val="32"/>
        </w:rPr>
        <w:t xml:space="preserve"> </w:t>
      </w:r>
      <w:hyperlink r:id="rId32" w:history="1">
        <w:r w:rsidR="00A34AAA" w:rsidRPr="00196EA2">
          <w:rPr>
            <w:rStyle w:val="Hyperlink"/>
            <w:rFonts w:ascii="TH Sarabun New" w:eastAsia="TH Sarabun New" w:hAnsi="TH Sarabun New" w:cs="TH Sarabun New"/>
            <w:position w:val="6"/>
            <w:sz w:val="32"/>
            <w:szCs w:val="32"/>
          </w:rPr>
          <w:t>https://github.com/LoRaWAN-workshop/ICCE2019</w:t>
        </w:r>
        <w:r w:rsidR="00A34AAA" w:rsidRPr="00196EA2">
          <w:rPr>
            <w:rStyle w:val="Hyperlink"/>
            <w:rFonts w:ascii="TH Sarabun New" w:eastAsia="TH Sarabun New" w:hAnsi="TH Sarabun New" w:cs="TH Sarabun New"/>
            <w:spacing w:val="54"/>
            <w:position w:val="6"/>
            <w:sz w:val="32"/>
            <w:szCs w:val="32"/>
          </w:rPr>
          <w:t xml:space="preserve"> </w:t>
        </w:r>
      </w:hyperlink>
      <w:r>
        <w:rPr>
          <w:rFonts w:ascii="TH Sarabun New" w:eastAsia="TH Sarabun New" w:hAnsi="TH Sarabun New" w:cs="TH Sarabun New"/>
          <w:color w:val="000000"/>
          <w:spacing w:val="27"/>
          <w:position w:val="6"/>
          <w:sz w:val="32"/>
          <w:szCs w:val="32"/>
        </w:rPr>
        <w:t xml:space="preserve"> </w:t>
      </w:r>
      <w:r w:rsidR="00030FC7">
        <w:rPr>
          <w:rFonts w:ascii="TH Sarabun New" w:eastAsia="TH Sarabun New" w:hAnsi="TH Sarabun New" w:cs="TH Sarabun New"/>
          <w:color w:val="000000"/>
          <w:spacing w:val="27"/>
          <w:position w:val="6"/>
          <w:sz w:val="32"/>
          <w:szCs w:val="32"/>
        </w:rPr>
        <w:t xml:space="preserve">by </w:t>
      </w:r>
      <w:bookmarkStart w:id="0" w:name="_GoBack"/>
      <w:bookmarkEnd w:id="0"/>
      <w:r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clicki</w:t>
      </w:r>
      <w:r>
        <w:rPr>
          <w:rFonts w:ascii="TH Sarabun New" w:eastAsia="TH Sarabun New" w:hAnsi="TH Sarabun New" w:cs="TH Sarabun New"/>
          <w:color w:val="000000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g</w:t>
      </w:r>
    </w:p>
    <w:p w14:paraId="6E1268DB" w14:textId="77777777" w:rsidR="00962C94" w:rsidRDefault="001E7FBE">
      <w:pPr>
        <w:spacing w:before="1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pacing w:val="-1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one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or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oad”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click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z w:val="32"/>
          <w:szCs w:val="32"/>
        </w:rPr>
        <w:t>Do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oad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ZI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hown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17</w:t>
      </w:r>
    </w:p>
    <w:p w14:paraId="534D8827" w14:textId="77777777" w:rsidR="00962C94" w:rsidRDefault="00962C94">
      <w:pPr>
        <w:spacing w:before="4" w:line="120" w:lineRule="exact"/>
        <w:rPr>
          <w:sz w:val="13"/>
          <w:szCs w:val="13"/>
        </w:rPr>
      </w:pPr>
    </w:p>
    <w:p w14:paraId="606D1DE7" w14:textId="77777777" w:rsidR="00962C94" w:rsidRDefault="005E4F11">
      <w:pPr>
        <w:ind w:left="759"/>
      </w:pPr>
      <w:r>
        <w:pict w14:anchorId="0C310BA4">
          <v:shape id="_x0000_i1029" type="#_x0000_t75" style="width:425.35pt;height:256.65pt">
            <v:imagedata r:id="rId33" o:title=""/>
          </v:shape>
        </w:pict>
      </w:r>
    </w:p>
    <w:p w14:paraId="552109AC" w14:textId="77777777" w:rsidR="00962C94" w:rsidRDefault="001E7FBE">
      <w:pPr>
        <w:spacing w:before="9"/>
        <w:ind w:left="2895" w:right="2898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17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b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d</w:t>
      </w:r>
      <w:r>
        <w:rPr>
          <w:rFonts w:ascii="TH Sarabun New" w:eastAsia="TH Sarabun New" w:hAnsi="TH Sarabun New" w:cs="TH Sarabun New"/>
          <w:sz w:val="32"/>
          <w:szCs w:val="32"/>
        </w:rPr>
        <w:t>ownlo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ding</w:t>
      </w:r>
      <w:r>
        <w:rPr>
          <w:rFonts w:ascii="TH Sarabun New" w:eastAsia="TH Sarabun New" w:hAnsi="TH Sarabun New" w:cs="TH Sarabun New"/>
          <w:spacing w:val="-1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l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ibrary</w:t>
      </w:r>
    </w:p>
    <w:p w14:paraId="6F7CF4C2" w14:textId="77777777" w:rsidR="00962C94" w:rsidRDefault="005E4F11">
      <w:pPr>
        <w:spacing w:line="420" w:lineRule="exact"/>
        <w:ind w:left="805" w:right="967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pict w14:anchorId="50985830">
          <v:shape id="_x0000_s1049" type="#_x0000_t75" style="position:absolute;left:0;text-align:left;margin-left:84.9pt;margin-top:21.25pt;width:425.2pt;height:258.1pt;z-index:-251657728;mso-position-horizontal-relative:page">
            <v:imagedata r:id="rId34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2.2)</w:t>
      </w:r>
      <w:r w:rsidR="001E7FBE"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Do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oad</w:t>
      </w:r>
      <w:r w:rsidR="001E7FBE"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Arduino</w:t>
      </w:r>
      <w:r w:rsidR="001E7FBE"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oping</w:t>
      </w:r>
      <w:r w:rsidR="001E7FBE">
        <w:rPr>
          <w:rFonts w:ascii="TH Sarabun New" w:eastAsia="TH Sarabun New" w:hAnsi="TH Sarabun New" w:cs="TH Sarabun New"/>
          <w:spacing w:val="-1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from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hyperlink r:id="rId35">
        <w:r w:rsidR="001E7FBE">
          <w:rPr>
            <w:rFonts w:ascii="TH Sarabun New" w:eastAsia="TH Sarabun New" w:hAnsi="TH Sarabun New" w:cs="TH Sarabun New"/>
            <w:position w:val="6"/>
            <w:sz w:val="32"/>
            <w:szCs w:val="32"/>
          </w:rPr>
          <w:t>h</w:t>
        </w:r>
        <w:r w:rsidR="001E7FBE">
          <w:rPr>
            <w:rFonts w:ascii="TH Sarabun New" w:eastAsia="TH Sarabun New" w:hAnsi="TH Sarabun New" w:cs="TH Sarabun New"/>
            <w:spacing w:val="1"/>
            <w:position w:val="6"/>
            <w:sz w:val="32"/>
            <w:szCs w:val="32"/>
          </w:rPr>
          <w:t>t</w:t>
        </w:r>
        <w:r w:rsidR="001E7FBE">
          <w:rPr>
            <w:rFonts w:ascii="TH Sarabun New" w:eastAsia="TH Sarabun New" w:hAnsi="TH Sarabun New" w:cs="TH Sarabun New"/>
            <w:position w:val="6"/>
            <w:sz w:val="32"/>
            <w:szCs w:val="32"/>
          </w:rPr>
          <w:t>tp</w:t>
        </w:r>
        <w:r w:rsidR="001E7FBE">
          <w:rPr>
            <w:rFonts w:ascii="TH Sarabun New" w:eastAsia="TH Sarabun New" w:hAnsi="TH Sarabun New" w:cs="TH Sarabun New"/>
            <w:spacing w:val="1"/>
            <w:position w:val="6"/>
            <w:sz w:val="32"/>
            <w:szCs w:val="32"/>
          </w:rPr>
          <w:t>:</w:t>
        </w:r>
        <w:r w:rsidR="001E7FBE">
          <w:rPr>
            <w:rFonts w:ascii="TH Sarabun New" w:eastAsia="TH Sarabun New" w:hAnsi="TH Sarabun New" w:cs="TH Sarabun New"/>
            <w:position w:val="6"/>
            <w:sz w:val="32"/>
            <w:szCs w:val="32"/>
          </w:rPr>
          <w:t>//bit</w:t>
        </w:r>
        <w:r w:rsidR="001E7FBE">
          <w:rPr>
            <w:rFonts w:ascii="TH Sarabun New" w:eastAsia="TH Sarabun New" w:hAnsi="TH Sarabun New" w:cs="TH Sarabun New"/>
            <w:spacing w:val="1"/>
            <w:position w:val="6"/>
            <w:sz w:val="32"/>
            <w:szCs w:val="32"/>
          </w:rPr>
          <w:t>.</w:t>
        </w:r>
        <w:r w:rsidR="001E7FBE">
          <w:rPr>
            <w:rFonts w:ascii="TH Sarabun New" w:eastAsia="TH Sarabun New" w:hAnsi="TH Sarabun New" w:cs="TH Sarabun New"/>
            <w:position w:val="6"/>
            <w:sz w:val="32"/>
            <w:szCs w:val="32"/>
          </w:rPr>
          <w:t>do/1</w:t>
        </w:r>
        <w:r w:rsidR="001E7FBE">
          <w:rPr>
            <w:rFonts w:ascii="TH Sarabun New" w:eastAsia="TH Sarabun New" w:hAnsi="TH Sarabun New" w:cs="TH Sarabun New"/>
            <w:spacing w:val="-1"/>
            <w:position w:val="6"/>
            <w:sz w:val="32"/>
            <w:szCs w:val="32"/>
          </w:rPr>
          <w:t>8</w:t>
        </w:r>
        <w:r w:rsidR="001E7FBE">
          <w:rPr>
            <w:rFonts w:ascii="TH Sarabun New" w:eastAsia="TH Sarabun New" w:hAnsi="TH Sarabun New" w:cs="TH Sarabun New"/>
            <w:position w:val="6"/>
            <w:sz w:val="32"/>
            <w:szCs w:val="32"/>
          </w:rPr>
          <w:t>9IDE</w:t>
        </w:r>
      </w:hyperlink>
      <w:r w:rsidR="001E7FBE">
        <w:rPr>
          <w:rFonts w:ascii="TH Sarabun New" w:eastAsia="TH Sarabun New" w:hAnsi="TH Sarabun New" w:cs="TH Sarabun New"/>
          <w:spacing w:val="-16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gu</w:t>
      </w:r>
      <w:r w:rsidR="001E7FBE"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w w:val="99"/>
          <w:position w:val="6"/>
          <w:sz w:val="32"/>
          <w:szCs w:val="32"/>
        </w:rPr>
        <w:t>18)</w:t>
      </w:r>
    </w:p>
    <w:p w14:paraId="27C6982F" w14:textId="77777777" w:rsidR="00962C94" w:rsidRDefault="00962C94">
      <w:pPr>
        <w:spacing w:before="2" w:line="160" w:lineRule="exact"/>
        <w:rPr>
          <w:sz w:val="16"/>
          <w:szCs w:val="16"/>
        </w:rPr>
      </w:pPr>
    </w:p>
    <w:p w14:paraId="08C91786" w14:textId="77777777" w:rsidR="00962C94" w:rsidRDefault="00962C94">
      <w:pPr>
        <w:spacing w:line="200" w:lineRule="exact"/>
      </w:pPr>
    </w:p>
    <w:p w14:paraId="259817FE" w14:textId="77777777" w:rsidR="00962C94" w:rsidRDefault="00962C94">
      <w:pPr>
        <w:spacing w:line="200" w:lineRule="exact"/>
      </w:pPr>
    </w:p>
    <w:p w14:paraId="56DD3A79" w14:textId="77777777" w:rsidR="00962C94" w:rsidRDefault="00962C94">
      <w:pPr>
        <w:spacing w:line="200" w:lineRule="exact"/>
      </w:pPr>
    </w:p>
    <w:p w14:paraId="00190D93" w14:textId="77777777" w:rsidR="00962C94" w:rsidRDefault="00962C94">
      <w:pPr>
        <w:spacing w:line="200" w:lineRule="exact"/>
      </w:pPr>
    </w:p>
    <w:p w14:paraId="5C2A7D2B" w14:textId="77777777" w:rsidR="00962C94" w:rsidRDefault="00962C94">
      <w:pPr>
        <w:spacing w:line="200" w:lineRule="exact"/>
      </w:pPr>
    </w:p>
    <w:p w14:paraId="6510C060" w14:textId="77777777" w:rsidR="00962C94" w:rsidRDefault="00962C94">
      <w:pPr>
        <w:spacing w:line="200" w:lineRule="exact"/>
      </w:pPr>
    </w:p>
    <w:p w14:paraId="4EB0FD9D" w14:textId="77777777" w:rsidR="00962C94" w:rsidRDefault="00962C94">
      <w:pPr>
        <w:spacing w:line="200" w:lineRule="exact"/>
      </w:pPr>
    </w:p>
    <w:p w14:paraId="76FE4899" w14:textId="77777777" w:rsidR="00962C94" w:rsidRDefault="00962C94">
      <w:pPr>
        <w:spacing w:line="200" w:lineRule="exact"/>
      </w:pPr>
    </w:p>
    <w:p w14:paraId="14340A40" w14:textId="77777777" w:rsidR="00962C94" w:rsidRDefault="00962C94">
      <w:pPr>
        <w:spacing w:line="200" w:lineRule="exact"/>
      </w:pPr>
    </w:p>
    <w:p w14:paraId="2B79E5AF" w14:textId="77777777" w:rsidR="00962C94" w:rsidRDefault="00962C94">
      <w:pPr>
        <w:spacing w:line="200" w:lineRule="exact"/>
      </w:pPr>
    </w:p>
    <w:p w14:paraId="7E6D3965" w14:textId="77777777" w:rsidR="00962C94" w:rsidRDefault="00962C94">
      <w:pPr>
        <w:spacing w:line="200" w:lineRule="exact"/>
      </w:pPr>
    </w:p>
    <w:p w14:paraId="3F3FDB31" w14:textId="77777777" w:rsidR="00962C94" w:rsidRDefault="00962C94">
      <w:pPr>
        <w:spacing w:line="200" w:lineRule="exact"/>
      </w:pPr>
    </w:p>
    <w:p w14:paraId="0FC8B840" w14:textId="77777777" w:rsidR="00962C94" w:rsidRDefault="00962C94">
      <w:pPr>
        <w:spacing w:line="200" w:lineRule="exact"/>
      </w:pPr>
    </w:p>
    <w:p w14:paraId="225133BD" w14:textId="77777777" w:rsidR="00962C94" w:rsidRDefault="00962C94">
      <w:pPr>
        <w:spacing w:line="200" w:lineRule="exact"/>
      </w:pPr>
    </w:p>
    <w:p w14:paraId="203A8DE3" w14:textId="77777777" w:rsidR="00962C94" w:rsidRDefault="00962C94">
      <w:pPr>
        <w:spacing w:line="200" w:lineRule="exact"/>
      </w:pPr>
    </w:p>
    <w:p w14:paraId="01620819" w14:textId="77777777" w:rsidR="00962C94" w:rsidRDefault="00962C94">
      <w:pPr>
        <w:spacing w:line="200" w:lineRule="exact"/>
      </w:pPr>
    </w:p>
    <w:p w14:paraId="28DD5743" w14:textId="77777777" w:rsidR="00962C94" w:rsidRDefault="00962C94">
      <w:pPr>
        <w:spacing w:line="200" w:lineRule="exact"/>
      </w:pPr>
    </w:p>
    <w:p w14:paraId="4E697750" w14:textId="77777777" w:rsidR="00962C94" w:rsidRDefault="00962C94">
      <w:pPr>
        <w:spacing w:line="200" w:lineRule="exact"/>
      </w:pPr>
    </w:p>
    <w:p w14:paraId="3F131277" w14:textId="77777777" w:rsidR="00962C94" w:rsidRDefault="00962C94">
      <w:pPr>
        <w:spacing w:line="200" w:lineRule="exact"/>
      </w:pPr>
    </w:p>
    <w:p w14:paraId="59B82BA8" w14:textId="77777777" w:rsidR="00962C94" w:rsidRDefault="00962C94">
      <w:pPr>
        <w:spacing w:line="200" w:lineRule="exact"/>
      </w:pPr>
    </w:p>
    <w:p w14:paraId="096FB05D" w14:textId="77777777" w:rsidR="00962C94" w:rsidRDefault="00962C94">
      <w:pPr>
        <w:spacing w:line="200" w:lineRule="exact"/>
      </w:pPr>
    </w:p>
    <w:p w14:paraId="1CCD9B95" w14:textId="77777777" w:rsidR="00962C94" w:rsidRDefault="00962C94">
      <w:pPr>
        <w:spacing w:line="200" w:lineRule="exact"/>
      </w:pPr>
    </w:p>
    <w:p w14:paraId="16D654A9" w14:textId="77777777" w:rsidR="00962C94" w:rsidRDefault="00962C94">
      <w:pPr>
        <w:spacing w:line="200" w:lineRule="exact"/>
      </w:pPr>
    </w:p>
    <w:p w14:paraId="377A8D58" w14:textId="77777777" w:rsidR="00962C94" w:rsidRDefault="00962C94">
      <w:pPr>
        <w:spacing w:line="200" w:lineRule="exact"/>
      </w:pPr>
    </w:p>
    <w:p w14:paraId="738D3A6A" w14:textId="77777777" w:rsidR="00962C94" w:rsidRDefault="00962C94">
      <w:pPr>
        <w:spacing w:line="200" w:lineRule="exact"/>
      </w:pPr>
    </w:p>
    <w:p w14:paraId="0C06DF5C" w14:textId="77777777" w:rsidR="00962C94" w:rsidRDefault="001E7FBE">
      <w:pPr>
        <w:ind w:left="2799" w:right="2800"/>
        <w:jc w:val="center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18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b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oad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Arduino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I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DE</w:t>
      </w:r>
    </w:p>
    <w:p w14:paraId="7EB380CB" w14:textId="77777777" w:rsidR="00962C94" w:rsidRDefault="00962C94">
      <w:pPr>
        <w:spacing w:line="200" w:lineRule="exact"/>
      </w:pPr>
    </w:p>
    <w:p w14:paraId="4760EAAD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6C17BD4C" w14:textId="77777777" w:rsidR="00962C94" w:rsidRDefault="001E7FBE">
      <w:pPr>
        <w:spacing w:line="40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2.3)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Ext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act</w:t>
      </w:r>
      <w:r>
        <w:rPr>
          <w:rFonts w:ascii="TH Sarabun New" w:eastAsia="TH Sarabun New" w:hAnsi="TH Sarabun New" w:cs="TH Sarabun New"/>
          <w:spacing w:val="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LoRaW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_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Work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ho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p-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ma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.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zip</w:t>
      </w:r>
      <w:r>
        <w:rPr>
          <w:rFonts w:ascii="TH Sarabun New" w:eastAsia="TH Sarabun New" w:hAnsi="TH Sarabun New" w:cs="TH Sarabun New"/>
          <w:spacing w:val="-2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Ma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ibrari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folders</w:t>
      </w:r>
      <w:r>
        <w:rPr>
          <w:rFonts w:ascii="TH Sarabun New" w:eastAsia="TH Sarabun New" w:hAnsi="TH Sarabun New" w:cs="TH Sarabun New"/>
          <w:spacing w:val="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hown</w:t>
      </w:r>
      <w:r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in</w:t>
      </w:r>
    </w:p>
    <w:p w14:paraId="65C5ED44" w14:textId="77777777" w:rsidR="00962C94" w:rsidRDefault="001E7FBE">
      <w:pPr>
        <w:spacing w:line="420" w:lineRule="exact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19</w:t>
      </w:r>
    </w:p>
    <w:p w14:paraId="752C2FD4" w14:textId="77777777" w:rsidR="00962C94" w:rsidRDefault="005E4F11">
      <w:pPr>
        <w:spacing w:before="2"/>
        <w:ind w:left="1959"/>
      </w:pPr>
      <w:r>
        <w:pict w14:anchorId="7F7BF975">
          <v:shape id="_x0000_i1030" type="#_x0000_t75" style="width:340pt;height:125.35pt">
            <v:imagedata r:id="rId36" o:title=""/>
          </v:shape>
        </w:pict>
      </w:r>
    </w:p>
    <w:p w14:paraId="3B33C7F6" w14:textId="77777777" w:rsidR="00962C94" w:rsidRDefault="001E7FBE">
      <w:pPr>
        <w:spacing w:before="7"/>
        <w:ind w:left="2177" w:right="1468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19 Fo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ders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fter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>x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ac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LoRaW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A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_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Work</w:t>
      </w:r>
      <w:r>
        <w:rPr>
          <w:rFonts w:ascii="TH Sarabun New" w:eastAsia="TH Sarabun New" w:hAnsi="TH Sarabun New" w:cs="TH Sarabun New"/>
          <w:spacing w:val="3"/>
          <w:w w:val="99"/>
          <w:sz w:val="32"/>
          <w:szCs w:val="32"/>
        </w:rPr>
        <w:t>s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ho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p-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ma</w:t>
      </w:r>
      <w:r>
        <w:rPr>
          <w:rFonts w:ascii="TH Sarabun New" w:eastAsia="TH Sarabun New" w:hAnsi="TH Sarabun New" w:cs="TH Sarabun New"/>
          <w:spacing w:val="2"/>
          <w:w w:val="99"/>
          <w:sz w:val="32"/>
          <w:szCs w:val="32"/>
        </w:rPr>
        <w:t>s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e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.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zip</w:t>
      </w:r>
    </w:p>
    <w:p w14:paraId="4C8AEA3B" w14:textId="77777777" w:rsidR="00962C94" w:rsidRDefault="001E7FBE">
      <w:pPr>
        <w:spacing w:line="42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2.4)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Ext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act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rduin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o-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1.8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.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9.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z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ip,</w:t>
      </w:r>
      <w:r>
        <w:rPr>
          <w:rFonts w:ascii="TH Sarabun New" w:eastAsia="TH Sarabun New" w:hAnsi="TH Sarabun New" w:cs="TH Sarabun New"/>
          <w:spacing w:val="-1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us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h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pro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ram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icking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“arduino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.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exe”</w:t>
      </w:r>
      <w:r>
        <w:rPr>
          <w:rFonts w:ascii="TH Sarabun New" w:eastAsia="TH Sarabun New" w:hAnsi="TH Sarabun New" w:cs="TH Sarabun New"/>
          <w:spacing w:val="-1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20)</w:t>
      </w:r>
    </w:p>
    <w:p w14:paraId="0848A650" w14:textId="77777777" w:rsidR="00962C94" w:rsidRDefault="00962C94">
      <w:pPr>
        <w:spacing w:before="4" w:line="120" w:lineRule="exact"/>
        <w:rPr>
          <w:sz w:val="13"/>
          <w:szCs w:val="13"/>
        </w:rPr>
      </w:pPr>
    </w:p>
    <w:p w14:paraId="66210C79" w14:textId="77777777" w:rsidR="00962C94" w:rsidRDefault="005E4F11">
      <w:pPr>
        <w:ind w:left="1040"/>
      </w:pPr>
      <w:r>
        <w:pict w14:anchorId="521DFD68">
          <v:shape id="_x0000_i1031" type="#_x0000_t75" style="width:396.65pt;height:263.35pt">
            <v:imagedata r:id="rId37" o:title=""/>
          </v:shape>
        </w:pict>
      </w:r>
    </w:p>
    <w:p w14:paraId="1CE86DC1" w14:textId="77777777" w:rsidR="00962C94" w:rsidRDefault="001E7FBE">
      <w:pPr>
        <w:spacing w:before="8"/>
        <w:ind w:left="2561" w:right="2559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20 Fo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ders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fter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>x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ac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arduin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o-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1.8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.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9.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z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ip</w:t>
      </w:r>
    </w:p>
    <w:p w14:paraId="1BC738E4" w14:textId="77777777" w:rsidR="00962C94" w:rsidRDefault="00962C94">
      <w:pPr>
        <w:spacing w:before="3" w:line="160" w:lineRule="exact"/>
        <w:rPr>
          <w:sz w:val="17"/>
          <w:szCs w:val="17"/>
        </w:rPr>
      </w:pPr>
    </w:p>
    <w:p w14:paraId="44DE4A03" w14:textId="77777777" w:rsidR="00962C94" w:rsidRDefault="00962C94">
      <w:pPr>
        <w:spacing w:line="200" w:lineRule="exact"/>
      </w:pPr>
    </w:p>
    <w:p w14:paraId="1ECA1DFF" w14:textId="77777777" w:rsidR="00962C94" w:rsidRDefault="001E7FBE">
      <w:pPr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2.5)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Compile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run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progr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m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ode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by:</w:t>
      </w:r>
    </w:p>
    <w:p w14:paraId="4AED8F5C" w14:textId="77777777" w:rsidR="00962C94" w:rsidRDefault="001E7FBE">
      <w:pPr>
        <w:spacing w:before="1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. </w:t>
      </w:r>
      <w:r>
        <w:rPr>
          <w:rFonts w:ascii="TH Sarabun New" w:eastAsia="TH Sarabun New" w:hAnsi="TH Sarabun New" w:cs="TH Sarabun New"/>
          <w:spacing w:val="5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Open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Arduino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(ardui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.</w:t>
      </w:r>
      <w:r>
        <w:rPr>
          <w:rFonts w:ascii="TH Sarabun New" w:eastAsia="TH Sarabun New" w:hAnsi="TH Sarabun New" w:cs="TH Sarabun New"/>
          <w:sz w:val="32"/>
          <w:szCs w:val="32"/>
        </w:rPr>
        <w:t>exe)</w:t>
      </w:r>
    </w:p>
    <w:p w14:paraId="16A1A074" w14:textId="77777777" w:rsidR="00962C94" w:rsidRDefault="001E7FBE">
      <w:pPr>
        <w:spacing w:line="420" w:lineRule="exact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. </w:t>
      </w:r>
      <w:r>
        <w:rPr>
          <w:rFonts w:ascii="TH Sarabun New" w:eastAsia="TH Sarabun New" w:hAnsi="TH Sarabun New" w:cs="TH Sarabun New"/>
          <w:spacing w:val="4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Open</w:t>
      </w:r>
      <w:r>
        <w:rPr>
          <w:rFonts w:ascii="TH Sarabun New" w:eastAsia="TH Sarabun New" w:hAnsi="TH Sarabun New" w:cs="TH Sarabun New"/>
          <w:spacing w:val="3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imple</w:t>
      </w:r>
      <w:r>
        <w:rPr>
          <w:rFonts w:ascii="TH Sarabun New" w:eastAsia="TH Sarabun New" w:hAnsi="TH Sarabun New" w:cs="TH Sarabun New"/>
          <w:spacing w:val="37"/>
          <w:position w:val="6"/>
          <w:sz w:val="32"/>
          <w:szCs w:val="32"/>
        </w:rPr>
        <w:t xml:space="preserve"> </w:t>
      </w:r>
      <w:proofErr w:type="spellStart"/>
      <w:r>
        <w:rPr>
          <w:rFonts w:ascii="TH Sarabun New" w:eastAsia="TH Sarabun New" w:hAnsi="TH Sarabun New" w:cs="TH Sarabun New"/>
          <w:position w:val="6"/>
          <w:sz w:val="32"/>
          <w:szCs w:val="32"/>
        </w:rPr>
        <w:t>LoRaW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proofErr w:type="spellEnd"/>
      <w:r>
        <w:rPr>
          <w:rFonts w:ascii="TH Sarabun New" w:eastAsia="TH Sarabun New" w:hAnsi="TH Sarabun New" w:cs="TH Sarabun New"/>
          <w:spacing w:val="3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code</w:t>
      </w:r>
      <w:r>
        <w:rPr>
          <w:rFonts w:ascii="TH Sarabun New" w:eastAsia="TH Sarabun New" w:hAnsi="TH Sarabun New" w:cs="TH Sarabun New"/>
          <w:spacing w:val="3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3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2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es</w:t>
      </w:r>
      <w:r>
        <w:rPr>
          <w:rFonts w:ascii="TH Sarabun New" w:eastAsia="TH Sarabun New" w:hAnsi="TH Sarabun New" w:cs="TH Sarabun New"/>
          <w:spacing w:val="3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&gt;</w:t>
      </w:r>
      <w:r>
        <w:rPr>
          <w:rFonts w:ascii="TH Sarabun New" w:eastAsia="TH Sarabun New" w:hAnsi="TH Sarabun New" w:cs="TH Sarabun New"/>
          <w:spacing w:val="4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Examp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es</w:t>
      </w:r>
      <w:r>
        <w:rPr>
          <w:rFonts w:ascii="TH Sarabun New" w:eastAsia="TH Sarabun New" w:hAnsi="TH Sarabun New" w:cs="TH Sarabun New"/>
          <w:spacing w:val="3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&gt;</w:t>
      </w:r>
      <w:r>
        <w:rPr>
          <w:rFonts w:ascii="TH Sarabun New" w:eastAsia="TH Sarabun New" w:hAnsi="TH Sarabun New" w:cs="TH Sarabun New"/>
          <w:spacing w:val="4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12.T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3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&gt;</w:t>
      </w:r>
      <w:r>
        <w:rPr>
          <w:rFonts w:ascii="TH Sarabun New" w:eastAsia="TH Sarabun New" w:hAnsi="TH Sarabun New" w:cs="TH Sarabun New"/>
          <w:spacing w:val="4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_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</w:t>
      </w:r>
    </w:p>
    <w:p w14:paraId="5195486C" w14:textId="77777777" w:rsidR="00962C94" w:rsidRDefault="001E7FBE">
      <w:pPr>
        <w:spacing w:line="420" w:lineRule="exact"/>
        <w:ind w:left="163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1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)</w:t>
      </w:r>
    </w:p>
    <w:p w14:paraId="67083F9C" w14:textId="77777777" w:rsidR="00962C94" w:rsidRDefault="001E7FBE">
      <w:pPr>
        <w:tabs>
          <w:tab w:val="left" w:pos="2340"/>
        </w:tabs>
        <w:spacing w:before="1"/>
        <w:ind w:left="2353" w:right="75" w:hanging="360"/>
        <w:jc w:val="both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-</w:t>
      </w:r>
      <w:r>
        <w:rPr>
          <w:rFonts w:ascii="TH Sarabun New" w:eastAsia="TH Sarabun New" w:hAnsi="TH Sarabun New" w:cs="TH Sarabun New"/>
          <w:sz w:val="32"/>
          <w:szCs w:val="32"/>
        </w:rPr>
        <w:tab/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3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3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has</w:t>
      </w:r>
      <w:r>
        <w:rPr>
          <w:rFonts w:ascii="TH Sarabun New" w:eastAsia="TH Sarabun New" w:hAnsi="TH Sarabun New" w:cs="TH Sarabun New"/>
          <w:spacing w:val="3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3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modi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3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twork</w:t>
      </w:r>
      <w:r>
        <w:rPr>
          <w:rFonts w:ascii="TH Sarabun New" w:eastAsia="TH Sarabun New" w:hAnsi="TH Sarabun New" w:cs="TH Sarabun New"/>
          <w:spacing w:val="3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2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ke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3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pp</w:t>
      </w:r>
      <w:r>
        <w:rPr>
          <w:rFonts w:ascii="TH Sarabun New" w:eastAsia="TH Sarabun New" w:hAnsi="TH Sarabun New" w:cs="TH Sarabun New"/>
          <w:spacing w:val="3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3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key</w:t>
      </w:r>
      <w:r>
        <w:rPr>
          <w:rFonts w:ascii="TH Sarabun New" w:eastAsia="TH Sarabun New" w:hAnsi="TH Sarabun New" w:cs="TH Sarabun New"/>
          <w:spacing w:val="4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3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ice ad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d</w:t>
      </w:r>
      <w:r>
        <w:rPr>
          <w:rFonts w:ascii="TH Sarabun New" w:eastAsia="TH Sarabun New" w:hAnsi="TH Sarabun New" w:cs="TH Sarabun New"/>
          <w:sz w:val="32"/>
          <w:szCs w:val="32"/>
        </w:rPr>
        <w:t>re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2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2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2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ame</w:t>
      </w:r>
      <w:r>
        <w:rPr>
          <w:rFonts w:ascii="TH Sarabun New" w:eastAsia="TH Sarabun New" w:hAnsi="TH Sarabun New" w:cs="TH Sarabun New"/>
          <w:spacing w:val="2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2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’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2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2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cha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gi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g</w:t>
      </w:r>
      <w:r>
        <w:rPr>
          <w:rFonts w:ascii="TH Sarabun New" w:eastAsia="TH Sarabun New" w:hAnsi="TH Sarabun New" w:cs="TH Sarabun New"/>
          <w:spacing w:val="2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ue</w:t>
      </w:r>
      <w:r>
        <w:rPr>
          <w:rFonts w:ascii="TH Sarabun New" w:eastAsia="TH Sarabun New" w:hAnsi="TH Sarabun New" w:cs="TH Sarabun New"/>
          <w:spacing w:val="2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3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NWKSK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Y,</w:t>
      </w:r>
      <w:r>
        <w:rPr>
          <w:rFonts w:ascii="TH Sarabun New" w:eastAsia="TH Sarabun New" w:hAnsi="TH Sarabun New" w:cs="TH Sarabun New"/>
          <w:spacing w:val="1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KEY and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DEVA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D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pectiv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-1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22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)</w:t>
      </w:r>
      <w:r>
        <w:rPr>
          <w:rFonts w:ascii="TH Sarabun New" w:eastAsia="TH Sarabun New" w:hAnsi="TH Sarabun New" w:cs="TH Sarabun New"/>
          <w:sz w:val="32"/>
          <w:szCs w:val="32"/>
        </w:rPr>
        <w:t>.</w:t>
      </w:r>
    </w:p>
    <w:p w14:paraId="427D1E7C" w14:textId="77777777" w:rsidR="00962C94" w:rsidRDefault="00962C94">
      <w:pPr>
        <w:spacing w:line="200" w:lineRule="exact"/>
      </w:pPr>
    </w:p>
    <w:p w14:paraId="55075A94" w14:textId="77777777" w:rsidR="00962C94" w:rsidRDefault="00962C94">
      <w:pPr>
        <w:spacing w:before="19" w:line="220" w:lineRule="exact"/>
        <w:rPr>
          <w:sz w:val="22"/>
          <w:szCs w:val="22"/>
        </w:rPr>
      </w:pPr>
    </w:p>
    <w:p w14:paraId="162AD050" w14:textId="77777777" w:rsidR="00962C94" w:rsidRDefault="005E4F11">
      <w:pPr>
        <w:ind w:left="1890"/>
      </w:pPr>
      <w:r>
        <w:pict w14:anchorId="638F5B04">
          <v:shape id="_x0000_i1032" type="#_x0000_t75" style="width:312pt;height:270pt">
            <v:imagedata r:id="rId38" o:title=""/>
          </v:shape>
        </w:pict>
      </w:r>
    </w:p>
    <w:p w14:paraId="038639CC" w14:textId="77777777" w:rsidR="00962C94" w:rsidRDefault="001E7FBE">
      <w:pPr>
        <w:spacing w:line="420" w:lineRule="exact"/>
        <w:ind w:left="3380" w:right="3378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21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Way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pen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w w:val="99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w w:val="99"/>
          <w:position w:val="6"/>
          <w:sz w:val="32"/>
          <w:szCs w:val="32"/>
        </w:rPr>
        <w:t>xampl</w:t>
      </w:r>
      <w:r>
        <w:rPr>
          <w:rFonts w:ascii="TH Sarabun New" w:eastAsia="TH Sarabun New" w:hAnsi="TH Sarabun New" w:cs="TH Sarabun New"/>
          <w:spacing w:val="1"/>
          <w:w w:val="99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w w:val="99"/>
          <w:position w:val="6"/>
          <w:sz w:val="32"/>
          <w:szCs w:val="32"/>
        </w:rPr>
        <w:t>’</w:t>
      </w:r>
    </w:p>
    <w:p w14:paraId="4F640B72" w14:textId="77777777" w:rsidR="00962C94" w:rsidRDefault="00962C94">
      <w:pPr>
        <w:spacing w:line="200" w:lineRule="exact"/>
      </w:pPr>
    </w:p>
    <w:p w14:paraId="4C17E111" w14:textId="77777777" w:rsidR="00962C94" w:rsidRDefault="00962C94">
      <w:pPr>
        <w:spacing w:line="200" w:lineRule="exact"/>
      </w:pPr>
    </w:p>
    <w:p w14:paraId="4B221C0C" w14:textId="77777777" w:rsidR="00962C94" w:rsidRDefault="00962C94">
      <w:pPr>
        <w:spacing w:line="200" w:lineRule="exact"/>
      </w:pPr>
    </w:p>
    <w:p w14:paraId="769ACE26" w14:textId="77777777" w:rsidR="00962C94" w:rsidRDefault="00962C94">
      <w:pPr>
        <w:spacing w:line="200" w:lineRule="exact"/>
      </w:pPr>
    </w:p>
    <w:p w14:paraId="2BE3872F" w14:textId="77777777" w:rsidR="00962C94" w:rsidRDefault="00962C94">
      <w:pPr>
        <w:spacing w:line="200" w:lineRule="exact"/>
      </w:pPr>
    </w:p>
    <w:p w14:paraId="52C5E7D2" w14:textId="77777777" w:rsidR="00962C94" w:rsidRDefault="00962C94">
      <w:pPr>
        <w:spacing w:line="200" w:lineRule="exact"/>
      </w:pPr>
    </w:p>
    <w:p w14:paraId="0D5B43A6" w14:textId="77777777" w:rsidR="00962C94" w:rsidRDefault="00962C94">
      <w:pPr>
        <w:spacing w:line="200" w:lineRule="exact"/>
      </w:pPr>
    </w:p>
    <w:p w14:paraId="013F016A" w14:textId="77777777" w:rsidR="00962C94" w:rsidRDefault="00962C94">
      <w:pPr>
        <w:spacing w:line="200" w:lineRule="exact"/>
      </w:pPr>
    </w:p>
    <w:p w14:paraId="6925E545" w14:textId="77777777" w:rsidR="00962C94" w:rsidRDefault="00962C94">
      <w:pPr>
        <w:spacing w:line="200" w:lineRule="exact"/>
      </w:pPr>
    </w:p>
    <w:p w14:paraId="6DD976E2" w14:textId="77777777" w:rsidR="00962C94" w:rsidRDefault="00962C94">
      <w:pPr>
        <w:spacing w:line="200" w:lineRule="exact"/>
      </w:pPr>
    </w:p>
    <w:p w14:paraId="4AB2BA35" w14:textId="77777777" w:rsidR="00962C94" w:rsidRDefault="00962C94">
      <w:pPr>
        <w:spacing w:line="200" w:lineRule="exact"/>
      </w:pPr>
    </w:p>
    <w:p w14:paraId="459E51B4" w14:textId="77777777" w:rsidR="00962C94" w:rsidRDefault="00962C94">
      <w:pPr>
        <w:spacing w:line="200" w:lineRule="exact"/>
      </w:pPr>
    </w:p>
    <w:p w14:paraId="65B1470C" w14:textId="77777777" w:rsidR="00962C94" w:rsidRDefault="00962C94">
      <w:pPr>
        <w:spacing w:line="200" w:lineRule="exact"/>
      </w:pPr>
    </w:p>
    <w:p w14:paraId="5CFF7D56" w14:textId="77777777" w:rsidR="00962C94" w:rsidRDefault="00962C94">
      <w:pPr>
        <w:spacing w:line="200" w:lineRule="exact"/>
      </w:pPr>
    </w:p>
    <w:p w14:paraId="50782E3F" w14:textId="77777777" w:rsidR="00962C94" w:rsidRDefault="00962C94">
      <w:pPr>
        <w:spacing w:line="200" w:lineRule="exact"/>
      </w:pPr>
    </w:p>
    <w:p w14:paraId="2D931735" w14:textId="77777777" w:rsidR="00962C94" w:rsidRDefault="00962C94">
      <w:pPr>
        <w:spacing w:line="200" w:lineRule="exact"/>
      </w:pPr>
    </w:p>
    <w:p w14:paraId="7EEE0A71" w14:textId="77777777" w:rsidR="00962C94" w:rsidRDefault="00962C94">
      <w:pPr>
        <w:spacing w:line="200" w:lineRule="exact"/>
      </w:pPr>
    </w:p>
    <w:p w14:paraId="0D13881E" w14:textId="77777777" w:rsidR="00962C94" w:rsidRDefault="00962C94">
      <w:pPr>
        <w:spacing w:line="200" w:lineRule="exact"/>
      </w:pPr>
    </w:p>
    <w:p w14:paraId="41598C23" w14:textId="77777777" w:rsidR="00962C94" w:rsidRDefault="00962C94">
      <w:pPr>
        <w:spacing w:line="200" w:lineRule="exact"/>
      </w:pPr>
    </w:p>
    <w:p w14:paraId="2361FF1F" w14:textId="77777777" w:rsidR="00962C94" w:rsidRDefault="00962C94">
      <w:pPr>
        <w:spacing w:line="200" w:lineRule="exact"/>
      </w:pPr>
    </w:p>
    <w:p w14:paraId="01850B07" w14:textId="77777777" w:rsidR="00962C94" w:rsidRDefault="00962C94">
      <w:pPr>
        <w:spacing w:line="200" w:lineRule="exact"/>
      </w:pPr>
    </w:p>
    <w:p w14:paraId="6804B8F3" w14:textId="77777777" w:rsidR="00962C94" w:rsidRDefault="00962C94">
      <w:pPr>
        <w:spacing w:line="200" w:lineRule="exact"/>
      </w:pPr>
    </w:p>
    <w:p w14:paraId="18381EF8" w14:textId="77777777" w:rsidR="00962C94" w:rsidRDefault="00962C94">
      <w:pPr>
        <w:spacing w:line="200" w:lineRule="exact"/>
      </w:pPr>
    </w:p>
    <w:p w14:paraId="3C08C31F" w14:textId="77777777" w:rsidR="00962C94" w:rsidRDefault="00962C94">
      <w:pPr>
        <w:spacing w:line="200" w:lineRule="exact"/>
      </w:pPr>
    </w:p>
    <w:p w14:paraId="37324A7D" w14:textId="77777777" w:rsidR="00962C94" w:rsidRDefault="00962C94">
      <w:pPr>
        <w:spacing w:line="200" w:lineRule="exact"/>
      </w:pPr>
    </w:p>
    <w:p w14:paraId="1F60692A" w14:textId="77777777" w:rsidR="00962C94" w:rsidRDefault="00962C94">
      <w:pPr>
        <w:spacing w:line="200" w:lineRule="exact"/>
      </w:pPr>
    </w:p>
    <w:p w14:paraId="50AF3C3C" w14:textId="77777777" w:rsidR="00962C94" w:rsidRDefault="00962C94">
      <w:pPr>
        <w:spacing w:before="10" w:line="260" w:lineRule="exact"/>
        <w:rPr>
          <w:sz w:val="26"/>
          <w:szCs w:val="26"/>
        </w:rPr>
      </w:pPr>
    </w:p>
    <w:p w14:paraId="6DA6AAAD" w14:textId="77777777" w:rsidR="00962C94" w:rsidRDefault="005E4F11">
      <w:pPr>
        <w:spacing w:line="420" w:lineRule="exact"/>
        <w:ind w:left="1273" w:right="3768" w:firstLine="2557"/>
        <w:rPr>
          <w:rFonts w:ascii="TH Sarabun New" w:eastAsia="TH Sarabun New" w:hAnsi="TH Sarabun New" w:cs="TH Sarabun New"/>
          <w:sz w:val="32"/>
          <w:szCs w:val="32"/>
        </w:rPr>
      </w:pPr>
      <w:r>
        <w:pict w14:anchorId="0DA3994C">
          <v:shape id="_x0000_s1045" type="#_x0000_t75" style="position:absolute;left:0;text-align:left;margin-left:150.3pt;margin-top:-252.15pt;width:294.4pt;height:255.1pt;z-index:-251656704;mso-position-horizontal-relative:page">
            <v:imagedata r:id="rId39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22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TT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_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BP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de c. </w:t>
      </w:r>
      <w:r w:rsidR="001E7FBE">
        <w:rPr>
          <w:rFonts w:ascii="TH Sarabun New" w:eastAsia="TH Sarabun New" w:hAnsi="TH Sarabun New" w:cs="TH Sarabun New"/>
          <w:spacing w:val="6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Compile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nd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run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code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board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</w:p>
    <w:p w14:paraId="2DEEA9BB" w14:textId="77777777" w:rsidR="00962C94" w:rsidRDefault="001E7FBE">
      <w:pPr>
        <w:spacing w:before="62"/>
        <w:ind w:left="1949" w:right="1770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el</w:t>
      </w:r>
      <w:r>
        <w:rPr>
          <w:rFonts w:ascii="TH Sarabun New" w:eastAsia="TH Sarabun New" w:hAnsi="TH Sarabun New" w:cs="TH Sarabun New"/>
          <w:sz w:val="32"/>
          <w:szCs w:val="32"/>
        </w:rPr>
        <w:t>ec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board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ype: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Tools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&gt; Boa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&gt; Arduino/</w:t>
      </w:r>
      <w:proofErr w:type="spellStart"/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ino</w:t>
      </w:r>
      <w:proofErr w:type="spellEnd"/>
      <w:r>
        <w:rPr>
          <w:rFonts w:ascii="TH Sarabun New" w:eastAsia="TH Sarabun New" w:hAnsi="TH Sarabun New" w:cs="TH Sarabun New"/>
          <w:spacing w:val="-1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Uno</w:t>
      </w:r>
    </w:p>
    <w:p w14:paraId="37F24094" w14:textId="77777777" w:rsidR="00962C94" w:rsidRDefault="001E7FBE">
      <w:pPr>
        <w:spacing w:line="420" w:lineRule="exact"/>
        <w:ind w:left="199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port: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Tools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&gt; 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ort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&gt; </w:t>
      </w:r>
      <w:r>
        <w:rPr>
          <w:rFonts w:ascii="TH Sarabun New" w:eastAsia="TH Sarabun New" w:hAnsi="TH Sarabun New" w:cs="TH Sarabun New"/>
          <w:spacing w:val="4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port</w:t>
      </w:r>
      <w:r>
        <w:rPr>
          <w:rFonts w:ascii="TH Sarabun New" w:eastAsia="TH Sarabun New" w:hAnsi="TH Sarabun New" w:cs="TH Sarabun New"/>
          <w:i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conn</w:t>
      </w:r>
      <w:r>
        <w:rPr>
          <w:rFonts w:ascii="TH Sarabun New" w:eastAsia="TH Sarabun New" w:hAnsi="TH Sarabun New" w:cs="TH Sarabun New"/>
          <w:i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cti</w:t>
      </w:r>
      <w:r>
        <w:rPr>
          <w:rFonts w:ascii="TH Sarabun New" w:eastAsia="TH Sarabun New" w:hAnsi="TH Sarabun New" w:cs="TH Sarabun New"/>
          <w:i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i/>
          <w:spacing w:val="-1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to</w:t>
      </w:r>
      <w:r>
        <w:rPr>
          <w:rFonts w:ascii="TH Sarabun New" w:eastAsia="TH Sarabun New" w:hAnsi="TH Sarabun New" w:cs="TH Sarabun New"/>
          <w:i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UN</w:t>
      </w:r>
      <w:r>
        <w:rPr>
          <w:rFonts w:ascii="TH Sarabun New" w:eastAsia="TH Sarabun New" w:hAnsi="TH Sarabun New" w:cs="TH Sarabun New"/>
          <w:i/>
          <w:spacing w:val="1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)</w:t>
      </w:r>
    </w:p>
    <w:p w14:paraId="63A438D8" w14:textId="77777777" w:rsidR="00962C94" w:rsidRDefault="005E4F11">
      <w:pPr>
        <w:spacing w:before="1"/>
        <w:ind w:left="1580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pict w14:anchorId="583CC137">
          <v:shape id="_x0000_s1044" type="#_x0000_t75" style="position:absolute;left:0;text-align:left;margin-left:181.15pt;margin-top:.05pt;width:13.9pt;height:13.9pt;z-index:-251655680;mso-position-horizontal-relative:page">
            <v:imagedata r:id="rId40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ick</w:t>
      </w:r>
    </w:p>
    <w:p w14:paraId="2E259076" w14:textId="77777777" w:rsidR="00962C94" w:rsidRDefault="00962C94">
      <w:pPr>
        <w:spacing w:line="200" w:lineRule="exact"/>
      </w:pPr>
    </w:p>
    <w:p w14:paraId="7223B81C" w14:textId="77777777" w:rsidR="00962C94" w:rsidRDefault="00962C94">
      <w:pPr>
        <w:spacing w:before="18" w:line="260" w:lineRule="exact"/>
        <w:rPr>
          <w:sz w:val="26"/>
          <w:szCs w:val="26"/>
        </w:rPr>
      </w:pPr>
    </w:p>
    <w:p w14:paraId="5F5B01AE" w14:textId="77777777" w:rsidR="00962C94" w:rsidRDefault="001E7FBE">
      <w:pPr>
        <w:spacing w:line="540" w:lineRule="exact"/>
        <w:ind w:left="140"/>
        <w:rPr>
          <w:rFonts w:ascii="TH Sarabun New" w:eastAsia="TH Sarabun New" w:hAnsi="TH Sarabun New" w:cs="TH Sarabun New"/>
          <w:sz w:val="44"/>
          <w:szCs w:val="44"/>
        </w:rPr>
      </w:pP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Wor</w:t>
      </w:r>
      <w:r>
        <w:rPr>
          <w:rFonts w:ascii="TH Sarabun New" w:eastAsia="TH Sarabun New" w:hAnsi="TH Sarabun New" w:cs="TH Sarabun New"/>
          <w:b/>
          <w:spacing w:val="-1"/>
          <w:position w:val="9"/>
          <w:sz w:val="44"/>
          <w:szCs w:val="44"/>
        </w:rPr>
        <w:t>k</w:t>
      </w:r>
      <w:r>
        <w:rPr>
          <w:rFonts w:ascii="TH Sarabun New" w:eastAsia="TH Sarabun New" w:hAnsi="TH Sarabun New" w:cs="TH Sarabun New"/>
          <w:b/>
          <w:spacing w:val="2"/>
          <w:position w:val="9"/>
          <w:sz w:val="44"/>
          <w:szCs w:val="44"/>
        </w:rPr>
        <w:t>s</w:t>
      </w:r>
      <w:r>
        <w:rPr>
          <w:rFonts w:ascii="TH Sarabun New" w:eastAsia="TH Sarabun New" w:hAnsi="TH Sarabun New" w:cs="TH Sarabun New"/>
          <w:b/>
          <w:spacing w:val="1"/>
          <w:position w:val="9"/>
          <w:sz w:val="44"/>
          <w:szCs w:val="44"/>
        </w:rPr>
        <w:t>h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op</w:t>
      </w:r>
      <w:r>
        <w:rPr>
          <w:rFonts w:ascii="TH Sarabun New" w:eastAsia="TH Sarabun New" w:hAnsi="TH Sarabun New" w:cs="TH Sarabun New"/>
          <w:b/>
          <w:spacing w:val="-15"/>
          <w:position w:val="9"/>
          <w:sz w:val="44"/>
          <w:szCs w:val="44"/>
        </w:rPr>
        <w:t xml:space="preserve"> </w:t>
      </w:r>
      <w:r>
        <w:rPr>
          <w:rFonts w:ascii="TH Sarabun New" w:eastAsia="TH Sarabun New" w:hAnsi="TH Sarabun New" w:cs="TH Sarabun New"/>
          <w:b/>
          <w:spacing w:val="2"/>
          <w:position w:val="9"/>
          <w:sz w:val="44"/>
          <w:szCs w:val="44"/>
        </w:rPr>
        <w:t>2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:</w:t>
      </w:r>
      <w:r>
        <w:rPr>
          <w:rFonts w:ascii="TH Sarabun New" w:eastAsia="TH Sarabun New" w:hAnsi="TH Sarabun New" w:cs="TH Sarabun New"/>
          <w:b/>
          <w:spacing w:val="-3"/>
          <w:position w:val="9"/>
          <w:sz w:val="44"/>
          <w:szCs w:val="44"/>
        </w:rPr>
        <w:t xml:space="preserve"> </w:t>
      </w:r>
      <w:r>
        <w:rPr>
          <w:rFonts w:ascii="TH Sarabun New" w:eastAsia="TH Sarabun New" w:hAnsi="TH Sarabun New" w:cs="TH Sarabun New"/>
          <w:b/>
          <w:spacing w:val="2"/>
          <w:position w:val="9"/>
          <w:sz w:val="44"/>
          <w:szCs w:val="44"/>
        </w:rPr>
        <w:t>I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n</w:t>
      </w:r>
      <w:r>
        <w:rPr>
          <w:rFonts w:ascii="TH Sarabun New" w:eastAsia="TH Sarabun New" w:hAnsi="TH Sarabun New" w:cs="TH Sarabun New"/>
          <w:b/>
          <w:spacing w:val="-1"/>
          <w:position w:val="9"/>
          <w:sz w:val="44"/>
          <w:szCs w:val="44"/>
        </w:rPr>
        <w:t>t</w:t>
      </w:r>
      <w:r>
        <w:rPr>
          <w:rFonts w:ascii="TH Sarabun New" w:eastAsia="TH Sarabun New" w:hAnsi="TH Sarabun New" w:cs="TH Sarabun New"/>
          <w:b/>
          <w:spacing w:val="3"/>
          <w:position w:val="9"/>
          <w:sz w:val="44"/>
          <w:szCs w:val="44"/>
        </w:rPr>
        <w:t>e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grati</w:t>
      </w:r>
      <w:r>
        <w:rPr>
          <w:rFonts w:ascii="TH Sarabun New" w:eastAsia="TH Sarabun New" w:hAnsi="TH Sarabun New" w:cs="TH Sarabun New"/>
          <w:b/>
          <w:spacing w:val="1"/>
          <w:position w:val="9"/>
          <w:sz w:val="44"/>
          <w:szCs w:val="44"/>
        </w:rPr>
        <w:t>o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n</w:t>
      </w:r>
      <w:r>
        <w:rPr>
          <w:rFonts w:ascii="TH Sarabun New" w:eastAsia="TH Sarabun New" w:hAnsi="TH Sarabun New" w:cs="TH Sarabun New"/>
          <w:b/>
          <w:spacing w:val="-15"/>
          <w:position w:val="9"/>
          <w:sz w:val="44"/>
          <w:szCs w:val="44"/>
        </w:rPr>
        <w:t xml:space="preserve"> 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wi</w:t>
      </w:r>
      <w:r>
        <w:rPr>
          <w:rFonts w:ascii="TH Sarabun New" w:eastAsia="TH Sarabun New" w:hAnsi="TH Sarabun New" w:cs="TH Sarabun New"/>
          <w:b/>
          <w:spacing w:val="2"/>
          <w:position w:val="9"/>
          <w:sz w:val="44"/>
          <w:szCs w:val="44"/>
        </w:rPr>
        <w:t>t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h</w:t>
      </w:r>
      <w:r>
        <w:rPr>
          <w:rFonts w:ascii="TH Sarabun New" w:eastAsia="TH Sarabun New" w:hAnsi="TH Sarabun New" w:cs="TH Sarabun New"/>
          <w:b/>
          <w:spacing w:val="-6"/>
          <w:position w:val="9"/>
          <w:sz w:val="44"/>
          <w:szCs w:val="44"/>
        </w:rPr>
        <w:t xml:space="preserve"> 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Dash</w:t>
      </w:r>
      <w:r>
        <w:rPr>
          <w:rFonts w:ascii="TH Sarabun New" w:eastAsia="TH Sarabun New" w:hAnsi="TH Sarabun New" w:cs="TH Sarabun New"/>
          <w:b/>
          <w:spacing w:val="1"/>
          <w:position w:val="9"/>
          <w:sz w:val="44"/>
          <w:szCs w:val="44"/>
        </w:rPr>
        <w:t>b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o</w:t>
      </w:r>
      <w:r>
        <w:rPr>
          <w:rFonts w:ascii="TH Sarabun New" w:eastAsia="TH Sarabun New" w:hAnsi="TH Sarabun New" w:cs="TH Sarabun New"/>
          <w:b/>
          <w:spacing w:val="-1"/>
          <w:position w:val="9"/>
          <w:sz w:val="44"/>
          <w:szCs w:val="44"/>
        </w:rPr>
        <w:t>a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rd</w:t>
      </w:r>
    </w:p>
    <w:p w14:paraId="415C65A0" w14:textId="77777777" w:rsidR="00962C94" w:rsidRDefault="001E7FBE">
      <w:pPr>
        <w:ind w:left="140" w:right="81" w:firstLine="36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5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can</w:t>
      </w:r>
      <w:r>
        <w:rPr>
          <w:rFonts w:ascii="TH Sarabun New" w:eastAsia="TH Sarabun New" w:hAnsi="TH Sarabun New" w:cs="TH Sarabun New"/>
          <w:spacing w:val="5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5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ed</w:t>
      </w:r>
      <w:r>
        <w:rPr>
          <w:rFonts w:ascii="TH Sarabun New" w:eastAsia="TH Sarabun New" w:hAnsi="TH Sarabun New" w:cs="TH Sarabun New"/>
          <w:spacing w:val="4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5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5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hboa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ds.</w:t>
      </w:r>
      <w:r>
        <w:rPr>
          <w:rFonts w:ascii="TH Sarabun New" w:eastAsia="TH Sarabun New" w:hAnsi="TH Sarabun New" w:cs="TH Sarabun New"/>
          <w:spacing w:val="4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ever,</w:t>
      </w:r>
      <w:r>
        <w:rPr>
          <w:rFonts w:ascii="TH Sarabun New" w:eastAsia="TH Sarabun New" w:hAnsi="TH Sarabun New" w:cs="TH Sarabun New"/>
          <w:spacing w:val="4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5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5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4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hich</w:t>
      </w:r>
      <w:r>
        <w:rPr>
          <w:rFonts w:ascii="TH Sarabun New" w:eastAsia="TH Sarabun New" w:hAnsi="TH Sarabun New" w:cs="TH Sarabun New"/>
          <w:spacing w:val="5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is</w:t>
      </w:r>
      <w:r>
        <w:rPr>
          <w:rFonts w:ascii="TH Sarabun New" w:eastAsia="TH Sarabun New" w:hAnsi="TH Sarabun New" w:cs="TH Sarabun New"/>
          <w:spacing w:val="5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z w:val="32"/>
          <w:szCs w:val="32"/>
        </w:rPr>
        <w:t>ie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 da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hboard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ed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with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exampl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.</w:t>
      </w:r>
    </w:p>
    <w:p w14:paraId="10B376CE" w14:textId="77777777" w:rsidR="00962C94" w:rsidRDefault="001E7FBE">
      <w:pPr>
        <w:spacing w:before="1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1) </w:t>
      </w:r>
      <w:r>
        <w:rPr>
          <w:rFonts w:ascii="TH Sarabun New" w:eastAsia="TH Sarabun New" w:hAnsi="TH Sarabun New" w:cs="TH Sarabun New"/>
          <w:spacing w:val="4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op   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proofErr w:type="spellStart"/>
      <w:r>
        <w:rPr>
          <w:rFonts w:ascii="TH Sarabun New" w:eastAsia="TH Sarabun New" w:hAnsi="TH Sarabun New" w:cs="TH Sarabun New"/>
          <w:sz w:val="32"/>
          <w:szCs w:val="32"/>
        </w:rPr>
        <w:t>LoR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W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proofErr w:type="spellEnd"/>
      <w:r>
        <w:rPr>
          <w:rFonts w:ascii="TH Sarabun New" w:eastAsia="TH Sarabun New" w:hAnsi="TH Sarabun New" w:cs="TH Sarabun New"/>
          <w:sz w:val="32"/>
          <w:szCs w:val="32"/>
        </w:rPr>
        <w:t xml:space="preserve">   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node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ith   </w:t>
      </w:r>
      <w:r>
        <w:rPr>
          <w:rFonts w:ascii="TH Sarabun New" w:eastAsia="TH Sarabun New" w:hAnsi="TH Sarabun New" w:cs="TH Sarabun New"/>
          <w:spacing w:val="1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e   </w:t>
      </w:r>
      <w:r>
        <w:rPr>
          <w:rFonts w:ascii="TH Sarabun New" w:eastAsia="TH Sarabun New" w:hAnsi="TH Sarabun New" w:cs="TH Sarabun New"/>
          <w:spacing w:val="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format   </w:t>
      </w:r>
      <w:r>
        <w:rPr>
          <w:rFonts w:ascii="TH Sarabun New" w:eastAsia="TH Sarabun New" w:hAnsi="TH Sarabun New" w:cs="TH Sarabun New"/>
          <w:spacing w:val="1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by   </w:t>
      </w:r>
      <w:r>
        <w:rPr>
          <w:rFonts w:ascii="TH Sarabun New" w:eastAsia="TH Sarabun New" w:hAnsi="TH Sarabun New" w:cs="TH Sarabun New"/>
          <w:spacing w:val="1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compiling   </w:t>
      </w:r>
      <w:r>
        <w:rPr>
          <w:rFonts w:ascii="TH Sarabun New" w:eastAsia="TH Sarabun New" w:hAnsi="TH Sarabun New" w:cs="TH Sarabun New"/>
          <w:spacing w:val="1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and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ning</w:t>
      </w:r>
    </w:p>
    <w:p w14:paraId="4FE181D8" w14:textId="77777777" w:rsidR="00962C94" w:rsidRDefault="001E7FBE">
      <w:pPr>
        <w:spacing w:line="420" w:lineRule="exact"/>
        <w:ind w:left="86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_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_W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_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C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ad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_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fr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m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Work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hop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</w:t>
      </w:r>
      <w:r>
        <w:rPr>
          <w:rFonts w:ascii="TH Sarabun New" w:eastAsia="TH Sarabun New" w:hAnsi="TH Sarabun New" w:cs="TH Sarabun New"/>
          <w:spacing w:val="2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23)</w:t>
      </w:r>
    </w:p>
    <w:p w14:paraId="193F207A" w14:textId="77777777" w:rsidR="00962C94" w:rsidRDefault="005E4F11">
      <w:pPr>
        <w:tabs>
          <w:tab w:val="left" w:pos="1580"/>
        </w:tabs>
        <w:spacing w:before="1"/>
        <w:ind w:left="1580" w:right="79" w:hanging="360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pict w14:anchorId="2DCD3532">
          <v:shape id="_x0000_s1043" type="#_x0000_t75" style="position:absolute;left:0;text-align:left;margin-left:159.3pt;margin-top:63.95pt;width:294.4pt;height:255.1pt;z-index:-251654656;mso-position-horizontal-relative:page">
            <v:imagedata r:id="rId41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-</w:t>
      </w:r>
      <w:r w:rsidR="001E7FBE">
        <w:rPr>
          <w:rFonts w:ascii="TH Sarabun New" w:eastAsia="TH Sarabun New" w:hAnsi="TH Sarabun New" w:cs="TH Sarabun New"/>
          <w:sz w:val="32"/>
          <w:szCs w:val="32"/>
        </w:rPr>
        <w:tab/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us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has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di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twork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key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and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ic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ad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re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 be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ame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’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cha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gi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val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of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NWKSK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Y, A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PSKEY and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DEVA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 re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pective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y.</w:t>
      </w:r>
    </w:p>
    <w:p w14:paraId="25CD961A" w14:textId="77777777" w:rsidR="00962C94" w:rsidRDefault="00962C94">
      <w:pPr>
        <w:spacing w:before="1" w:line="100" w:lineRule="exact"/>
        <w:rPr>
          <w:sz w:val="10"/>
          <w:szCs w:val="10"/>
        </w:rPr>
      </w:pPr>
    </w:p>
    <w:p w14:paraId="5B043C9C" w14:textId="77777777" w:rsidR="00962C94" w:rsidRDefault="00962C94">
      <w:pPr>
        <w:spacing w:line="200" w:lineRule="exact"/>
      </w:pPr>
    </w:p>
    <w:p w14:paraId="4C960C5B" w14:textId="77777777" w:rsidR="00962C94" w:rsidRDefault="00962C94">
      <w:pPr>
        <w:spacing w:line="200" w:lineRule="exact"/>
      </w:pPr>
    </w:p>
    <w:p w14:paraId="3364D72D" w14:textId="77777777" w:rsidR="00962C94" w:rsidRDefault="00962C94">
      <w:pPr>
        <w:spacing w:line="200" w:lineRule="exact"/>
      </w:pPr>
    </w:p>
    <w:p w14:paraId="3E9FA434" w14:textId="77777777" w:rsidR="00962C94" w:rsidRDefault="00962C94">
      <w:pPr>
        <w:spacing w:line="200" w:lineRule="exact"/>
      </w:pPr>
    </w:p>
    <w:p w14:paraId="0D6B23FA" w14:textId="77777777" w:rsidR="00962C94" w:rsidRDefault="00962C94">
      <w:pPr>
        <w:spacing w:line="200" w:lineRule="exact"/>
      </w:pPr>
    </w:p>
    <w:p w14:paraId="624FF36D" w14:textId="77777777" w:rsidR="00962C94" w:rsidRDefault="00962C94">
      <w:pPr>
        <w:spacing w:line="200" w:lineRule="exact"/>
      </w:pPr>
    </w:p>
    <w:p w14:paraId="303A92FC" w14:textId="77777777" w:rsidR="00962C94" w:rsidRDefault="00962C94">
      <w:pPr>
        <w:spacing w:line="200" w:lineRule="exact"/>
      </w:pPr>
    </w:p>
    <w:p w14:paraId="5225A716" w14:textId="77777777" w:rsidR="00962C94" w:rsidRDefault="00962C94">
      <w:pPr>
        <w:spacing w:line="200" w:lineRule="exact"/>
      </w:pPr>
    </w:p>
    <w:p w14:paraId="0987D328" w14:textId="77777777" w:rsidR="00962C94" w:rsidRDefault="00962C94">
      <w:pPr>
        <w:spacing w:line="200" w:lineRule="exact"/>
      </w:pPr>
    </w:p>
    <w:p w14:paraId="3ABC690B" w14:textId="77777777" w:rsidR="00962C94" w:rsidRDefault="00962C94">
      <w:pPr>
        <w:spacing w:line="200" w:lineRule="exact"/>
      </w:pPr>
    </w:p>
    <w:p w14:paraId="691697B8" w14:textId="77777777" w:rsidR="00962C94" w:rsidRDefault="00962C94">
      <w:pPr>
        <w:spacing w:line="200" w:lineRule="exact"/>
      </w:pPr>
    </w:p>
    <w:p w14:paraId="22C76E0C" w14:textId="77777777" w:rsidR="00962C94" w:rsidRDefault="00962C94">
      <w:pPr>
        <w:spacing w:line="200" w:lineRule="exact"/>
      </w:pPr>
    </w:p>
    <w:p w14:paraId="57D59408" w14:textId="77777777" w:rsidR="00962C94" w:rsidRDefault="00962C94">
      <w:pPr>
        <w:spacing w:line="200" w:lineRule="exact"/>
      </w:pPr>
    </w:p>
    <w:p w14:paraId="379CD04C" w14:textId="77777777" w:rsidR="00962C94" w:rsidRDefault="00962C94">
      <w:pPr>
        <w:spacing w:line="200" w:lineRule="exact"/>
      </w:pPr>
    </w:p>
    <w:p w14:paraId="15EFC1D6" w14:textId="77777777" w:rsidR="00962C94" w:rsidRDefault="00962C94">
      <w:pPr>
        <w:spacing w:line="200" w:lineRule="exact"/>
      </w:pPr>
    </w:p>
    <w:p w14:paraId="29EBFA7F" w14:textId="77777777" w:rsidR="00962C94" w:rsidRDefault="00962C94">
      <w:pPr>
        <w:spacing w:line="200" w:lineRule="exact"/>
      </w:pPr>
    </w:p>
    <w:p w14:paraId="5CF5A61D" w14:textId="77777777" w:rsidR="00962C94" w:rsidRDefault="00962C94">
      <w:pPr>
        <w:spacing w:line="200" w:lineRule="exact"/>
      </w:pPr>
    </w:p>
    <w:p w14:paraId="56F2876B" w14:textId="77777777" w:rsidR="00962C94" w:rsidRDefault="00962C94">
      <w:pPr>
        <w:spacing w:line="200" w:lineRule="exact"/>
      </w:pPr>
    </w:p>
    <w:p w14:paraId="3141E864" w14:textId="77777777" w:rsidR="00962C94" w:rsidRDefault="00962C94">
      <w:pPr>
        <w:spacing w:line="200" w:lineRule="exact"/>
      </w:pPr>
    </w:p>
    <w:p w14:paraId="487D19F9" w14:textId="77777777" w:rsidR="00962C94" w:rsidRDefault="00962C94">
      <w:pPr>
        <w:spacing w:line="200" w:lineRule="exact"/>
      </w:pPr>
    </w:p>
    <w:p w14:paraId="025A308A" w14:textId="77777777" w:rsidR="00962C94" w:rsidRDefault="00962C94">
      <w:pPr>
        <w:spacing w:line="200" w:lineRule="exact"/>
      </w:pPr>
    </w:p>
    <w:p w14:paraId="5904D1C2" w14:textId="77777777" w:rsidR="00962C94" w:rsidRDefault="00962C94">
      <w:pPr>
        <w:spacing w:line="200" w:lineRule="exact"/>
      </w:pPr>
    </w:p>
    <w:p w14:paraId="28EFDF17" w14:textId="77777777" w:rsidR="00962C94" w:rsidRDefault="00962C94">
      <w:pPr>
        <w:spacing w:line="200" w:lineRule="exact"/>
      </w:pPr>
    </w:p>
    <w:p w14:paraId="154E3725" w14:textId="77777777" w:rsidR="00962C94" w:rsidRDefault="00962C94">
      <w:pPr>
        <w:spacing w:line="200" w:lineRule="exact"/>
      </w:pPr>
    </w:p>
    <w:p w14:paraId="74A64C59" w14:textId="77777777" w:rsidR="00962C94" w:rsidRDefault="00962C94">
      <w:pPr>
        <w:spacing w:line="200" w:lineRule="exact"/>
      </w:pPr>
    </w:p>
    <w:p w14:paraId="2ACBDE3B" w14:textId="77777777" w:rsidR="00962C94" w:rsidRDefault="001E7FBE">
      <w:pPr>
        <w:ind w:left="302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23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TT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_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B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_</w:t>
      </w:r>
      <w:r>
        <w:rPr>
          <w:rFonts w:ascii="TH Sarabun New" w:eastAsia="TH Sarabun New" w:hAnsi="TH Sarabun New" w:cs="TH Sarabun New"/>
          <w:sz w:val="32"/>
          <w:szCs w:val="32"/>
        </w:rPr>
        <w:t>WIT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_CAY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code</w:t>
      </w:r>
    </w:p>
    <w:p w14:paraId="6A19467D" w14:textId="77777777" w:rsidR="00962C94" w:rsidRDefault="001E7FBE">
      <w:pPr>
        <w:spacing w:before="1"/>
        <w:ind w:left="140" w:right="73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e  </w:t>
      </w:r>
      <w:r>
        <w:rPr>
          <w:rFonts w:ascii="TH Sarabun New" w:eastAsia="TH Sarabun New" w:hAnsi="TH Sarabun New" w:cs="TH Sarabun New"/>
          <w:spacing w:val="5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nd  </w:t>
      </w:r>
      <w:r>
        <w:rPr>
          <w:rFonts w:ascii="TH Sarabun New" w:eastAsia="TH Sarabun New" w:hAnsi="TH Sarabun New" w:cs="TH Sarabun New"/>
          <w:spacing w:val="5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more  </w:t>
      </w:r>
      <w:r>
        <w:rPr>
          <w:rFonts w:ascii="TH Sarabun New" w:eastAsia="TH Sarabun New" w:hAnsi="TH Sarabun New" w:cs="TH Sarabun New"/>
          <w:spacing w:val="5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ion  </w:t>
      </w:r>
      <w:r>
        <w:rPr>
          <w:rFonts w:ascii="TH Sarabun New" w:eastAsia="TH Sarabun New" w:hAnsi="TH Sarabun New" w:cs="TH Sarabun New"/>
          <w:spacing w:val="5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of  </w:t>
      </w:r>
      <w:r>
        <w:rPr>
          <w:rFonts w:ascii="TH Sarabun New" w:eastAsia="TH Sarabun New" w:hAnsi="TH Sarabun New" w:cs="TH Sarabun New"/>
          <w:spacing w:val="6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ne  </w:t>
      </w:r>
      <w:r>
        <w:rPr>
          <w:rFonts w:ascii="TH Sarabun New" w:eastAsia="TH Sarabun New" w:hAnsi="TH Sarabun New" w:cs="TH Sarabun New"/>
          <w:spacing w:val="5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w  </w:t>
      </w:r>
      <w:r>
        <w:rPr>
          <w:rFonts w:ascii="TH Sarabun New" w:eastAsia="TH Sarabun New" w:hAnsi="TH Sarabun New" w:cs="TH Sarabun New"/>
          <w:spacing w:val="5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er  </w:t>
      </w:r>
      <w:r>
        <w:rPr>
          <w:rFonts w:ascii="TH Sarabun New" w:eastAsia="TH Sarabun New" w:hAnsi="TH Sarabun New" w:cs="TH Sarabun New"/>
          <w:spacing w:val="5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oad(L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)  </w:t>
      </w:r>
      <w:r>
        <w:rPr>
          <w:rFonts w:ascii="TH Sarabun New" w:eastAsia="TH Sarabun New" w:hAnsi="TH Sarabun New" w:cs="TH Sarabun New"/>
          <w:spacing w:val="5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orm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t  </w:t>
      </w:r>
      <w:r>
        <w:rPr>
          <w:rFonts w:ascii="TH Sarabun New" w:eastAsia="TH Sarabun New" w:hAnsi="TH Sarabun New" w:cs="TH Sarabun New"/>
          <w:spacing w:val="5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fr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m </w:t>
      </w:r>
      <w:hyperlink r:id="rId42" w:anchor="lora-cayenne-low-power-payload"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h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t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tp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: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//m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y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de</w:t>
        </w:r>
        <w:r>
          <w:rPr>
            <w:rFonts w:ascii="TH Sarabun New" w:eastAsia="TH Sarabun New" w:hAnsi="TH Sarabun New" w:cs="TH Sarabun New"/>
            <w:color w:val="0462C1"/>
            <w:spacing w:val="-1"/>
            <w:sz w:val="32"/>
            <w:szCs w:val="32"/>
            <w:u w:val="single" w:color="0462C1"/>
          </w:rPr>
          <w:t>v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ice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s.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com/c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a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y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e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nn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e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/docs/</w:t>
        </w:r>
        <w:r>
          <w:rPr>
            <w:rFonts w:ascii="TH Sarabun New" w:eastAsia="TH Sarabun New" w:hAnsi="TH Sarabun New" w:cs="TH Sarabun New"/>
            <w:color w:val="0462C1"/>
            <w:spacing w:val="2"/>
            <w:sz w:val="32"/>
            <w:szCs w:val="32"/>
            <w:u w:val="single" w:color="0462C1"/>
          </w:rPr>
          <w:t>l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or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a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/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#l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or</w:t>
        </w:r>
        <w:r>
          <w:rPr>
            <w:rFonts w:ascii="TH Sarabun New" w:eastAsia="TH Sarabun New" w:hAnsi="TH Sarabun New" w:cs="TH Sarabun New"/>
            <w:color w:val="0462C1"/>
            <w:spacing w:val="6"/>
            <w:sz w:val="32"/>
            <w:szCs w:val="32"/>
            <w:u w:val="single" w:color="0462C1"/>
          </w:rPr>
          <w:t>a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-</w:t>
        </w:r>
        <w:r>
          <w:rPr>
            <w:rFonts w:ascii="TH Sarabun New" w:eastAsia="TH Sarabun New" w:hAnsi="TH Sarabun New" w:cs="TH Sarabun New"/>
            <w:color w:val="0462C1"/>
            <w:spacing w:val="-3"/>
            <w:sz w:val="32"/>
            <w:szCs w:val="32"/>
            <w:u w:val="single" w:color="0462C1"/>
          </w:rPr>
          <w:t>c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a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y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en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n</w:t>
        </w:r>
        <w:r>
          <w:rPr>
            <w:rFonts w:ascii="TH Sarabun New" w:eastAsia="TH Sarabun New" w:hAnsi="TH Sarabun New" w:cs="TH Sarabun New"/>
            <w:color w:val="0462C1"/>
            <w:spacing w:val="2"/>
            <w:sz w:val="32"/>
            <w:szCs w:val="32"/>
            <w:u w:val="single" w:color="0462C1"/>
          </w:rPr>
          <w:t>e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-l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o</w:t>
        </w:r>
        <w:r>
          <w:rPr>
            <w:rFonts w:ascii="TH Sarabun New" w:eastAsia="TH Sarabun New" w:hAnsi="TH Sarabun New" w:cs="TH Sarabun New"/>
            <w:color w:val="0462C1"/>
            <w:spacing w:val="-1"/>
            <w:sz w:val="32"/>
            <w:szCs w:val="32"/>
            <w:u w:val="single" w:color="0462C1"/>
          </w:rPr>
          <w:t>w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-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po</w:t>
        </w:r>
        <w:r>
          <w:rPr>
            <w:rFonts w:ascii="TH Sarabun New" w:eastAsia="TH Sarabun New" w:hAnsi="TH Sarabun New" w:cs="TH Sarabun New"/>
            <w:color w:val="0462C1"/>
            <w:spacing w:val="-2"/>
            <w:sz w:val="32"/>
            <w:szCs w:val="32"/>
            <w:u w:val="single" w:color="0462C1"/>
          </w:rPr>
          <w:t>w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e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r-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pay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l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oa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d</w:t>
        </w:r>
        <w:r>
          <w:rPr>
            <w:rFonts w:ascii="TH Sarabun New" w:eastAsia="TH Sarabun New" w:hAnsi="TH Sarabun New" w:cs="TH Sarabun New"/>
            <w:color w:val="000000"/>
            <w:sz w:val="32"/>
            <w:szCs w:val="32"/>
          </w:rPr>
          <w:t>)</w:t>
        </w:r>
      </w:hyperlink>
    </w:p>
    <w:p w14:paraId="66B20712" w14:textId="77777777" w:rsidR="00962C94" w:rsidRDefault="00962C94">
      <w:pPr>
        <w:spacing w:line="200" w:lineRule="exact"/>
      </w:pPr>
    </w:p>
    <w:p w14:paraId="56C61953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08C6728D" w14:textId="77777777" w:rsidR="00962C94" w:rsidRDefault="001E7FBE">
      <w:pPr>
        <w:spacing w:line="40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2) </w:t>
      </w:r>
      <w:r>
        <w:rPr>
          <w:rFonts w:ascii="TH Sarabun New" w:eastAsia="TH Sarabun New" w:hAnsi="TH Sarabun New" w:cs="TH Sarabun New"/>
          <w:spacing w:val="4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nne</w:t>
      </w:r>
    </w:p>
    <w:p w14:paraId="40254631" w14:textId="77777777" w:rsidR="00962C94" w:rsidRDefault="001E7FBE">
      <w:pPr>
        <w:spacing w:line="42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2.1)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h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ap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ions</w:t>
      </w:r>
      <w:r>
        <w:rPr>
          <w:rFonts w:ascii="TH Sarabun New" w:eastAsia="TH Sarabun New" w:hAnsi="TH Sarabun New" w:cs="TH Sarabun New"/>
          <w:spacing w:val="-1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that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you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ou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like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nne</w:t>
      </w:r>
    </w:p>
    <w:p w14:paraId="71029DC4" w14:textId="77777777" w:rsidR="00962C94" w:rsidRDefault="001E7FBE">
      <w:pPr>
        <w:spacing w:before="1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(ex.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proofErr w:type="spellStart"/>
      <w:r>
        <w:rPr>
          <w:rFonts w:ascii="TH Sarabun New" w:eastAsia="TH Sarabun New" w:hAnsi="TH Sarabun New" w:cs="TH Sarabun New"/>
          <w:sz w:val="32"/>
          <w:szCs w:val="32"/>
        </w:rPr>
        <w:t>Lor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_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ork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hop</w:t>
      </w:r>
      <w:proofErr w:type="spellEnd"/>
      <w:r>
        <w:rPr>
          <w:rFonts w:ascii="TH Sarabun New" w:eastAsia="TH Sarabun New" w:hAnsi="TH Sarabun New" w:cs="TH Sarabun New"/>
          <w:spacing w:val="-1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rom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24)</w:t>
      </w:r>
    </w:p>
    <w:p w14:paraId="0C6B4B7D" w14:textId="77777777" w:rsidR="00962C94" w:rsidRDefault="00962C94">
      <w:pPr>
        <w:spacing w:before="1" w:line="120" w:lineRule="exact"/>
        <w:rPr>
          <w:sz w:val="12"/>
          <w:szCs w:val="12"/>
        </w:rPr>
      </w:pPr>
    </w:p>
    <w:p w14:paraId="0B3BA174" w14:textId="77777777" w:rsidR="00962C94" w:rsidRDefault="00962C94">
      <w:pPr>
        <w:spacing w:line="200" w:lineRule="exact"/>
      </w:pPr>
    </w:p>
    <w:p w14:paraId="09AD849C" w14:textId="77777777" w:rsidR="00962C94" w:rsidRDefault="00962C94">
      <w:pPr>
        <w:spacing w:line="200" w:lineRule="exact"/>
      </w:pPr>
    </w:p>
    <w:p w14:paraId="60C50141" w14:textId="77777777" w:rsidR="00962C94" w:rsidRDefault="00962C94">
      <w:pPr>
        <w:spacing w:line="200" w:lineRule="exact"/>
      </w:pPr>
    </w:p>
    <w:p w14:paraId="00CDF761" w14:textId="77777777" w:rsidR="00962C94" w:rsidRDefault="00962C94">
      <w:pPr>
        <w:spacing w:line="200" w:lineRule="exact"/>
      </w:pPr>
    </w:p>
    <w:p w14:paraId="7897F2C4" w14:textId="77777777" w:rsidR="00962C94" w:rsidRDefault="00962C94">
      <w:pPr>
        <w:spacing w:line="200" w:lineRule="exact"/>
      </w:pPr>
    </w:p>
    <w:p w14:paraId="784941B0" w14:textId="77777777" w:rsidR="00962C94" w:rsidRDefault="00962C94">
      <w:pPr>
        <w:spacing w:line="200" w:lineRule="exact"/>
      </w:pPr>
    </w:p>
    <w:p w14:paraId="2D69E550" w14:textId="77777777" w:rsidR="00962C94" w:rsidRDefault="00962C94">
      <w:pPr>
        <w:spacing w:line="200" w:lineRule="exact"/>
      </w:pPr>
    </w:p>
    <w:p w14:paraId="528F08F3" w14:textId="77777777" w:rsidR="00962C94" w:rsidRDefault="00962C94">
      <w:pPr>
        <w:spacing w:line="200" w:lineRule="exact"/>
      </w:pPr>
    </w:p>
    <w:p w14:paraId="545738C7" w14:textId="77777777" w:rsidR="00962C94" w:rsidRDefault="00962C94">
      <w:pPr>
        <w:spacing w:line="200" w:lineRule="exact"/>
      </w:pPr>
    </w:p>
    <w:p w14:paraId="312A16B7" w14:textId="77777777" w:rsidR="00962C94" w:rsidRDefault="00962C94">
      <w:pPr>
        <w:spacing w:line="200" w:lineRule="exact"/>
      </w:pPr>
    </w:p>
    <w:p w14:paraId="36B63DF4" w14:textId="77777777" w:rsidR="00962C94" w:rsidRDefault="00962C94">
      <w:pPr>
        <w:spacing w:line="200" w:lineRule="exact"/>
      </w:pPr>
    </w:p>
    <w:p w14:paraId="08737A75" w14:textId="77777777" w:rsidR="00962C94" w:rsidRDefault="00962C94">
      <w:pPr>
        <w:spacing w:line="200" w:lineRule="exact"/>
      </w:pPr>
    </w:p>
    <w:p w14:paraId="512D928D" w14:textId="77777777" w:rsidR="00962C94" w:rsidRDefault="00962C94">
      <w:pPr>
        <w:spacing w:line="200" w:lineRule="exact"/>
      </w:pPr>
    </w:p>
    <w:p w14:paraId="5C5BFFF7" w14:textId="77777777" w:rsidR="00962C94" w:rsidRDefault="00962C94">
      <w:pPr>
        <w:spacing w:line="200" w:lineRule="exact"/>
      </w:pPr>
    </w:p>
    <w:p w14:paraId="50779147" w14:textId="77777777" w:rsidR="00962C94" w:rsidRDefault="00962C94">
      <w:pPr>
        <w:spacing w:line="200" w:lineRule="exact"/>
      </w:pPr>
    </w:p>
    <w:p w14:paraId="160D35E0" w14:textId="77777777" w:rsidR="00962C94" w:rsidRDefault="00962C94">
      <w:pPr>
        <w:spacing w:line="200" w:lineRule="exact"/>
      </w:pPr>
    </w:p>
    <w:p w14:paraId="13D88721" w14:textId="77777777" w:rsidR="00962C94" w:rsidRDefault="00962C94">
      <w:pPr>
        <w:spacing w:line="200" w:lineRule="exact"/>
      </w:pPr>
    </w:p>
    <w:p w14:paraId="74C4ABAA" w14:textId="77777777" w:rsidR="00962C94" w:rsidRDefault="00962C94">
      <w:pPr>
        <w:spacing w:line="200" w:lineRule="exact"/>
      </w:pPr>
    </w:p>
    <w:p w14:paraId="37FA9F2E" w14:textId="77777777" w:rsidR="00962C94" w:rsidRDefault="00962C94">
      <w:pPr>
        <w:spacing w:line="200" w:lineRule="exact"/>
      </w:pPr>
    </w:p>
    <w:p w14:paraId="24B97C75" w14:textId="77777777" w:rsidR="00962C94" w:rsidRDefault="00962C94">
      <w:pPr>
        <w:spacing w:line="200" w:lineRule="exact"/>
      </w:pPr>
    </w:p>
    <w:p w14:paraId="7AE858AF" w14:textId="77777777" w:rsidR="00962C94" w:rsidRDefault="00962C94">
      <w:pPr>
        <w:spacing w:line="200" w:lineRule="exact"/>
      </w:pPr>
    </w:p>
    <w:p w14:paraId="3E9F3D04" w14:textId="77777777" w:rsidR="00962C94" w:rsidRDefault="00962C94">
      <w:pPr>
        <w:spacing w:line="200" w:lineRule="exact"/>
      </w:pPr>
    </w:p>
    <w:p w14:paraId="7DF49DA3" w14:textId="77777777" w:rsidR="00962C94" w:rsidRDefault="00962C94">
      <w:pPr>
        <w:spacing w:line="200" w:lineRule="exact"/>
      </w:pPr>
    </w:p>
    <w:p w14:paraId="2C507897" w14:textId="77777777" w:rsidR="00962C94" w:rsidRDefault="00962C94">
      <w:pPr>
        <w:spacing w:line="200" w:lineRule="exact"/>
      </w:pPr>
    </w:p>
    <w:p w14:paraId="262F14CB" w14:textId="77777777" w:rsidR="00962C94" w:rsidRDefault="00962C94">
      <w:pPr>
        <w:spacing w:line="200" w:lineRule="exact"/>
      </w:pPr>
    </w:p>
    <w:p w14:paraId="773D84B6" w14:textId="77777777" w:rsidR="00962C94" w:rsidRDefault="00962C94">
      <w:pPr>
        <w:spacing w:line="200" w:lineRule="exact"/>
      </w:pPr>
    </w:p>
    <w:p w14:paraId="0E193993" w14:textId="77777777" w:rsidR="00962C94" w:rsidRDefault="00962C94">
      <w:pPr>
        <w:spacing w:line="200" w:lineRule="exact"/>
      </w:pPr>
    </w:p>
    <w:p w14:paraId="78C26ED3" w14:textId="77777777" w:rsidR="00962C94" w:rsidRDefault="00962C94">
      <w:pPr>
        <w:spacing w:line="200" w:lineRule="exact"/>
      </w:pPr>
    </w:p>
    <w:p w14:paraId="56229E38" w14:textId="77777777" w:rsidR="00962C94" w:rsidRDefault="00962C94">
      <w:pPr>
        <w:spacing w:line="200" w:lineRule="exact"/>
      </w:pPr>
    </w:p>
    <w:p w14:paraId="091CB712" w14:textId="77777777" w:rsidR="00962C94" w:rsidRDefault="005E4F11">
      <w:pPr>
        <w:ind w:left="3335"/>
        <w:rPr>
          <w:rFonts w:ascii="TH Sarabun New" w:eastAsia="TH Sarabun New" w:hAnsi="TH Sarabun New" w:cs="TH Sarabun New"/>
          <w:sz w:val="32"/>
          <w:szCs w:val="32"/>
        </w:rPr>
      </w:pPr>
      <w:r>
        <w:pict w14:anchorId="347E8D51">
          <v:shape id="_x0000_s1042" type="#_x0000_t75" style="position:absolute;left:0;text-align:left;margin-left:61.05pt;margin-top:156.85pt;width:487pt;height:275.05pt;z-index:-251653632;mso-position-horizontal-relative:page;mso-position-vertical-relative:page">
            <v:imagedata r:id="rId43" o:title=""/>
            <w10:wrap anchorx="page" anchory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24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plica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ions</w:t>
      </w:r>
      <w:r w:rsidR="001E7FBE"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Page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of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2DA7D028" w14:textId="77777777" w:rsidR="00962C94" w:rsidRDefault="001E7FBE">
      <w:pPr>
        <w:spacing w:before="1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2.2)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“In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1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&gt; add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for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hboard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25)</w:t>
      </w:r>
    </w:p>
    <w:p w14:paraId="19E9653A" w14:textId="77777777" w:rsidR="00962C94" w:rsidRDefault="00962C94">
      <w:pPr>
        <w:spacing w:before="4" w:line="160" w:lineRule="exact"/>
        <w:rPr>
          <w:sz w:val="16"/>
          <w:szCs w:val="16"/>
        </w:rPr>
      </w:pPr>
    </w:p>
    <w:p w14:paraId="29DD1B9E" w14:textId="77777777" w:rsidR="00962C94" w:rsidRDefault="00030FC7">
      <w:pPr>
        <w:ind w:left="483"/>
      </w:pPr>
      <w:r>
        <w:pict w14:anchorId="76002135">
          <v:shape id="_x0000_i1033" type="#_x0000_t75" style="width:487.35pt;height:157.35pt">
            <v:imagedata r:id="rId44" o:title=""/>
          </v:shape>
        </w:pict>
      </w:r>
    </w:p>
    <w:p w14:paraId="2279430F" w14:textId="77777777" w:rsidR="00962C94" w:rsidRDefault="001E7FBE">
      <w:pPr>
        <w:spacing w:before="1"/>
        <w:ind w:left="3367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62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2</w:t>
      </w:r>
      <w:r>
        <w:rPr>
          <w:rFonts w:ascii="TH Sarabun New" w:eastAsia="TH Sarabun New" w:hAnsi="TH Sarabun New" w:cs="TH Sarabun New"/>
          <w:sz w:val="32"/>
          <w:szCs w:val="32"/>
        </w:rPr>
        <w:t>5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ions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Page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210E54F1" w14:textId="77777777" w:rsidR="00962C94" w:rsidRDefault="00962C94">
      <w:pPr>
        <w:spacing w:line="200" w:lineRule="exact"/>
      </w:pPr>
    </w:p>
    <w:p w14:paraId="3DDD67C2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71E25EE1" w14:textId="77777777" w:rsidR="00962C94" w:rsidRDefault="001E7FBE">
      <w:pPr>
        <w:spacing w:line="40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2.3)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“</w:t>
      </w:r>
      <w:proofErr w:type="spellStart"/>
      <w:r>
        <w:rPr>
          <w:rFonts w:ascii="TH Sarabun New" w:eastAsia="TH Sarabun New" w:hAnsi="TH Sarabun New" w:cs="TH Sarabun New"/>
          <w:position w:val="6"/>
          <w:sz w:val="32"/>
          <w:szCs w:val="32"/>
        </w:rPr>
        <w:t>MyDev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proofErr w:type="spellEnd"/>
      <w:r>
        <w:rPr>
          <w:rFonts w:ascii="TH Sarabun New" w:eastAsia="TH Sarabun New" w:hAnsi="TH Sarabun New" w:cs="TH Sarabun New"/>
          <w:position w:val="6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1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grate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with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26)</w:t>
      </w:r>
    </w:p>
    <w:p w14:paraId="145EE30A" w14:textId="77777777" w:rsidR="00962C94" w:rsidRDefault="00030FC7">
      <w:pPr>
        <w:spacing w:before="63"/>
        <w:ind w:left="307"/>
      </w:pPr>
      <w:r>
        <w:pict w14:anchorId="7E06E4B6">
          <v:shape id="_x0000_i1034" type="#_x0000_t75" style="width:487.35pt;height:346.65pt">
            <v:imagedata r:id="rId45" o:title=""/>
          </v:shape>
        </w:pict>
      </w:r>
    </w:p>
    <w:p w14:paraId="1738AF82" w14:textId="77777777" w:rsidR="00962C94" w:rsidRDefault="001E7FBE">
      <w:pPr>
        <w:ind w:left="1967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26 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plica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ions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Das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boards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egration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TTN</w:t>
      </w:r>
    </w:p>
    <w:p w14:paraId="74B1BC88" w14:textId="77777777" w:rsidR="00962C94" w:rsidRDefault="001E7FBE">
      <w:pPr>
        <w:spacing w:line="42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2.4)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ul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inform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tion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for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ion,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hen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“A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grati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n”</w:t>
      </w:r>
      <w:r>
        <w:rPr>
          <w:rFonts w:ascii="TH Sarabun New" w:eastAsia="TH Sarabun New" w:hAnsi="TH Sarabun New" w:cs="TH Sarabun New"/>
          <w:spacing w:val="-1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4"/>
          <w:position w:val="6"/>
          <w:sz w:val="32"/>
          <w:szCs w:val="32"/>
        </w:rPr>
        <w:t>2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7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)</w:t>
      </w:r>
    </w:p>
    <w:p w14:paraId="619A90FC" w14:textId="77777777" w:rsidR="00962C94" w:rsidRDefault="001E7FBE">
      <w:pPr>
        <w:spacing w:before="1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- Proce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D: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unique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m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</w:p>
    <w:p w14:paraId="01B8FCD3" w14:textId="77777777" w:rsidR="00962C94" w:rsidRDefault="005E4F11">
      <w:pPr>
        <w:spacing w:line="380" w:lineRule="exact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pict w14:anchorId="69812110">
          <v:group id="_x0000_s1037" style="position:absolute;left:0;text-align:left;margin-left:97.65pt;margin-top:21.3pt;width:399.65pt;height:213.4pt;z-index:-251652608;mso-position-horizontal-relative:page" coordorigin="1953,426" coordsize="7993,4268">
            <v:shape id="_x0000_s1039" style="position:absolute;left:1959;top:4688;width:7981;height:0" coordorigin="1959,4688" coordsize="7981,0" path="m1959,4688r7981,e" filled="f" strokeweight=".20464mm">
              <v:path arrowok="t"/>
            </v:shape>
            <v:shape id="_x0000_s1038" type="#_x0000_t75" style="position:absolute;left:1960;top:425;width:7972;height:4244">
              <v:imagedata r:id="rId46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- Acce</w:t>
      </w:r>
      <w:r w:rsidR="001E7FBE">
        <w:rPr>
          <w:rFonts w:ascii="TH Sarabun New" w:eastAsia="TH Sarabun New" w:hAnsi="TH Sarabun New" w:cs="TH Sarabun New"/>
          <w:spacing w:val="1"/>
          <w:position w:val="3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-5"/>
          <w:position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K</w:t>
      </w:r>
      <w:r w:rsidR="001E7FBE">
        <w:rPr>
          <w:rFonts w:ascii="TH Sarabun New" w:eastAsia="TH Sarabun New" w:hAnsi="TH Sarabun New" w:cs="TH Sarabun New"/>
          <w:spacing w:val="1"/>
          <w:position w:val="3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y:</w:t>
      </w:r>
      <w:r w:rsidR="001E7FBE">
        <w:rPr>
          <w:rFonts w:ascii="TH Sarabun New" w:eastAsia="TH Sarabun New" w:hAnsi="TH Sarabun New" w:cs="TH Sarabun New"/>
          <w:spacing w:val="-4"/>
          <w:position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Se</w:t>
      </w:r>
      <w:r w:rsidR="001E7FBE">
        <w:rPr>
          <w:rFonts w:ascii="TH Sarabun New" w:eastAsia="TH Sarabun New" w:hAnsi="TH Sarabun New" w:cs="TH Sarabun New"/>
          <w:spacing w:val="2"/>
          <w:position w:val="3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ect</w:t>
      </w:r>
      <w:r w:rsidR="001E7FBE">
        <w:rPr>
          <w:rFonts w:ascii="TH Sarabun New" w:eastAsia="TH Sarabun New" w:hAnsi="TH Sarabun New" w:cs="TH Sarabun New"/>
          <w:spacing w:val="-7"/>
          <w:position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position w:val="3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3"/>
          <w:position w:val="3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1"/>
          <w:position w:val="3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6"/>
          <w:position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Key</w:t>
      </w:r>
    </w:p>
    <w:p w14:paraId="30C7E5FF" w14:textId="77777777" w:rsidR="00962C94" w:rsidRDefault="00962C94">
      <w:pPr>
        <w:spacing w:line="200" w:lineRule="exact"/>
      </w:pPr>
    </w:p>
    <w:p w14:paraId="7FCF3C14" w14:textId="77777777" w:rsidR="00962C94" w:rsidRDefault="00962C94">
      <w:pPr>
        <w:spacing w:line="200" w:lineRule="exact"/>
      </w:pPr>
    </w:p>
    <w:p w14:paraId="4C40D74E" w14:textId="77777777" w:rsidR="00962C94" w:rsidRDefault="00962C94">
      <w:pPr>
        <w:spacing w:line="200" w:lineRule="exact"/>
      </w:pPr>
    </w:p>
    <w:p w14:paraId="6E90B7E8" w14:textId="77777777" w:rsidR="00962C94" w:rsidRDefault="00962C94">
      <w:pPr>
        <w:spacing w:line="200" w:lineRule="exact"/>
      </w:pPr>
    </w:p>
    <w:p w14:paraId="40EC20B0" w14:textId="77777777" w:rsidR="00962C94" w:rsidRDefault="00962C94">
      <w:pPr>
        <w:spacing w:line="200" w:lineRule="exact"/>
      </w:pPr>
    </w:p>
    <w:p w14:paraId="3DAEDEDF" w14:textId="77777777" w:rsidR="00962C94" w:rsidRDefault="00962C94">
      <w:pPr>
        <w:spacing w:line="200" w:lineRule="exact"/>
      </w:pPr>
    </w:p>
    <w:p w14:paraId="78A8F02B" w14:textId="77777777" w:rsidR="00962C94" w:rsidRDefault="00962C94">
      <w:pPr>
        <w:spacing w:line="200" w:lineRule="exact"/>
      </w:pPr>
    </w:p>
    <w:p w14:paraId="041295B0" w14:textId="77777777" w:rsidR="00962C94" w:rsidRDefault="00962C94">
      <w:pPr>
        <w:spacing w:line="200" w:lineRule="exact"/>
      </w:pPr>
    </w:p>
    <w:p w14:paraId="58054259" w14:textId="77777777" w:rsidR="00962C94" w:rsidRDefault="00962C94">
      <w:pPr>
        <w:spacing w:line="200" w:lineRule="exact"/>
      </w:pPr>
    </w:p>
    <w:p w14:paraId="5CCF4020" w14:textId="77777777" w:rsidR="00962C94" w:rsidRDefault="00962C94">
      <w:pPr>
        <w:spacing w:line="200" w:lineRule="exact"/>
      </w:pPr>
    </w:p>
    <w:p w14:paraId="15DBE5C4" w14:textId="77777777" w:rsidR="00962C94" w:rsidRDefault="00962C94">
      <w:pPr>
        <w:spacing w:line="200" w:lineRule="exact"/>
      </w:pPr>
    </w:p>
    <w:p w14:paraId="300A5763" w14:textId="77777777" w:rsidR="00962C94" w:rsidRDefault="00962C94">
      <w:pPr>
        <w:spacing w:line="200" w:lineRule="exact"/>
      </w:pPr>
    </w:p>
    <w:p w14:paraId="17C739DF" w14:textId="77777777" w:rsidR="00962C94" w:rsidRDefault="00962C94">
      <w:pPr>
        <w:spacing w:line="200" w:lineRule="exact"/>
      </w:pPr>
    </w:p>
    <w:p w14:paraId="5103EFBC" w14:textId="77777777" w:rsidR="00962C94" w:rsidRDefault="00962C94">
      <w:pPr>
        <w:spacing w:line="200" w:lineRule="exact"/>
      </w:pPr>
    </w:p>
    <w:p w14:paraId="1F10E354" w14:textId="77777777" w:rsidR="00962C94" w:rsidRDefault="00962C94">
      <w:pPr>
        <w:spacing w:line="200" w:lineRule="exact"/>
      </w:pPr>
    </w:p>
    <w:p w14:paraId="65EDD3CC" w14:textId="77777777" w:rsidR="00962C94" w:rsidRDefault="00962C94">
      <w:pPr>
        <w:spacing w:line="200" w:lineRule="exact"/>
      </w:pPr>
    </w:p>
    <w:p w14:paraId="6FE3217B" w14:textId="77777777" w:rsidR="00962C94" w:rsidRDefault="00962C94">
      <w:pPr>
        <w:spacing w:line="200" w:lineRule="exact"/>
      </w:pPr>
    </w:p>
    <w:p w14:paraId="77886CDB" w14:textId="77777777" w:rsidR="00962C94" w:rsidRDefault="00962C94">
      <w:pPr>
        <w:spacing w:line="200" w:lineRule="exact"/>
      </w:pPr>
    </w:p>
    <w:p w14:paraId="47C51375" w14:textId="77777777" w:rsidR="00962C94" w:rsidRDefault="00962C94">
      <w:pPr>
        <w:spacing w:line="200" w:lineRule="exact"/>
      </w:pPr>
    </w:p>
    <w:p w14:paraId="6E8839C1" w14:textId="77777777" w:rsidR="00962C94" w:rsidRDefault="00962C94">
      <w:pPr>
        <w:spacing w:line="200" w:lineRule="exact"/>
      </w:pPr>
    </w:p>
    <w:p w14:paraId="7B1CA189" w14:textId="77777777" w:rsidR="00962C94" w:rsidRDefault="00962C94">
      <w:pPr>
        <w:spacing w:line="200" w:lineRule="exact"/>
      </w:pPr>
    </w:p>
    <w:p w14:paraId="146E11DD" w14:textId="77777777" w:rsidR="00962C94" w:rsidRDefault="00962C94">
      <w:pPr>
        <w:spacing w:before="19" w:line="220" w:lineRule="exact"/>
        <w:rPr>
          <w:sz w:val="22"/>
          <w:szCs w:val="22"/>
        </w:rPr>
      </w:pPr>
    </w:p>
    <w:p w14:paraId="5DAFFFF5" w14:textId="77777777" w:rsidR="00962C94" w:rsidRDefault="001E7FBE">
      <w:pPr>
        <w:spacing w:line="400" w:lineRule="exact"/>
        <w:ind w:left="2581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80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27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to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egr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nne</w:t>
      </w:r>
    </w:p>
    <w:p w14:paraId="43FB4E71" w14:textId="77777777" w:rsidR="00962C94" w:rsidRDefault="00962C94">
      <w:pPr>
        <w:spacing w:line="200" w:lineRule="exact"/>
      </w:pPr>
    </w:p>
    <w:p w14:paraId="1AFD293C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7D2390A6" w14:textId="77777777" w:rsidR="00962C94" w:rsidRDefault="001E7FBE">
      <w:pPr>
        <w:spacing w:line="400" w:lineRule="exact"/>
        <w:ind w:left="46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3) </w:t>
      </w:r>
      <w:r>
        <w:rPr>
          <w:rFonts w:ascii="TH Sarabun New" w:eastAsia="TH Sarabun New" w:hAnsi="TH Sarabun New" w:cs="TH Sarabun New"/>
          <w:spacing w:val="4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Cr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hboard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</w:p>
    <w:p w14:paraId="587136CD" w14:textId="77777777" w:rsidR="00962C94" w:rsidRDefault="005E4F11">
      <w:pPr>
        <w:spacing w:line="420" w:lineRule="exact"/>
        <w:ind w:left="808"/>
        <w:rPr>
          <w:rFonts w:ascii="TH Sarabun New" w:eastAsia="TH Sarabun New" w:hAnsi="TH Sarabun New" w:cs="TH Sarabun New"/>
          <w:sz w:val="32"/>
          <w:szCs w:val="32"/>
        </w:rPr>
      </w:pPr>
      <w:r>
        <w:pict w14:anchorId="19DE41E6">
          <v:group id="_x0000_s1035" style="position:absolute;left:0;text-align:left;margin-left:299.35pt;margin-top:14.75pt;width:3.5pt;height:0;z-index:-251650560;mso-position-horizontal-relative:page" coordorigin="5987,295" coordsize="70,0">
            <v:shape id="_x0000_s1036" style="position:absolute;left:5987;top:295;width:70;height:0" coordorigin="5987,295" coordsize="70,0" path="m5987,295r70,e" filled="f" strokeweight=".58pt">
              <v:path arrowok="t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3.1)</w:t>
      </w:r>
      <w:r w:rsidR="001E7FBE"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G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hyperlink r:id="rId47"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h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t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tp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s: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//c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a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y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e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nn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e.</w:t>
        </w:r>
        <w:r w:rsidR="001E7FBE">
          <w:rPr>
            <w:rFonts w:ascii="TH Sarabun New" w:eastAsia="TH Sarabun New" w:hAnsi="TH Sarabun New" w:cs="TH Sarabun New"/>
            <w:color w:val="0462C1"/>
            <w:spacing w:val="-2"/>
            <w:position w:val="6"/>
            <w:sz w:val="32"/>
            <w:szCs w:val="32"/>
            <w:u w:val="single" w:color="0462C1"/>
          </w:rPr>
          <w:t>m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ydevice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s.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com/</w:t>
        </w:r>
        <w:r w:rsidR="001E7FBE">
          <w:rPr>
            <w:rFonts w:ascii="TH Sarabun New" w:eastAsia="TH Sarabun New" w:hAnsi="TH Sarabun New" w:cs="TH Sarabun New"/>
            <w:color w:val="0462C1"/>
            <w:spacing w:val="43"/>
            <w:position w:val="6"/>
            <w:sz w:val="32"/>
            <w:szCs w:val="32"/>
          </w:rPr>
          <w:t xml:space="preserve"> </w:t>
        </w:r>
        <w:r w:rsidR="001E7FBE">
          <w:rPr>
            <w:rFonts w:ascii="TH Sarabun New" w:eastAsia="TH Sarabun New" w:hAnsi="TH Sarabun New" w:cs="TH Sarabun New"/>
            <w:color w:val="000000"/>
            <w:position w:val="6"/>
            <w:sz w:val="32"/>
            <w:szCs w:val="32"/>
          </w:rPr>
          <w:t>and</w:t>
        </w:r>
      </w:hyperlink>
      <w:r w:rsidR="001E7FBE">
        <w:rPr>
          <w:rFonts w:ascii="TH Sarabun New" w:eastAsia="TH Sarabun New" w:hAnsi="TH Sarabun New" w:cs="TH Sarabun New"/>
          <w:color w:val="000000"/>
          <w:spacing w:val="-4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spacing w:val="2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ign</w:t>
      </w:r>
      <w:r w:rsidR="001E7FBE">
        <w:rPr>
          <w:rFonts w:ascii="TH Sarabun New" w:eastAsia="TH Sarabun New" w:hAnsi="TH Sarabun New" w:cs="TH Sarabun New"/>
          <w:color w:val="000000"/>
          <w:spacing w:val="-4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up</w:t>
      </w:r>
      <w:r w:rsidR="001E7FBE">
        <w:rPr>
          <w:rFonts w:ascii="TH Sarabun New" w:eastAsia="TH Sarabun New" w:hAnsi="TH Sarabun New" w:cs="TH Sarabun New"/>
          <w:color w:val="000000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color w:val="000000"/>
          <w:spacing w:val="-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color w:val="000000"/>
          <w:spacing w:val="1"/>
          <w:position w:val="6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icking</w:t>
      </w:r>
      <w:r w:rsidR="001E7FBE">
        <w:rPr>
          <w:rFonts w:ascii="TH Sarabun New" w:eastAsia="TH Sarabun New" w:hAnsi="TH Sarabun New" w:cs="TH Sarabun New"/>
          <w:color w:val="000000"/>
          <w:spacing w:val="66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spacing w:val="-1"/>
          <w:position w:val="6"/>
          <w:sz w:val="32"/>
          <w:szCs w:val="32"/>
        </w:rPr>
        <w:t>“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color w:val="000000"/>
          <w:spacing w:val="1"/>
          <w:position w:val="6"/>
          <w:sz w:val="32"/>
          <w:szCs w:val="32"/>
        </w:rPr>
        <w:t>IG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color w:val="000000"/>
          <w:spacing w:val="-5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color w:val="000000"/>
          <w:spacing w:val="-2"/>
          <w:position w:val="6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color w:val="000000"/>
          <w:spacing w:val="-4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color w:val="000000"/>
          <w:spacing w:val="-2"/>
          <w:position w:val="6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color w:val="000000"/>
          <w:spacing w:val="-6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spacing w:val="2"/>
          <w:position w:val="6"/>
          <w:sz w:val="32"/>
          <w:szCs w:val="32"/>
        </w:rPr>
        <w:t>2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8)</w:t>
      </w:r>
    </w:p>
    <w:p w14:paraId="0A50321D" w14:textId="77777777" w:rsidR="00962C94" w:rsidRDefault="00962C94">
      <w:pPr>
        <w:spacing w:line="200" w:lineRule="exact"/>
      </w:pPr>
    </w:p>
    <w:p w14:paraId="419F3BA1" w14:textId="77777777" w:rsidR="00962C94" w:rsidRDefault="00962C94">
      <w:pPr>
        <w:spacing w:line="200" w:lineRule="exact"/>
      </w:pPr>
    </w:p>
    <w:p w14:paraId="14BF7911" w14:textId="77777777" w:rsidR="00962C94" w:rsidRDefault="00962C94">
      <w:pPr>
        <w:spacing w:line="200" w:lineRule="exact"/>
      </w:pPr>
    </w:p>
    <w:p w14:paraId="10943208" w14:textId="77777777" w:rsidR="00962C94" w:rsidRDefault="00962C94">
      <w:pPr>
        <w:spacing w:line="200" w:lineRule="exact"/>
      </w:pPr>
    </w:p>
    <w:p w14:paraId="205020DE" w14:textId="77777777" w:rsidR="00962C94" w:rsidRDefault="00962C94">
      <w:pPr>
        <w:spacing w:line="200" w:lineRule="exact"/>
      </w:pPr>
    </w:p>
    <w:p w14:paraId="3D09B4D2" w14:textId="77777777" w:rsidR="00962C94" w:rsidRDefault="00962C94">
      <w:pPr>
        <w:spacing w:line="200" w:lineRule="exact"/>
      </w:pPr>
    </w:p>
    <w:p w14:paraId="386AC3C4" w14:textId="77777777" w:rsidR="00962C94" w:rsidRDefault="00962C94">
      <w:pPr>
        <w:spacing w:line="200" w:lineRule="exact"/>
      </w:pPr>
    </w:p>
    <w:p w14:paraId="72E50A1F" w14:textId="77777777" w:rsidR="00962C94" w:rsidRDefault="00962C94">
      <w:pPr>
        <w:spacing w:line="200" w:lineRule="exact"/>
      </w:pPr>
    </w:p>
    <w:p w14:paraId="57C231E2" w14:textId="77777777" w:rsidR="00962C94" w:rsidRDefault="00962C94">
      <w:pPr>
        <w:spacing w:line="200" w:lineRule="exact"/>
      </w:pPr>
    </w:p>
    <w:p w14:paraId="50009739" w14:textId="77777777" w:rsidR="00962C94" w:rsidRDefault="00962C94">
      <w:pPr>
        <w:spacing w:line="200" w:lineRule="exact"/>
      </w:pPr>
    </w:p>
    <w:p w14:paraId="41B643AB" w14:textId="77777777" w:rsidR="00962C94" w:rsidRDefault="00962C94">
      <w:pPr>
        <w:spacing w:line="200" w:lineRule="exact"/>
      </w:pPr>
    </w:p>
    <w:p w14:paraId="084EC86C" w14:textId="77777777" w:rsidR="00962C94" w:rsidRDefault="00962C94">
      <w:pPr>
        <w:spacing w:line="200" w:lineRule="exact"/>
      </w:pPr>
    </w:p>
    <w:p w14:paraId="516B8DC8" w14:textId="77777777" w:rsidR="00962C94" w:rsidRDefault="00962C94">
      <w:pPr>
        <w:spacing w:line="200" w:lineRule="exact"/>
      </w:pPr>
    </w:p>
    <w:p w14:paraId="262B147D" w14:textId="77777777" w:rsidR="00962C94" w:rsidRDefault="00962C94">
      <w:pPr>
        <w:spacing w:line="200" w:lineRule="exact"/>
      </w:pPr>
    </w:p>
    <w:p w14:paraId="5DBDC94A" w14:textId="77777777" w:rsidR="00962C94" w:rsidRDefault="00962C94">
      <w:pPr>
        <w:spacing w:line="200" w:lineRule="exact"/>
      </w:pPr>
    </w:p>
    <w:p w14:paraId="54DFF978" w14:textId="77777777" w:rsidR="00962C94" w:rsidRDefault="00962C94">
      <w:pPr>
        <w:spacing w:line="200" w:lineRule="exact"/>
      </w:pPr>
    </w:p>
    <w:p w14:paraId="2F72456A" w14:textId="77777777" w:rsidR="00962C94" w:rsidRDefault="00962C94">
      <w:pPr>
        <w:spacing w:line="200" w:lineRule="exact"/>
      </w:pPr>
    </w:p>
    <w:p w14:paraId="4DDDBEA9" w14:textId="77777777" w:rsidR="00962C94" w:rsidRDefault="00962C94">
      <w:pPr>
        <w:spacing w:line="200" w:lineRule="exact"/>
      </w:pPr>
    </w:p>
    <w:p w14:paraId="4EE83A5A" w14:textId="77777777" w:rsidR="00962C94" w:rsidRDefault="00962C94">
      <w:pPr>
        <w:spacing w:line="200" w:lineRule="exact"/>
      </w:pPr>
    </w:p>
    <w:p w14:paraId="3E136A2F" w14:textId="77777777" w:rsidR="00962C94" w:rsidRDefault="00962C94">
      <w:pPr>
        <w:spacing w:line="200" w:lineRule="exact"/>
      </w:pPr>
    </w:p>
    <w:p w14:paraId="09DD5E9A" w14:textId="77777777" w:rsidR="00962C94" w:rsidRDefault="00962C94">
      <w:pPr>
        <w:spacing w:line="200" w:lineRule="exact"/>
      </w:pPr>
    </w:p>
    <w:p w14:paraId="0C82DF0A" w14:textId="77777777" w:rsidR="00962C94" w:rsidRDefault="00962C94">
      <w:pPr>
        <w:spacing w:line="200" w:lineRule="exact"/>
      </w:pPr>
    </w:p>
    <w:p w14:paraId="13B332BD" w14:textId="77777777" w:rsidR="00962C94" w:rsidRDefault="00962C94">
      <w:pPr>
        <w:spacing w:line="200" w:lineRule="exact"/>
      </w:pPr>
    </w:p>
    <w:p w14:paraId="5CAE47A9" w14:textId="77777777" w:rsidR="00962C94" w:rsidRDefault="00962C94">
      <w:pPr>
        <w:spacing w:line="200" w:lineRule="exact"/>
      </w:pPr>
    </w:p>
    <w:p w14:paraId="250017C8" w14:textId="77777777" w:rsidR="00962C94" w:rsidRDefault="00962C94">
      <w:pPr>
        <w:spacing w:before="13" w:line="200" w:lineRule="exact"/>
      </w:pPr>
    </w:p>
    <w:p w14:paraId="0F9D1107" w14:textId="77777777" w:rsidR="00962C94" w:rsidRDefault="005E4F11">
      <w:pPr>
        <w:ind w:left="3259" w:right="3260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pict w14:anchorId="7E92DB49">
          <v:shape id="_x0000_s1034" type="#_x0000_t75" style="position:absolute;left:0;text-align:left;margin-left:54.25pt;margin-top:114.6pt;width:486.55pt;height:250.6pt;z-index:-251649536;mso-position-horizontal-relative:page;mso-position-vertical-relative:page">
            <v:imagedata r:id="rId48" o:title=""/>
            <w10:wrap anchorx="page" anchory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28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ign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up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ge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Ca</w:t>
      </w:r>
      <w:r w:rsidR="001E7FBE"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en</w:t>
      </w:r>
      <w:r w:rsidR="001E7FBE"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e</w:t>
      </w:r>
    </w:p>
    <w:p w14:paraId="17A2E3F5" w14:textId="77777777" w:rsidR="00962C94" w:rsidRDefault="005E4F11">
      <w:pPr>
        <w:spacing w:before="1"/>
        <w:ind w:left="808"/>
        <w:rPr>
          <w:rFonts w:ascii="TH Sarabun New" w:eastAsia="TH Sarabun New" w:hAnsi="TH Sarabun New" w:cs="TH Sarabun New"/>
          <w:sz w:val="32"/>
          <w:szCs w:val="32"/>
        </w:rPr>
      </w:pPr>
      <w:r>
        <w:pict w14:anchorId="62F36B57">
          <v:shape id="_x0000_s1033" type="#_x0000_t75" style="position:absolute;left:0;text-align:left;margin-left:74pt;margin-top:21.3pt;width:446.85pt;height:263.25pt;z-index:-251648512;mso-position-horizontal-relative:page">
            <v:imagedata r:id="rId49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3.2)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ul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rm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en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xt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fini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egistra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29)</w:t>
      </w:r>
    </w:p>
    <w:p w14:paraId="5F0FDA23" w14:textId="77777777" w:rsidR="00962C94" w:rsidRDefault="00962C94">
      <w:pPr>
        <w:spacing w:line="200" w:lineRule="exact"/>
      </w:pPr>
    </w:p>
    <w:p w14:paraId="7E304A07" w14:textId="77777777" w:rsidR="00962C94" w:rsidRDefault="00962C94">
      <w:pPr>
        <w:spacing w:line="200" w:lineRule="exact"/>
      </w:pPr>
    </w:p>
    <w:p w14:paraId="1D94DC2A" w14:textId="77777777" w:rsidR="00962C94" w:rsidRDefault="00962C94">
      <w:pPr>
        <w:spacing w:line="200" w:lineRule="exact"/>
      </w:pPr>
    </w:p>
    <w:p w14:paraId="72CF0734" w14:textId="77777777" w:rsidR="00962C94" w:rsidRDefault="00962C94">
      <w:pPr>
        <w:spacing w:line="200" w:lineRule="exact"/>
      </w:pPr>
    </w:p>
    <w:p w14:paraId="0B544ED4" w14:textId="77777777" w:rsidR="00962C94" w:rsidRDefault="00962C94">
      <w:pPr>
        <w:spacing w:line="200" w:lineRule="exact"/>
      </w:pPr>
    </w:p>
    <w:p w14:paraId="3C60D516" w14:textId="77777777" w:rsidR="00962C94" w:rsidRDefault="00962C94">
      <w:pPr>
        <w:spacing w:line="200" w:lineRule="exact"/>
      </w:pPr>
    </w:p>
    <w:p w14:paraId="69DB7E10" w14:textId="77777777" w:rsidR="00962C94" w:rsidRDefault="00962C94">
      <w:pPr>
        <w:spacing w:line="200" w:lineRule="exact"/>
      </w:pPr>
    </w:p>
    <w:p w14:paraId="24801A2F" w14:textId="77777777" w:rsidR="00962C94" w:rsidRDefault="00962C94">
      <w:pPr>
        <w:spacing w:line="200" w:lineRule="exact"/>
      </w:pPr>
    </w:p>
    <w:p w14:paraId="617945E7" w14:textId="77777777" w:rsidR="00962C94" w:rsidRDefault="00962C94">
      <w:pPr>
        <w:spacing w:line="200" w:lineRule="exact"/>
      </w:pPr>
    </w:p>
    <w:p w14:paraId="047B9E0A" w14:textId="77777777" w:rsidR="00962C94" w:rsidRDefault="00962C94">
      <w:pPr>
        <w:spacing w:line="200" w:lineRule="exact"/>
      </w:pPr>
    </w:p>
    <w:p w14:paraId="156AA76C" w14:textId="77777777" w:rsidR="00962C94" w:rsidRDefault="00962C94">
      <w:pPr>
        <w:spacing w:line="200" w:lineRule="exact"/>
      </w:pPr>
    </w:p>
    <w:p w14:paraId="37A5A025" w14:textId="77777777" w:rsidR="00962C94" w:rsidRDefault="00962C94">
      <w:pPr>
        <w:spacing w:line="200" w:lineRule="exact"/>
      </w:pPr>
    </w:p>
    <w:p w14:paraId="67FD70F9" w14:textId="77777777" w:rsidR="00962C94" w:rsidRDefault="00962C94">
      <w:pPr>
        <w:spacing w:line="200" w:lineRule="exact"/>
      </w:pPr>
    </w:p>
    <w:p w14:paraId="00E3EFE1" w14:textId="77777777" w:rsidR="00962C94" w:rsidRDefault="00962C94">
      <w:pPr>
        <w:spacing w:line="200" w:lineRule="exact"/>
      </w:pPr>
    </w:p>
    <w:p w14:paraId="43764209" w14:textId="77777777" w:rsidR="00962C94" w:rsidRDefault="00962C94">
      <w:pPr>
        <w:spacing w:line="200" w:lineRule="exact"/>
      </w:pPr>
    </w:p>
    <w:p w14:paraId="2AD02F0F" w14:textId="77777777" w:rsidR="00962C94" w:rsidRDefault="00962C94">
      <w:pPr>
        <w:spacing w:line="200" w:lineRule="exact"/>
      </w:pPr>
    </w:p>
    <w:p w14:paraId="0FAA24F3" w14:textId="77777777" w:rsidR="00962C94" w:rsidRDefault="00962C94">
      <w:pPr>
        <w:spacing w:line="200" w:lineRule="exact"/>
      </w:pPr>
    </w:p>
    <w:p w14:paraId="0D58313B" w14:textId="77777777" w:rsidR="00962C94" w:rsidRDefault="00962C94">
      <w:pPr>
        <w:spacing w:line="200" w:lineRule="exact"/>
      </w:pPr>
    </w:p>
    <w:p w14:paraId="0B656BB2" w14:textId="77777777" w:rsidR="00962C94" w:rsidRDefault="00962C94">
      <w:pPr>
        <w:spacing w:line="200" w:lineRule="exact"/>
      </w:pPr>
    </w:p>
    <w:p w14:paraId="4CE1352D" w14:textId="77777777" w:rsidR="00962C94" w:rsidRDefault="00962C94">
      <w:pPr>
        <w:spacing w:line="200" w:lineRule="exact"/>
      </w:pPr>
    </w:p>
    <w:p w14:paraId="76C1CAF3" w14:textId="77777777" w:rsidR="00962C94" w:rsidRDefault="00962C94">
      <w:pPr>
        <w:spacing w:line="200" w:lineRule="exact"/>
      </w:pPr>
    </w:p>
    <w:p w14:paraId="0393B0AF" w14:textId="77777777" w:rsidR="00962C94" w:rsidRDefault="00962C94">
      <w:pPr>
        <w:spacing w:line="200" w:lineRule="exact"/>
      </w:pPr>
    </w:p>
    <w:p w14:paraId="53EDEC56" w14:textId="77777777" w:rsidR="00962C94" w:rsidRDefault="00962C94">
      <w:pPr>
        <w:spacing w:line="200" w:lineRule="exact"/>
      </w:pPr>
    </w:p>
    <w:p w14:paraId="69907303" w14:textId="77777777" w:rsidR="00962C94" w:rsidRDefault="00962C94">
      <w:pPr>
        <w:spacing w:line="200" w:lineRule="exact"/>
      </w:pPr>
    </w:p>
    <w:p w14:paraId="659916C6" w14:textId="77777777" w:rsidR="00962C94" w:rsidRDefault="00962C94">
      <w:pPr>
        <w:spacing w:line="200" w:lineRule="exact"/>
      </w:pPr>
    </w:p>
    <w:p w14:paraId="3D0B9E38" w14:textId="77777777" w:rsidR="00962C94" w:rsidRDefault="00962C94">
      <w:pPr>
        <w:spacing w:before="19" w:line="260" w:lineRule="exact"/>
        <w:rPr>
          <w:sz w:val="26"/>
          <w:szCs w:val="26"/>
        </w:rPr>
      </w:pPr>
    </w:p>
    <w:p w14:paraId="01C1A097" w14:textId="77777777" w:rsidR="00962C94" w:rsidRDefault="005E4F11">
      <w:pPr>
        <w:ind w:left="2392" w:right="2398"/>
        <w:jc w:val="center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80" w:bottom="280" w:left="980" w:header="761" w:footer="912" w:gutter="0"/>
          <w:cols w:space="720"/>
        </w:sectPr>
      </w:pPr>
      <w:r>
        <w:pict w14:anchorId="2F69D122">
          <v:group id="_x0000_s1031" style="position:absolute;left:0;text-align:left;margin-left:52.55pt;margin-top:776.15pt;width:489.95pt;height:0;z-index:-251651584;mso-position-horizontal-relative:page;mso-position-vertical-relative:page" coordorigin="1051,15523" coordsize="9799,0">
            <v:shape id="_x0000_s1032" style="position:absolute;left:1051;top:15523;width:9799;height:0" coordorigin="1051,15523" coordsize="9799,0" path="m1051,15523r9799,e" filled="f" strokecolor="#d9d9d9" strokeweight=".20464mm">
              <v:path arrowok="t"/>
            </v:shape>
            <w10:wrap anchorx="page" anchory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29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Page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fill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ign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up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informa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nne</w:t>
      </w:r>
    </w:p>
    <w:p w14:paraId="7C3A76F3" w14:textId="77777777" w:rsidR="00962C94" w:rsidRDefault="00962C94">
      <w:pPr>
        <w:spacing w:line="200" w:lineRule="exact"/>
      </w:pPr>
    </w:p>
    <w:p w14:paraId="69F24E06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0FA835CB" w14:textId="77777777" w:rsidR="00962C94" w:rsidRDefault="005E4F11">
      <w:pPr>
        <w:spacing w:line="400" w:lineRule="exact"/>
        <w:ind w:left="1122"/>
        <w:rPr>
          <w:rFonts w:ascii="TH Sarabun New" w:eastAsia="TH Sarabun New" w:hAnsi="TH Sarabun New" w:cs="TH Sarabun New"/>
          <w:sz w:val="32"/>
          <w:szCs w:val="32"/>
        </w:rPr>
      </w:pPr>
      <w:r>
        <w:pict w14:anchorId="0988C7BE">
          <v:group id="_x0000_s1028" style="position:absolute;left:0;text-align:left;margin-left:89.75pt;margin-top:42pt;width:435.65pt;height:260.6pt;z-index:-251647488;mso-position-horizontal-relative:page" coordorigin="1795,840" coordsize="8713,5212">
            <v:shape id="_x0000_s1030" style="position:absolute;left:1800;top:6047;width:8701;height:0" coordorigin="1800,6047" coordsize="8701,0" path="m1800,6047r8702,e" filled="f" strokeweight=".58pt">
              <v:path arrowok="t"/>
            </v:shape>
            <v:shape id="_x0000_s1029" type="#_x0000_t75" style="position:absolute;left:1800;top:840;width:8691;height:5177">
              <v:imagedata r:id="rId50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3.3)    </w:t>
      </w:r>
      <w:r w:rsidR="001E7FBE">
        <w:rPr>
          <w:rFonts w:ascii="TH Sarabun New" w:eastAsia="TH Sarabun New" w:hAnsi="TH Sarabun New" w:cs="TH Sarabun New"/>
          <w:spacing w:val="28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Cr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proofErr w:type="spellStart"/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LoRaW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proofErr w:type="spellEnd"/>
      <w:r w:rsidR="001E7FBE"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Da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hb</w:t>
      </w:r>
      <w:r w:rsidR="001E7FBE"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ard</w:t>
      </w:r>
      <w:r w:rsidR="001E7FBE"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ec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ing</w:t>
      </w:r>
      <w:r w:rsidR="001E7FBE"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proofErr w:type="spellStart"/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LoRa</w:t>
      </w:r>
      <w:proofErr w:type="spellEnd"/>
      <w:r w:rsidR="001E7FBE"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g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ure</w:t>
      </w:r>
      <w:r w:rsidR="001E7FBE"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30)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&gt;</w:t>
      </w:r>
      <w:r w:rsidR="001E7FBE"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hings</w:t>
      </w:r>
      <w:r w:rsidR="001E7FBE"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twork</w:t>
      </w:r>
      <w:r w:rsidR="001E7FBE"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&gt;</w:t>
      </w:r>
    </w:p>
    <w:p w14:paraId="432458A7" w14:textId="77777777" w:rsidR="00962C94" w:rsidRDefault="001E7FBE">
      <w:pPr>
        <w:spacing w:line="380" w:lineRule="exact"/>
        <w:ind w:left="1842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3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position w:val="3"/>
          <w:sz w:val="32"/>
          <w:szCs w:val="32"/>
        </w:rPr>
        <w:t>y</w:t>
      </w:r>
      <w:r>
        <w:rPr>
          <w:rFonts w:ascii="TH Sarabun New" w:eastAsia="TH Sarabun New" w:hAnsi="TH Sarabun New" w:cs="TH Sarabun New"/>
          <w:position w:val="3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position w:val="3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3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position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3"/>
          <w:sz w:val="32"/>
          <w:szCs w:val="32"/>
        </w:rPr>
        <w:t>LPP</w:t>
      </w:r>
    </w:p>
    <w:p w14:paraId="6469E970" w14:textId="77777777" w:rsidR="00962C94" w:rsidRDefault="00962C94">
      <w:pPr>
        <w:spacing w:before="4" w:line="180" w:lineRule="exact"/>
        <w:rPr>
          <w:sz w:val="18"/>
          <w:szCs w:val="18"/>
        </w:rPr>
      </w:pPr>
    </w:p>
    <w:p w14:paraId="4E2D67AC" w14:textId="77777777" w:rsidR="00962C94" w:rsidRDefault="00962C94">
      <w:pPr>
        <w:spacing w:line="200" w:lineRule="exact"/>
      </w:pPr>
    </w:p>
    <w:p w14:paraId="3EEF003C" w14:textId="77777777" w:rsidR="00962C94" w:rsidRDefault="00962C94">
      <w:pPr>
        <w:spacing w:line="200" w:lineRule="exact"/>
      </w:pPr>
    </w:p>
    <w:p w14:paraId="71E8D3F6" w14:textId="77777777" w:rsidR="00962C94" w:rsidRDefault="00962C94">
      <w:pPr>
        <w:spacing w:line="200" w:lineRule="exact"/>
      </w:pPr>
    </w:p>
    <w:p w14:paraId="0C18803A" w14:textId="77777777" w:rsidR="00962C94" w:rsidRDefault="00962C94">
      <w:pPr>
        <w:spacing w:line="200" w:lineRule="exact"/>
      </w:pPr>
    </w:p>
    <w:p w14:paraId="22FBEE4A" w14:textId="77777777" w:rsidR="00962C94" w:rsidRDefault="00962C94">
      <w:pPr>
        <w:spacing w:line="200" w:lineRule="exact"/>
      </w:pPr>
    </w:p>
    <w:p w14:paraId="35F14FB8" w14:textId="77777777" w:rsidR="00962C94" w:rsidRDefault="00962C94">
      <w:pPr>
        <w:spacing w:line="200" w:lineRule="exact"/>
      </w:pPr>
    </w:p>
    <w:p w14:paraId="058C2096" w14:textId="77777777" w:rsidR="00962C94" w:rsidRDefault="00962C94">
      <w:pPr>
        <w:spacing w:line="200" w:lineRule="exact"/>
      </w:pPr>
    </w:p>
    <w:p w14:paraId="6BCACCB1" w14:textId="77777777" w:rsidR="00962C94" w:rsidRDefault="00962C94">
      <w:pPr>
        <w:spacing w:line="200" w:lineRule="exact"/>
      </w:pPr>
    </w:p>
    <w:p w14:paraId="5E1B96F6" w14:textId="77777777" w:rsidR="00962C94" w:rsidRDefault="00962C94">
      <w:pPr>
        <w:spacing w:line="200" w:lineRule="exact"/>
      </w:pPr>
    </w:p>
    <w:p w14:paraId="637B5486" w14:textId="77777777" w:rsidR="00962C94" w:rsidRDefault="00962C94">
      <w:pPr>
        <w:spacing w:line="200" w:lineRule="exact"/>
      </w:pPr>
    </w:p>
    <w:p w14:paraId="0D668DDF" w14:textId="77777777" w:rsidR="00962C94" w:rsidRDefault="00962C94">
      <w:pPr>
        <w:spacing w:line="200" w:lineRule="exact"/>
      </w:pPr>
    </w:p>
    <w:p w14:paraId="325D5AC9" w14:textId="77777777" w:rsidR="00962C94" w:rsidRDefault="00962C94">
      <w:pPr>
        <w:spacing w:line="200" w:lineRule="exact"/>
      </w:pPr>
    </w:p>
    <w:p w14:paraId="4270A264" w14:textId="77777777" w:rsidR="00962C94" w:rsidRDefault="00962C94">
      <w:pPr>
        <w:spacing w:line="200" w:lineRule="exact"/>
      </w:pPr>
    </w:p>
    <w:p w14:paraId="7612BA34" w14:textId="77777777" w:rsidR="00962C94" w:rsidRDefault="00962C94">
      <w:pPr>
        <w:spacing w:line="200" w:lineRule="exact"/>
      </w:pPr>
    </w:p>
    <w:p w14:paraId="477E61F7" w14:textId="77777777" w:rsidR="00962C94" w:rsidRDefault="00962C94">
      <w:pPr>
        <w:spacing w:line="200" w:lineRule="exact"/>
      </w:pPr>
    </w:p>
    <w:p w14:paraId="56810AFC" w14:textId="77777777" w:rsidR="00962C94" w:rsidRDefault="00962C94">
      <w:pPr>
        <w:spacing w:line="200" w:lineRule="exact"/>
      </w:pPr>
    </w:p>
    <w:p w14:paraId="2F8F3F9D" w14:textId="77777777" w:rsidR="00962C94" w:rsidRDefault="00962C94">
      <w:pPr>
        <w:spacing w:line="200" w:lineRule="exact"/>
      </w:pPr>
    </w:p>
    <w:p w14:paraId="25882A40" w14:textId="77777777" w:rsidR="00962C94" w:rsidRDefault="00962C94">
      <w:pPr>
        <w:spacing w:line="200" w:lineRule="exact"/>
      </w:pPr>
    </w:p>
    <w:p w14:paraId="73C9A646" w14:textId="77777777" w:rsidR="00962C94" w:rsidRDefault="00962C94">
      <w:pPr>
        <w:spacing w:line="200" w:lineRule="exact"/>
      </w:pPr>
    </w:p>
    <w:p w14:paraId="19FCC125" w14:textId="77777777" w:rsidR="00962C94" w:rsidRDefault="00962C94">
      <w:pPr>
        <w:spacing w:line="200" w:lineRule="exact"/>
      </w:pPr>
    </w:p>
    <w:p w14:paraId="108A69B5" w14:textId="77777777" w:rsidR="00962C94" w:rsidRDefault="00962C94">
      <w:pPr>
        <w:spacing w:line="200" w:lineRule="exact"/>
      </w:pPr>
    </w:p>
    <w:p w14:paraId="29060040" w14:textId="77777777" w:rsidR="00962C94" w:rsidRDefault="00962C94">
      <w:pPr>
        <w:spacing w:line="200" w:lineRule="exact"/>
      </w:pPr>
    </w:p>
    <w:p w14:paraId="66445344" w14:textId="77777777" w:rsidR="00962C94" w:rsidRDefault="00962C94">
      <w:pPr>
        <w:spacing w:line="200" w:lineRule="exact"/>
      </w:pPr>
    </w:p>
    <w:p w14:paraId="663B447F" w14:textId="77777777" w:rsidR="00962C94" w:rsidRDefault="00962C94">
      <w:pPr>
        <w:spacing w:line="200" w:lineRule="exact"/>
      </w:pPr>
    </w:p>
    <w:p w14:paraId="0ABFB274" w14:textId="77777777" w:rsidR="00962C94" w:rsidRDefault="00962C94">
      <w:pPr>
        <w:spacing w:line="200" w:lineRule="exact"/>
      </w:pPr>
    </w:p>
    <w:p w14:paraId="772DB858" w14:textId="77777777" w:rsidR="00962C94" w:rsidRDefault="00962C94">
      <w:pPr>
        <w:spacing w:line="200" w:lineRule="exact"/>
      </w:pPr>
    </w:p>
    <w:p w14:paraId="30060E9E" w14:textId="77777777" w:rsidR="00962C94" w:rsidRDefault="001E7FBE">
      <w:pPr>
        <w:spacing w:line="400" w:lineRule="exact"/>
        <w:ind w:left="3184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30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at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</w:p>
    <w:p w14:paraId="736B869B" w14:textId="77777777" w:rsidR="00962C94" w:rsidRDefault="001E7FBE">
      <w:pPr>
        <w:spacing w:before="1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3.4)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ul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LPP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node,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hen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>c</w:t>
      </w:r>
      <w:r>
        <w:rPr>
          <w:rFonts w:ascii="TH Sarabun New" w:eastAsia="TH Sarabun New" w:hAnsi="TH Sarabun New" w:cs="TH Sarabun New"/>
          <w:sz w:val="32"/>
          <w:szCs w:val="32"/>
        </w:rPr>
        <w:t>k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d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ic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3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1</w:t>
      </w:r>
      <w:r>
        <w:rPr>
          <w:rFonts w:ascii="TH Sarabun New" w:eastAsia="TH Sarabun New" w:hAnsi="TH Sarabun New" w:cs="TH Sarabun New"/>
          <w:sz w:val="32"/>
          <w:szCs w:val="32"/>
        </w:rPr>
        <w:t>)</w:t>
      </w:r>
    </w:p>
    <w:p w14:paraId="7F17E5E3" w14:textId="77777777" w:rsidR="00962C94" w:rsidRDefault="001E7FBE">
      <w:pPr>
        <w:spacing w:line="420" w:lineRule="exact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me: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any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am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hat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ou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ou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like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</w:p>
    <w:p w14:paraId="52DB1FCA" w14:textId="77777777" w:rsidR="00962C94" w:rsidRDefault="005E4F11">
      <w:pPr>
        <w:spacing w:before="1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pict w14:anchorId="5F6374F3">
          <v:shape id="_x0000_s1027" type="#_x0000_t75" style="position:absolute;left:0;text-align:left;margin-left:74.55pt;margin-top:21.3pt;width:445.95pt;height:266.9pt;z-index:-251646464;mso-position-horizontal-relative:page">
            <v:imagedata r:id="rId51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proofErr w:type="spellStart"/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EUi</w:t>
      </w:r>
      <w:proofErr w:type="spellEnd"/>
      <w:r w:rsidR="001E7FBE">
        <w:rPr>
          <w:rFonts w:ascii="TH Sarabun New" w:eastAsia="TH Sarabun New" w:hAnsi="TH Sarabun New" w:cs="TH Sarabun New"/>
          <w:sz w:val="32"/>
          <w:szCs w:val="32"/>
        </w:rPr>
        <w:t>: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nput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ame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ue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ith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’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</w:p>
    <w:p w14:paraId="3B5F58A2" w14:textId="77777777" w:rsidR="00962C94" w:rsidRDefault="00962C94">
      <w:pPr>
        <w:spacing w:before="10" w:line="120" w:lineRule="exact"/>
        <w:rPr>
          <w:sz w:val="13"/>
          <w:szCs w:val="13"/>
        </w:rPr>
      </w:pPr>
    </w:p>
    <w:p w14:paraId="53D806EF" w14:textId="77777777" w:rsidR="00962C94" w:rsidRDefault="00962C94">
      <w:pPr>
        <w:spacing w:line="200" w:lineRule="exact"/>
      </w:pPr>
    </w:p>
    <w:p w14:paraId="218ECEA0" w14:textId="77777777" w:rsidR="00962C94" w:rsidRDefault="00962C94">
      <w:pPr>
        <w:spacing w:line="200" w:lineRule="exact"/>
      </w:pPr>
    </w:p>
    <w:p w14:paraId="7E9994C1" w14:textId="77777777" w:rsidR="00962C94" w:rsidRDefault="00962C94">
      <w:pPr>
        <w:spacing w:line="200" w:lineRule="exact"/>
      </w:pPr>
    </w:p>
    <w:p w14:paraId="64ECBF00" w14:textId="77777777" w:rsidR="00962C94" w:rsidRDefault="00962C94">
      <w:pPr>
        <w:spacing w:line="200" w:lineRule="exact"/>
      </w:pPr>
    </w:p>
    <w:p w14:paraId="69684BD3" w14:textId="77777777" w:rsidR="00962C94" w:rsidRDefault="00962C94">
      <w:pPr>
        <w:spacing w:line="200" w:lineRule="exact"/>
      </w:pPr>
    </w:p>
    <w:p w14:paraId="6131BBE9" w14:textId="77777777" w:rsidR="00962C94" w:rsidRDefault="00962C94">
      <w:pPr>
        <w:spacing w:line="200" w:lineRule="exact"/>
      </w:pPr>
    </w:p>
    <w:p w14:paraId="4C02C6D1" w14:textId="77777777" w:rsidR="00962C94" w:rsidRDefault="00962C94">
      <w:pPr>
        <w:spacing w:line="200" w:lineRule="exact"/>
      </w:pPr>
    </w:p>
    <w:p w14:paraId="21920C5B" w14:textId="77777777" w:rsidR="00962C94" w:rsidRDefault="00962C94">
      <w:pPr>
        <w:spacing w:line="200" w:lineRule="exact"/>
      </w:pPr>
    </w:p>
    <w:p w14:paraId="7AF0BD05" w14:textId="77777777" w:rsidR="00962C94" w:rsidRDefault="00962C94">
      <w:pPr>
        <w:spacing w:line="200" w:lineRule="exact"/>
      </w:pPr>
    </w:p>
    <w:p w14:paraId="00907157" w14:textId="77777777" w:rsidR="00962C94" w:rsidRDefault="00962C94">
      <w:pPr>
        <w:spacing w:line="200" w:lineRule="exact"/>
      </w:pPr>
    </w:p>
    <w:p w14:paraId="4058C849" w14:textId="77777777" w:rsidR="00962C94" w:rsidRDefault="00962C94">
      <w:pPr>
        <w:spacing w:line="200" w:lineRule="exact"/>
      </w:pPr>
    </w:p>
    <w:p w14:paraId="29085C68" w14:textId="77777777" w:rsidR="00962C94" w:rsidRDefault="00962C94">
      <w:pPr>
        <w:spacing w:line="200" w:lineRule="exact"/>
      </w:pPr>
    </w:p>
    <w:p w14:paraId="40CDD673" w14:textId="77777777" w:rsidR="00962C94" w:rsidRDefault="00962C94">
      <w:pPr>
        <w:spacing w:line="200" w:lineRule="exact"/>
      </w:pPr>
    </w:p>
    <w:p w14:paraId="33A8DD5C" w14:textId="77777777" w:rsidR="00962C94" w:rsidRDefault="00962C94">
      <w:pPr>
        <w:spacing w:line="200" w:lineRule="exact"/>
      </w:pPr>
    </w:p>
    <w:p w14:paraId="7040D541" w14:textId="77777777" w:rsidR="00962C94" w:rsidRDefault="00962C94">
      <w:pPr>
        <w:spacing w:line="200" w:lineRule="exact"/>
      </w:pPr>
    </w:p>
    <w:p w14:paraId="02421FB8" w14:textId="77777777" w:rsidR="00962C94" w:rsidRDefault="00962C94">
      <w:pPr>
        <w:spacing w:line="200" w:lineRule="exact"/>
      </w:pPr>
    </w:p>
    <w:p w14:paraId="3DC7881F" w14:textId="77777777" w:rsidR="00962C94" w:rsidRDefault="00962C94">
      <w:pPr>
        <w:spacing w:line="200" w:lineRule="exact"/>
      </w:pPr>
    </w:p>
    <w:p w14:paraId="2ABDE289" w14:textId="77777777" w:rsidR="00962C94" w:rsidRDefault="00962C94">
      <w:pPr>
        <w:spacing w:line="200" w:lineRule="exact"/>
      </w:pPr>
    </w:p>
    <w:p w14:paraId="51A86102" w14:textId="77777777" w:rsidR="00962C94" w:rsidRDefault="00962C94">
      <w:pPr>
        <w:spacing w:line="200" w:lineRule="exact"/>
      </w:pPr>
    </w:p>
    <w:p w14:paraId="439E6F41" w14:textId="77777777" w:rsidR="00962C94" w:rsidRDefault="00962C94">
      <w:pPr>
        <w:spacing w:line="200" w:lineRule="exact"/>
      </w:pPr>
    </w:p>
    <w:p w14:paraId="301EEF2D" w14:textId="77777777" w:rsidR="00962C94" w:rsidRDefault="00962C94">
      <w:pPr>
        <w:spacing w:line="200" w:lineRule="exact"/>
      </w:pPr>
    </w:p>
    <w:p w14:paraId="2DCA4DAB" w14:textId="77777777" w:rsidR="00962C94" w:rsidRDefault="00962C94">
      <w:pPr>
        <w:spacing w:line="200" w:lineRule="exact"/>
      </w:pPr>
    </w:p>
    <w:p w14:paraId="45125510" w14:textId="77777777" w:rsidR="00962C94" w:rsidRDefault="00962C94">
      <w:pPr>
        <w:spacing w:line="200" w:lineRule="exact"/>
      </w:pPr>
    </w:p>
    <w:p w14:paraId="6B562CA3" w14:textId="77777777" w:rsidR="00962C94" w:rsidRDefault="00962C94">
      <w:pPr>
        <w:spacing w:line="200" w:lineRule="exact"/>
      </w:pPr>
    </w:p>
    <w:p w14:paraId="63FB63A5" w14:textId="77777777" w:rsidR="00962C94" w:rsidRDefault="00962C94">
      <w:pPr>
        <w:spacing w:line="200" w:lineRule="exact"/>
      </w:pPr>
    </w:p>
    <w:p w14:paraId="3E2AA9A7" w14:textId="77777777" w:rsidR="00962C94" w:rsidRDefault="00962C94">
      <w:pPr>
        <w:spacing w:line="200" w:lineRule="exact"/>
      </w:pPr>
    </w:p>
    <w:p w14:paraId="05BB370D" w14:textId="77777777" w:rsidR="00962C94" w:rsidRDefault="001E7FBE">
      <w:pPr>
        <w:ind w:left="2454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31 Page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grate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proofErr w:type="spellStart"/>
      <w:r>
        <w:rPr>
          <w:rFonts w:ascii="TH Sarabun New" w:eastAsia="TH Sarabun New" w:hAnsi="TH Sarabun New" w:cs="TH Sarabun New"/>
          <w:sz w:val="32"/>
          <w:szCs w:val="32"/>
        </w:rPr>
        <w:t>LoRa</w:t>
      </w:r>
      <w:proofErr w:type="spellEnd"/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nne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LPP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</w:p>
    <w:p w14:paraId="7A3B96DB" w14:textId="77777777" w:rsidR="00962C94" w:rsidRDefault="00962C94">
      <w:pPr>
        <w:spacing w:line="200" w:lineRule="exact"/>
      </w:pPr>
    </w:p>
    <w:p w14:paraId="5B17450B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26C0B002" w14:textId="77777777" w:rsidR="00962C94" w:rsidRDefault="001E7FBE">
      <w:pPr>
        <w:spacing w:line="40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3.5)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When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nodes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end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via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hings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ork,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hboard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ill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hown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oma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y</w:t>
      </w:r>
    </w:p>
    <w:p w14:paraId="492CFD9D" w14:textId="77777777" w:rsidR="00962C94" w:rsidRDefault="001E7FBE">
      <w:pPr>
        <w:spacing w:line="420" w:lineRule="exact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3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2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)</w:t>
      </w:r>
    </w:p>
    <w:p w14:paraId="5E0A5569" w14:textId="77777777" w:rsidR="00962C94" w:rsidRDefault="00962C94">
      <w:pPr>
        <w:spacing w:before="3" w:line="140" w:lineRule="exact"/>
        <w:rPr>
          <w:sz w:val="15"/>
          <w:szCs w:val="15"/>
        </w:rPr>
      </w:pPr>
    </w:p>
    <w:p w14:paraId="4D7B9421" w14:textId="77777777" w:rsidR="00962C94" w:rsidRDefault="00962C94">
      <w:pPr>
        <w:spacing w:line="200" w:lineRule="exact"/>
      </w:pPr>
    </w:p>
    <w:p w14:paraId="18EEA0EA" w14:textId="77777777" w:rsidR="00962C94" w:rsidRDefault="00962C94">
      <w:pPr>
        <w:spacing w:line="200" w:lineRule="exact"/>
      </w:pPr>
    </w:p>
    <w:p w14:paraId="159FEC34" w14:textId="77777777" w:rsidR="00962C94" w:rsidRDefault="00962C94">
      <w:pPr>
        <w:spacing w:line="200" w:lineRule="exact"/>
      </w:pPr>
    </w:p>
    <w:p w14:paraId="33354D66" w14:textId="77777777" w:rsidR="00962C94" w:rsidRDefault="00962C94">
      <w:pPr>
        <w:spacing w:line="200" w:lineRule="exact"/>
      </w:pPr>
    </w:p>
    <w:p w14:paraId="1EE718F9" w14:textId="77777777" w:rsidR="00962C94" w:rsidRDefault="00962C94">
      <w:pPr>
        <w:spacing w:line="200" w:lineRule="exact"/>
      </w:pPr>
    </w:p>
    <w:p w14:paraId="22B5D6E9" w14:textId="77777777" w:rsidR="00962C94" w:rsidRDefault="00962C94">
      <w:pPr>
        <w:spacing w:line="200" w:lineRule="exact"/>
      </w:pPr>
    </w:p>
    <w:p w14:paraId="350262F1" w14:textId="77777777" w:rsidR="00962C94" w:rsidRDefault="00962C94">
      <w:pPr>
        <w:spacing w:line="200" w:lineRule="exact"/>
      </w:pPr>
    </w:p>
    <w:p w14:paraId="379A772A" w14:textId="77777777" w:rsidR="00962C94" w:rsidRDefault="00962C94">
      <w:pPr>
        <w:spacing w:line="200" w:lineRule="exact"/>
      </w:pPr>
    </w:p>
    <w:p w14:paraId="3BDA6844" w14:textId="77777777" w:rsidR="00962C94" w:rsidRDefault="00962C94">
      <w:pPr>
        <w:spacing w:line="200" w:lineRule="exact"/>
      </w:pPr>
    </w:p>
    <w:p w14:paraId="44DEC2A8" w14:textId="77777777" w:rsidR="00962C94" w:rsidRDefault="00962C94">
      <w:pPr>
        <w:spacing w:line="200" w:lineRule="exact"/>
      </w:pPr>
    </w:p>
    <w:p w14:paraId="30DE8B96" w14:textId="77777777" w:rsidR="00962C94" w:rsidRDefault="00962C94">
      <w:pPr>
        <w:spacing w:line="200" w:lineRule="exact"/>
      </w:pPr>
    </w:p>
    <w:p w14:paraId="649DCA30" w14:textId="77777777" w:rsidR="00962C94" w:rsidRDefault="00962C94">
      <w:pPr>
        <w:spacing w:line="200" w:lineRule="exact"/>
      </w:pPr>
    </w:p>
    <w:p w14:paraId="14628555" w14:textId="77777777" w:rsidR="00962C94" w:rsidRDefault="00962C94">
      <w:pPr>
        <w:spacing w:line="200" w:lineRule="exact"/>
      </w:pPr>
    </w:p>
    <w:p w14:paraId="22A1C4F4" w14:textId="77777777" w:rsidR="00962C94" w:rsidRDefault="00962C94">
      <w:pPr>
        <w:spacing w:line="200" w:lineRule="exact"/>
      </w:pPr>
    </w:p>
    <w:p w14:paraId="330D8B86" w14:textId="77777777" w:rsidR="00962C94" w:rsidRDefault="00962C94">
      <w:pPr>
        <w:spacing w:line="200" w:lineRule="exact"/>
      </w:pPr>
    </w:p>
    <w:p w14:paraId="29AE6714" w14:textId="77777777" w:rsidR="00962C94" w:rsidRDefault="00962C94">
      <w:pPr>
        <w:spacing w:line="200" w:lineRule="exact"/>
      </w:pPr>
    </w:p>
    <w:p w14:paraId="22B5241D" w14:textId="77777777" w:rsidR="00962C94" w:rsidRDefault="00962C94">
      <w:pPr>
        <w:spacing w:line="200" w:lineRule="exact"/>
      </w:pPr>
    </w:p>
    <w:p w14:paraId="1A3728B5" w14:textId="77777777" w:rsidR="00962C94" w:rsidRDefault="00962C94">
      <w:pPr>
        <w:spacing w:line="200" w:lineRule="exact"/>
      </w:pPr>
    </w:p>
    <w:p w14:paraId="512155C2" w14:textId="77777777" w:rsidR="00962C94" w:rsidRDefault="00962C94">
      <w:pPr>
        <w:spacing w:line="200" w:lineRule="exact"/>
      </w:pPr>
    </w:p>
    <w:p w14:paraId="06E3E18D" w14:textId="77777777" w:rsidR="00962C94" w:rsidRDefault="00962C94">
      <w:pPr>
        <w:spacing w:line="200" w:lineRule="exact"/>
      </w:pPr>
    </w:p>
    <w:p w14:paraId="6F508B2D" w14:textId="77777777" w:rsidR="00962C94" w:rsidRDefault="00962C94">
      <w:pPr>
        <w:spacing w:line="200" w:lineRule="exact"/>
      </w:pPr>
    </w:p>
    <w:p w14:paraId="7FF83CF2" w14:textId="77777777" w:rsidR="00962C94" w:rsidRDefault="00962C94">
      <w:pPr>
        <w:spacing w:line="200" w:lineRule="exact"/>
      </w:pPr>
    </w:p>
    <w:p w14:paraId="71471D00" w14:textId="77777777" w:rsidR="00962C94" w:rsidRDefault="00962C94">
      <w:pPr>
        <w:spacing w:line="200" w:lineRule="exact"/>
      </w:pPr>
    </w:p>
    <w:p w14:paraId="50308A67" w14:textId="77777777" w:rsidR="00962C94" w:rsidRDefault="00962C94">
      <w:pPr>
        <w:spacing w:line="200" w:lineRule="exact"/>
      </w:pPr>
    </w:p>
    <w:p w14:paraId="713A5F91" w14:textId="77777777" w:rsidR="00962C94" w:rsidRDefault="00962C94">
      <w:pPr>
        <w:spacing w:line="200" w:lineRule="exact"/>
      </w:pPr>
    </w:p>
    <w:p w14:paraId="677128D2" w14:textId="77777777" w:rsidR="00962C94" w:rsidRDefault="00962C94">
      <w:pPr>
        <w:spacing w:line="200" w:lineRule="exact"/>
      </w:pPr>
    </w:p>
    <w:p w14:paraId="7B37F6E6" w14:textId="77777777" w:rsidR="00962C94" w:rsidRDefault="00962C94">
      <w:pPr>
        <w:spacing w:line="200" w:lineRule="exact"/>
      </w:pPr>
    </w:p>
    <w:p w14:paraId="2D07C400" w14:textId="77777777" w:rsidR="00962C94" w:rsidRDefault="00962C94">
      <w:pPr>
        <w:spacing w:line="200" w:lineRule="exact"/>
      </w:pPr>
    </w:p>
    <w:p w14:paraId="1DF703F3" w14:textId="77777777" w:rsidR="00962C94" w:rsidRDefault="00962C94">
      <w:pPr>
        <w:spacing w:line="200" w:lineRule="exact"/>
      </w:pPr>
    </w:p>
    <w:p w14:paraId="285F53DA" w14:textId="77777777" w:rsidR="00962C94" w:rsidRDefault="00962C94">
      <w:pPr>
        <w:spacing w:line="200" w:lineRule="exact"/>
      </w:pPr>
    </w:p>
    <w:p w14:paraId="6C208C1D" w14:textId="77777777" w:rsidR="00962C94" w:rsidRDefault="00962C94">
      <w:pPr>
        <w:spacing w:line="200" w:lineRule="exact"/>
      </w:pPr>
    </w:p>
    <w:p w14:paraId="37AC1E09" w14:textId="77777777" w:rsidR="00962C94" w:rsidRDefault="00962C94">
      <w:pPr>
        <w:spacing w:line="200" w:lineRule="exact"/>
      </w:pPr>
    </w:p>
    <w:p w14:paraId="61090F84" w14:textId="77777777" w:rsidR="00962C94" w:rsidRDefault="00962C94">
      <w:pPr>
        <w:spacing w:line="200" w:lineRule="exact"/>
      </w:pPr>
    </w:p>
    <w:p w14:paraId="33A52966" w14:textId="77777777" w:rsidR="00962C94" w:rsidRDefault="005E4F11">
      <w:pPr>
        <w:ind w:left="3271"/>
        <w:rPr>
          <w:rFonts w:ascii="TH Sarabun New" w:eastAsia="TH Sarabun New" w:hAnsi="TH Sarabun New" w:cs="TH Sarabun New"/>
          <w:sz w:val="32"/>
          <w:szCs w:val="32"/>
        </w:rPr>
      </w:pPr>
      <w:r>
        <w:pict w14:anchorId="058A7F93">
          <v:shape id="_x0000_s1026" type="#_x0000_t75" style="position:absolute;left:0;text-align:left;margin-left:69.45pt;margin-top:130.75pt;width:487pt;height:321.45pt;z-index:-251645440;mso-position-horizontal-relative:page;mso-position-vertical-relative:page">
            <v:imagedata r:id="rId52" o:title=""/>
            <w10:wrap anchorx="page" anchory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Figure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32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hboard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of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egra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ed</w:t>
      </w:r>
      <w:r w:rsidR="001E7FBE"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node</w:t>
      </w:r>
    </w:p>
    <w:sectPr w:rsidR="00962C94">
      <w:pgSz w:w="11900" w:h="16860"/>
      <w:pgMar w:top="1000" w:right="660" w:bottom="280" w:left="940" w:header="761" w:footer="9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48D94" w14:textId="77777777" w:rsidR="005E4F11" w:rsidRDefault="005E4F11">
      <w:r>
        <w:separator/>
      </w:r>
    </w:p>
  </w:endnote>
  <w:endnote w:type="continuationSeparator" w:id="0">
    <w:p w14:paraId="3BF3EDCB" w14:textId="77777777" w:rsidR="005E4F11" w:rsidRDefault="005E4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692FE" w14:textId="77777777" w:rsidR="00962C94" w:rsidRDefault="005E4F11">
    <w:pPr>
      <w:spacing w:line="200" w:lineRule="exact"/>
    </w:pPr>
    <w:r>
      <w:pict w14:anchorId="395054A5">
        <v:group id="_x0000_s2050" style="position:absolute;margin-left:52.55pt;margin-top:776.15pt;width:489.95pt;height:0;z-index:-251658752;mso-position-horizontal-relative:page;mso-position-vertical-relative:page" coordorigin="1051,15523" coordsize="9799,0">
          <v:shape id="_x0000_s2051" style="position:absolute;left:1051;top:15523;width:9799;height:0" coordorigin="1051,15523" coordsize="9799,0" path="m1051,15523r9799,e" filled="f" strokecolor="#d9d9d9" strokeweight=".20464mm">
            <v:path arrowok="t"/>
          </v:shape>
          <w10:wrap anchorx="page" anchory="page"/>
        </v:group>
      </w:pict>
    </w:r>
    <w:r>
      <w:pict w14:anchorId="59CC1F7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pt;margin-top:778.75pt;width:59pt;height:14pt;z-index:-251657728;mso-position-horizontal-relative:page;mso-position-vertical-relative:page" filled="f" stroked="f">
          <v:textbox inset="0,0,0,0">
            <w:txbxContent>
              <w:p w14:paraId="574A3764" w14:textId="77777777" w:rsidR="00962C94" w:rsidRDefault="001E7FBE">
                <w:pPr>
                  <w:spacing w:line="260" w:lineRule="exact"/>
                  <w:ind w:left="40" w:right="-36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4"/>
                    <w:szCs w:val="24"/>
                  </w:rPr>
                  <w:t xml:space="preserve"> |</w:t>
                </w:r>
                <w:r>
                  <w:rPr>
                    <w:rFonts w:ascii="Calibri" w:eastAsia="Calibri" w:hAnsi="Calibri" w:cs="Calibri"/>
                    <w:b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7E7E7E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7E7E7E"/>
                    <w:spacing w:val="6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7E7E7E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7E7E7E"/>
                    <w:spacing w:val="6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7E7E7E"/>
                    <w:position w:val="1"/>
                    <w:sz w:val="24"/>
                    <w:szCs w:val="24"/>
                  </w:rPr>
                  <w:t>g</w:t>
                </w:r>
                <w:r>
                  <w:rPr>
                    <w:rFonts w:ascii="Calibri" w:eastAsia="Calibri" w:hAnsi="Calibri" w:cs="Calibri"/>
                    <w:color w:val="7E7E7E"/>
                    <w:spacing w:val="5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7E7E7E"/>
                    <w:position w:val="1"/>
                    <w:sz w:val="24"/>
                    <w:szCs w:val="24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915617" w14:textId="77777777" w:rsidR="005E4F11" w:rsidRDefault="005E4F11">
      <w:r>
        <w:separator/>
      </w:r>
    </w:p>
  </w:footnote>
  <w:footnote w:type="continuationSeparator" w:id="0">
    <w:p w14:paraId="5FA439BD" w14:textId="77777777" w:rsidR="005E4F11" w:rsidRDefault="005E4F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23F08" w14:textId="77777777" w:rsidR="00962C94" w:rsidRDefault="005E4F11">
    <w:pPr>
      <w:spacing w:line="200" w:lineRule="exact"/>
    </w:pPr>
    <w:r>
      <w:pict w14:anchorId="0F61E30E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74.95pt;margin-top:37.05pt;width:245.05pt;height:14pt;z-index:-251659776;mso-position-horizontal-relative:page;mso-position-vertical-relative:page" filled="f" stroked="f">
          <v:textbox inset="0,0,0,0">
            <w:txbxContent>
              <w:p w14:paraId="06E13803" w14:textId="77777777" w:rsidR="00962C94" w:rsidRDefault="001E7FBE">
                <w:pPr>
                  <w:spacing w:line="280" w:lineRule="exact"/>
                  <w:ind w:left="20" w:right="-36"/>
                  <w:rPr>
                    <w:rFonts w:ascii="TH Sarabun New" w:eastAsia="TH Sarabun New" w:hAnsi="TH Sarabun New" w:cs="TH Sarabun New"/>
                    <w:sz w:val="24"/>
                    <w:szCs w:val="24"/>
                  </w:rPr>
                </w:pP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-</w:t>
                </w:r>
                <w:r>
                  <w:rPr>
                    <w:rFonts w:ascii="TH Sarabun New" w:eastAsia="TH Sarabun New" w:hAnsi="TH Sarabun New" w:cs="TH Sarabun New"/>
                    <w:spacing w:val="3"/>
                    <w:position w:val="5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LoR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a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WAN</w:t>
                </w:r>
                <w:proofErr w:type="spellEnd"/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W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o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r</w:t>
                </w:r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>k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shop</w:t>
                </w:r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Manu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a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l</w:t>
                </w:r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by</w:t>
                </w:r>
                <w:r>
                  <w:rPr>
                    <w:rFonts w:ascii="TH Sarabun New" w:eastAsia="TH Sarabun New" w:hAnsi="TH Sarabun New" w:cs="TH Sarabun New"/>
                    <w:spacing w:val="-3"/>
                    <w:position w:val="5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T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e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nt</w:t>
                </w:r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>r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a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ck</w:t>
                </w:r>
                <w:proofErr w:type="spellEnd"/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 xml:space="preserve"> </w:t>
                </w:r>
                <w:hyperlink r:id="rId1">
                  <w:r>
                    <w:rPr>
                      <w:rFonts w:ascii="TH Sarabun New" w:eastAsia="TH Sarabun New" w:hAnsi="TH Sarabun New" w:cs="TH Sarabun New"/>
                      <w:spacing w:val="1"/>
                      <w:position w:val="5"/>
                      <w:sz w:val="24"/>
                      <w:szCs w:val="24"/>
                    </w:rPr>
                    <w:t>@K</w:t>
                  </w:r>
                  <w:r>
                    <w:rPr>
                      <w:rFonts w:ascii="TH Sarabun New" w:eastAsia="TH Sarabun New" w:hAnsi="TH Sarabun New" w:cs="TH Sarabun New"/>
                      <w:spacing w:val="-2"/>
                      <w:position w:val="5"/>
                      <w:sz w:val="24"/>
                      <w:szCs w:val="24"/>
                    </w:rPr>
                    <w:t>M</w:t>
                  </w:r>
                  <w:r>
                    <w:rPr>
                      <w:rFonts w:ascii="TH Sarabun New" w:eastAsia="TH Sarabun New" w:hAnsi="TH Sarabun New" w:cs="TH Sarabun New"/>
                      <w:spacing w:val="2"/>
                      <w:position w:val="5"/>
                      <w:sz w:val="24"/>
                      <w:szCs w:val="24"/>
                    </w:rPr>
                    <w:t>U</w:t>
                  </w:r>
                  <w:r>
                    <w:rPr>
                      <w:rFonts w:ascii="TH Sarabun New" w:eastAsia="TH Sarabun New" w:hAnsi="TH Sarabun New" w:cs="TH Sarabun New"/>
                      <w:position w:val="5"/>
                      <w:sz w:val="24"/>
                      <w:szCs w:val="24"/>
                    </w:rPr>
                    <w:t>TT</w:t>
                  </w:r>
                </w:hyperlink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J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une 1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4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, 20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1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9-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5262CE"/>
    <w:multiLevelType w:val="multilevel"/>
    <w:tmpl w:val="8BDE335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C94"/>
    <w:rsid w:val="00030FC7"/>
    <w:rsid w:val="001359D7"/>
    <w:rsid w:val="001E7FBE"/>
    <w:rsid w:val="005E4F11"/>
    <w:rsid w:val="00624F5E"/>
    <w:rsid w:val="00962C94"/>
    <w:rsid w:val="00A3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52536BE4"/>
  <w15:docId w15:val="{28AACA56-0FEC-4F9E-A487-1B731269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34A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4A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28.jpe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hyperlink" Target="http://mydevices.com/cayenne/docs/lora/" TargetMode="External"/><Relationship Id="rId47" Type="http://schemas.openxmlformats.org/officeDocument/2006/relationships/hyperlink" Target="https://cayenne.mydevices.com/" TargetMode="External"/><Relationship Id="rId50" Type="http://schemas.openxmlformats.org/officeDocument/2006/relationships/image" Target="media/image37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yperlink" Target="https://github.com/LoRaWAN-workshop/ICCE2019%20by" TargetMode="External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3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2.jpeg"/><Relationship Id="rId52" Type="http://schemas.openxmlformats.org/officeDocument/2006/relationships/image" Target="media/image39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yperlink" Target="http://bit.do/189IDE" TargetMode="External"/><Relationship Id="rId43" Type="http://schemas.openxmlformats.org/officeDocument/2006/relationships/image" Target="media/image31.jpeg"/><Relationship Id="rId48" Type="http://schemas.openxmlformats.org/officeDocument/2006/relationships/image" Target="media/image35.jpeg"/><Relationship Id="rId8" Type="http://schemas.openxmlformats.org/officeDocument/2006/relationships/hyperlink" Target="http://www.thethingsnetwork.org/" TargetMode="External"/><Relationship Id="rId51" Type="http://schemas.openxmlformats.org/officeDocument/2006/relationships/image" Target="media/image38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38" Type="http://schemas.openxmlformats.org/officeDocument/2006/relationships/image" Target="media/image27.jpeg"/><Relationship Id="rId46" Type="http://schemas.openxmlformats.org/officeDocument/2006/relationships/image" Target="media/image34.jpeg"/><Relationship Id="rId20" Type="http://schemas.openxmlformats.org/officeDocument/2006/relationships/image" Target="media/image11.jpeg"/><Relationship Id="rId41" Type="http://schemas.openxmlformats.org/officeDocument/2006/relationships/image" Target="media/image30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5.jpeg"/><Relationship Id="rId49" Type="http://schemas.openxmlformats.org/officeDocument/2006/relationships/image" Target="media/image3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@KMUT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1423</Words>
  <Characters>8117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MINTHORN PHUNTHAWORNWONG</cp:lastModifiedBy>
  <cp:revision>4</cp:revision>
  <dcterms:created xsi:type="dcterms:W3CDTF">2019-06-13T18:17:00Z</dcterms:created>
  <dcterms:modified xsi:type="dcterms:W3CDTF">2019-06-14T04:07:00Z</dcterms:modified>
</cp:coreProperties>
</file>